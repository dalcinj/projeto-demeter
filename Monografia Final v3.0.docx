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DDC" w:rsidRPr="00330144" w:rsidRDefault="00584E4A" w:rsidP="005B73AE">
      <w:pPr>
        <w:spacing w:line="240" w:lineRule="auto"/>
        <w:jc w:val="center"/>
        <w:rPr>
          <w:sz w:val="24"/>
        </w:rPr>
      </w:pPr>
      <w:r>
        <w:rPr>
          <w:sz w:val="24"/>
        </w:rPr>
        <w:t>JHONSTON ROBSON DALCIN</w:t>
      </w:r>
    </w:p>
    <w:p w:rsidR="00201DDC" w:rsidRPr="00330144" w:rsidRDefault="00584E4A" w:rsidP="005B73AE">
      <w:pPr>
        <w:spacing w:line="240" w:lineRule="auto"/>
        <w:jc w:val="center"/>
        <w:rPr>
          <w:sz w:val="24"/>
        </w:rPr>
      </w:pPr>
      <w:r>
        <w:rPr>
          <w:sz w:val="24"/>
        </w:rPr>
        <w:t>MARCELO PESSE</w:t>
      </w:r>
    </w:p>
    <w:p w:rsidR="003B5A5A" w:rsidRPr="00330144" w:rsidRDefault="00584E4A" w:rsidP="005B73AE">
      <w:pPr>
        <w:spacing w:line="240" w:lineRule="auto"/>
        <w:jc w:val="center"/>
        <w:rPr>
          <w:sz w:val="32"/>
        </w:rPr>
      </w:pPr>
      <w:r>
        <w:rPr>
          <w:sz w:val="24"/>
        </w:rPr>
        <w:t>RICARDO BONFÁ ALBERICO</w:t>
      </w:r>
    </w:p>
    <w:p w:rsidR="003B5A5A" w:rsidRDefault="003B5A5A" w:rsidP="00486FAB">
      <w:pPr>
        <w:jc w:val="center"/>
      </w:pPr>
    </w:p>
    <w:p w:rsidR="003B5A5A" w:rsidRDefault="003B5A5A" w:rsidP="00486FAB">
      <w:pPr>
        <w:jc w:val="center"/>
      </w:pPr>
    </w:p>
    <w:p w:rsidR="003B5A5A" w:rsidRDefault="003B5A5A" w:rsidP="00486FAB">
      <w:pPr>
        <w:jc w:val="center"/>
        <w:rPr>
          <w:color w:val="auto"/>
          <w:sz w:val="24"/>
        </w:rPr>
      </w:pPr>
    </w:p>
    <w:p w:rsidR="003B5A5A" w:rsidRDefault="003B5A5A" w:rsidP="00486FAB">
      <w:pPr>
        <w:jc w:val="center"/>
        <w:rPr>
          <w:color w:val="auto"/>
          <w:sz w:val="24"/>
        </w:rPr>
      </w:pPr>
    </w:p>
    <w:p w:rsidR="00584E4A" w:rsidRDefault="00584E4A" w:rsidP="00486FAB">
      <w:pPr>
        <w:jc w:val="center"/>
        <w:rPr>
          <w:color w:val="auto"/>
          <w:sz w:val="24"/>
        </w:rPr>
      </w:pPr>
    </w:p>
    <w:p w:rsidR="00584E4A" w:rsidRDefault="00584E4A" w:rsidP="00486FAB">
      <w:pPr>
        <w:jc w:val="center"/>
        <w:rPr>
          <w:color w:val="auto"/>
          <w:sz w:val="24"/>
        </w:rPr>
      </w:pPr>
    </w:p>
    <w:p w:rsidR="00584E4A" w:rsidRDefault="00584E4A" w:rsidP="00486FAB">
      <w:pPr>
        <w:jc w:val="center"/>
        <w:rPr>
          <w:color w:val="auto"/>
          <w:sz w:val="24"/>
        </w:rPr>
      </w:pPr>
    </w:p>
    <w:p w:rsidR="003B5A5A" w:rsidRDefault="003B5A5A" w:rsidP="00486FAB">
      <w:pPr>
        <w:jc w:val="center"/>
        <w:rPr>
          <w:color w:val="auto"/>
          <w:sz w:val="24"/>
        </w:rPr>
      </w:pPr>
    </w:p>
    <w:p w:rsidR="003B5A5A" w:rsidRDefault="003B5A5A" w:rsidP="00486FAB">
      <w:pPr>
        <w:jc w:val="center"/>
        <w:rPr>
          <w:noProof/>
          <w:color w:val="auto"/>
          <w:sz w:val="24"/>
        </w:rPr>
      </w:pPr>
    </w:p>
    <w:p w:rsidR="00584E4A" w:rsidRDefault="00584E4A" w:rsidP="00486FAB">
      <w:pPr>
        <w:jc w:val="center"/>
        <w:rPr>
          <w:noProof/>
          <w:color w:val="auto"/>
          <w:sz w:val="24"/>
        </w:rPr>
      </w:pPr>
    </w:p>
    <w:p w:rsidR="00584E4A" w:rsidRDefault="00584E4A" w:rsidP="00486FAB">
      <w:pPr>
        <w:jc w:val="center"/>
        <w:rPr>
          <w:noProof/>
          <w:color w:val="auto"/>
          <w:sz w:val="24"/>
        </w:rPr>
      </w:pPr>
    </w:p>
    <w:p w:rsidR="003B5A5A" w:rsidRDefault="003B5A5A" w:rsidP="00486FAB">
      <w:pPr>
        <w:jc w:val="center"/>
        <w:rPr>
          <w:noProof/>
          <w:color w:val="auto"/>
          <w:sz w:val="24"/>
        </w:rPr>
      </w:pPr>
    </w:p>
    <w:p w:rsidR="003B5A5A" w:rsidRDefault="003B5A5A" w:rsidP="00486FAB">
      <w:pPr>
        <w:jc w:val="center"/>
        <w:rPr>
          <w:noProof/>
          <w:color w:val="auto"/>
          <w:sz w:val="24"/>
        </w:rPr>
      </w:pPr>
    </w:p>
    <w:p w:rsidR="00201DDC" w:rsidRPr="00330144" w:rsidRDefault="00201DDC" w:rsidP="007B38C6">
      <w:pPr>
        <w:spacing w:line="360" w:lineRule="auto"/>
        <w:jc w:val="center"/>
        <w:rPr>
          <w:color w:val="auto"/>
          <w:sz w:val="28"/>
          <w:szCs w:val="24"/>
        </w:rPr>
      </w:pPr>
      <w:r w:rsidRPr="00330144">
        <w:rPr>
          <w:color w:val="auto"/>
          <w:sz w:val="28"/>
          <w:szCs w:val="24"/>
        </w:rPr>
        <w:t>DEMÉTER: SISTEMA DE IRRIGAÇÃO INTELIGENTE</w:t>
      </w:r>
    </w:p>
    <w:p w:rsidR="003B5A5A" w:rsidRDefault="003B5A5A" w:rsidP="00486FAB">
      <w:pPr>
        <w:jc w:val="center"/>
        <w:rPr>
          <w:noProof/>
        </w:rPr>
      </w:pPr>
    </w:p>
    <w:p w:rsidR="003B5A5A" w:rsidRDefault="003B5A5A" w:rsidP="00486FAB">
      <w:pPr>
        <w:jc w:val="center"/>
        <w:rPr>
          <w:noProof/>
        </w:rPr>
      </w:pPr>
    </w:p>
    <w:p w:rsidR="003B5A5A" w:rsidRDefault="003B5A5A" w:rsidP="00486FAB">
      <w:pPr>
        <w:jc w:val="center"/>
        <w:rPr>
          <w:noProof/>
        </w:rPr>
      </w:pPr>
    </w:p>
    <w:p w:rsidR="003B5A5A" w:rsidRDefault="003B5A5A" w:rsidP="00486FAB">
      <w:pPr>
        <w:jc w:val="center"/>
        <w:rPr>
          <w:noProof/>
        </w:rPr>
      </w:pPr>
    </w:p>
    <w:p w:rsidR="00584E4A" w:rsidRDefault="00584E4A" w:rsidP="00486FAB">
      <w:pPr>
        <w:jc w:val="center"/>
        <w:rPr>
          <w:noProof/>
        </w:rPr>
      </w:pPr>
    </w:p>
    <w:p w:rsidR="00584E4A" w:rsidRDefault="00584E4A" w:rsidP="00486FAB">
      <w:pPr>
        <w:jc w:val="center"/>
        <w:rPr>
          <w:noProof/>
        </w:rPr>
      </w:pPr>
    </w:p>
    <w:p w:rsidR="00584E4A" w:rsidRDefault="00584E4A" w:rsidP="00486FAB">
      <w:pPr>
        <w:jc w:val="center"/>
        <w:rPr>
          <w:noProof/>
        </w:rPr>
      </w:pPr>
    </w:p>
    <w:p w:rsidR="00584E4A" w:rsidRDefault="00584E4A" w:rsidP="00486FAB">
      <w:pPr>
        <w:jc w:val="center"/>
        <w:rPr>
          <w:noProof/>
        </w:rPr>
      </w:pPr>
    </w:p>
    <w:p w:rsidR="003B5A5A" w:rsidRDefault="003B5A5A" w:rsidP="00486FAB">
      <w:pPr>
        <w:jc w:val="center"/>
        <w:rPr>
          <w:noProof/>
        </w:rPr>
      </w:pPr>
    </w:p>
    <w:p w:rsidR="003B5A5A" w:rsidRDefault="003B5A5A" w:rsidP="00486FAB">
      <w:pPr>
        <w:jc w:val="center"/>
        <w:rPr>
          <w:noProof/>
        </w:rPr>
      </w:pPr>
    </w:p>
    <w:p w:rsidR="00584E4A" w:rsidRDefault="00584E4A" w:rsidP="00486FAB">
      <w:pPr>
        <w:jc w:val="center"/>
        <w:rPr>
          <w:noProof/>
        </w:rPr>
      </w:pPr>
    </w:p>
    <w:p w:rsidR="00584E4A" w:rsidRDefault="00584E4A" w:rsidP="00486FAB">
      <w:pPr>
        <w:jc w:val="center"/>
        <w:rPr>
          <w:noProof/>
        </w:rPr>
      </w:pPr>
    </w:p>
    <w:p w:rsidR="00584E4A" w:rsidRDefault="00584E4A" w:rsidP="00486FAB">
      <w:pPr>
        <w:jc w:val="center"/>
        <w:rPr>
          <w:noProof/>
        </w:rPr>
      </w:pPr>
    </w:p>
    <w:p w:rsidR="00584E4A" w:rsidRDefault="00584E4A" w:rsidP="00486FAB">
      <w:pPr>
        <w:jc w:val="center"/>
        <w:rPr>
          <w:noProof/>
        </w:rPr>
      </w:pPr>
    </w:p>
    <w:p w:rsidR="003B5A5A" w:rsidRDefault="003B5A5A" w:rsidP="00486FAB">
      <w:pPr>
        <w:jc w:val="center"/>
        <w:rPr>
          <w:noProof/>
        </w:rPr>
      </w:pPr>
    </w:p>
    <w:p w:rsidR="000D256D" w:rsidRDefault="000D256D" w:rsidP="00486FAB">
      <w:pPr>
        <w:jc w:val="center"/>
        <w:rPr>
          <w:noProof/>
        </w:rPr>
      </w:pPr>
    </w:p>
    <w:p w:rsidR="000D256D" w:rsidRDefault="000D256D" w:rsidP="00486FAB">
      <w:pPr>
        <w:jc w:val="center"/>
        <w:rPr>
          <w:noProof/>
        </w:rPr>
      </w:pPr>
    </w:p>
    <w:p w:rsidR="000D256D" w:rsidRDefault="000D256D" w:rsidP="00486FAB">
      <w:pPr>
        <w:jc w:val="center"/>
        <w:rPr>
          <w:noProof/>
        </w:rPr>
      </w:pPr>
    </w:p>
    <w:p w:rsidR="000D256D" w:rsidRDefault="000D256D" w:rsidP="00486FAB">
      <w:pPr>
        <w:jc w:val="center"/>
        <w:rPr>
          <w:noProof/>
        </w:rPr>
      </w:pPr>
    </w:p>
    <w:p w:rsidR="003B5A5A" w:rsidRDefault="003B5A5A" w:rsidP="00486FAB">
      <w:pPr>
        <w:jc w:val="center"/>
        <w:rPr>
          <w:noProof/>
        </w:rPr>
      </w:pPr>
    </w:p>
    <w:p w:rsidR="003B5A5A" w:rsidRDefault="003B5A5A" w:rsidP="00486FAB">
      <w:pPr>
        <w:jc w:val="center"/>
        <w:rPr>
          <w:noProof/>
        </w:rPr>
      </w:pPr>
    </w:p>
    <w:p w:rsidR="003B5A5A" w:rsidRDefault="003B5A5A" w:rsidP="007B38C6">
      <w:pPr>
        <w:spacing w:line="360" w:lineRule="auto"/>
        <w:jc w:val="center"/>
        <w:rPr>
          <w:noProof/>
          <w:color w:val="auto"/>
          <w:sz w:val="24"/>
          <w:szCs w:val="24"/>
        </w:rPr>
      </w:pPr>
      <w:r>
        <w:rPr>
          <w:noProof/>
          <w:color w:val="auto"/>
          <w:sz w:val="24"/>
          <w:szCs w:val="24"/>
        </w:rPr>
        <w:t>SÃO PAULO</w:t>
      </w:r>
    </w:p>
    <w:p w:rsidR="003B5A5A" w:rsidRDefault="003B5A5A" w:rsidP="007B38C6">
      <w:pPr>
        <w:spacing w:line="360" w:lineRule="auto"/>
        <w:jc w:val="center"/>
        <w:rPr>
          <w:color w:val="auto"/>
          <w:sz w:val="24"/>
          <w:szCs w:val="24"/>
        </w:rPr>
      </w:pPr>
      <w:r>
        <w:rPr>
          <w:color w:val="auto"/>
          <w:sz w:val="24"/>
          <w:szCs w:val="24"/>
        </w:rPr>
        <w:t>2012</w:t>
      </w:r>
    </w:p>
    <w:p w:rsidR="003B5A5A" w:rsidRDefault="003B5A5A">
      <w:pPr>
        <w:spacing w:line="360" w:lineRule="auto"/>
        <w:ind w:firstLine="709"/>
        <w:jc w:val="both"/>
        <w:rPr>
          <w:sz w:val="24"/>
          <w:szCs w:val="24"/>
        </w:rPr>
      </w:pPr>
      <w:r>
        <w:rPr>
          <w:sz w:val="24"/>
          <w:szCs w:val="24"/>
        </w:rPr>
        <w:br w:type="page"/>
      </w:r>
    </w:p>
    <w:p w:rsidR="005B73AE" w:rsidRPr="00330144" w:rsidRDefault="005B73AE" w:rsidP="005B73AE">
      <w:pPr>
        <w:spacing w:line="240" w:lineRule="auto"/>
        <w:jc w:val="center"/>
        <w:rPr>
          <w:sz w:val="24"/>
        </w:rPr>
      </w:pPr>
      <w:r>
        <w:rPr>
          <w:sz w:val="24"/>
        </w:rPr>
        <w:lastRenderedPageBreak/>
        <w:t>JHONSTON ROBSON DALCIN</w:t>
      </w:r>
    </w:p>
    <w:p w:rsidR="005B73AE" w:rsidRPr="00330144" w:rsidRDefault="005B73AE" w:rsidP="005B73AE">
      <w:pPr>
        <w:spacing w:line="240" w:lineRule="auto"/>
        <w:jc w:val="center"/>
        <w:rPr>
          <w:sz w:val="24"/>
        </w:rPr>
      </w:pPr>
      <w:r>
        <w:rPr>
          <w:sz w:val="24"/>
        </w:rPr>
        <w:t>MARCELO PESSE</w:t>
      </w:r>
    </w:p>
    <w:p w:rsidR="005B73AE" w:rsidRPr="00330144" w:rsidRDefault="005B73AE" w:rsidP="005B73AE">
      <w:pPr>
        <w:spacing w:line="240" w:lineRule="auto"/>
        <w:jc w:val="center"/>
        <w:rPr>
          <w:sz w:val="32"/>
        </w:rPr>
      </w:pPr>
      <w:r>
        <w:rPr>
          <w:sz w:val="24"/>
        </w:rPr>
        <w:t>RICARDO BONFÁ ALBERICO</w:t>
      </w:r>
    </w:p>
    <w:p w:rsidR="000D256D" w:rsidRDefault="000D256D" w:rsidP="005B73AE">
      <w:pPr>
        <w:spacing w:line="240" w:lineRule="auto"/>
      </w:pPr>
    </w:p>
    <w:p w:rsidR="007A659D" w:rsidRDefault="007A659D" w:rsidP="005B73AE">
      <w:pPr>
        <w:spacing w:line="240" w:lineRule="auto"/>
      </w:pPr>
    </w:p>
    <w:p w:rsidR="007A659D" w:rsidRDefault="007A659D"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5B73AE" w:rsidRDefault="005B73AE" w:rsidP="005B73AE">
      <w:pPr>
        <w:spacing w:line="240" w:lineRule="auto"/>
      </w:pPr>
    </w:p>
    <w:p w:rsidR="007A659D" w:rsidRPr="00330144" w:rsidRDefault="007A659D" w:rsidP="007B38C6">
      <w:pPr>
        <w:spacing w:before="100" w:beforeAutospacing="1" w:after="100" w:afterAutospacing="1" w:line="240" w:lineRule="auto"/>
        <w:jc w:val="center"/>
        <w:rPr>
          <w:color w:val="auto"/>
          <w:sz w:val="28"/>
          <w:szCs w:val="24"/>
        </w:rPr>
      </w:pPr>
      <w:r w:rsidRPr="00330144">
        <w:rPr>
          <w:color w:val="auto"/>
          <w:sz w:val="28"/>
          <w:szCs w:val="24"/>
        </w:rPr>
        <w:t>DEMÉTER</w:t>
      </w:r>
      <w:r w:rsidR="00330144" w:rsidRPr="00330144">
        <w:rPr>
          <w:color w:val="auto"/>
          <w:sz w:val="28"/>
          <w:szCs w:val="24"/>
        </w:rPr>
        <w:t>:</w:t>
      </w:r>
      <w:r w:rsidRPr="00330144">
        <w:rPr>
          <w:color w:val="auto"/>
          <w:sz w:val="28"/>
          <w:szCs w:val="24"/>
        </w:rPr>
        <w:t xml:space="preserve"> SISTEMA DE IRRIGAÇÃO INTELIGENTE</w:t>
      </w:r>
    </w:p>
    <w:p w:rsidR="007A659D" w:rsidRDefault="007A659D" w:rsidP="005B73AE">
      <w:pPr>
        <w:spacing w:line="240" w:lineRule="auto"/>
      </w:pPr>
    </w:p>
    <w:p w:rsidR="005B73AE" w:rsidRDefault="005B73AE" w:rsidP="005B73AE">
      <w:pPr>
        <w:spacing w:line="240" w:lineRule="auto"/>
      </w:pPr>
    </w:p>
    <w:p w:rsidR="007A659D" w:rsidRDefault="007A659D" w:rsidP="005B73AE">
      <w:pPr>
        <w:spacing w:line="240" w:lineRule="auto"/>
      </w:pPr>
    </w:p>
    <w:p w:rsidR="005B73AE" w:rsidRDefault="005B73AE" w:rsidP="005B73AE">
      <w:pPr>
        <w:spacing w:line="240" w:lineRule="auto"/>
      </w:pPr>
    </w:p>
    <w:p w:rsidR="007A659D" w:rsidRPr="007A659D" w:rsidRDefault="007A659D" w:rsidP="005B73AE">
      <w:pPr>
        <w:spacing w:line="240" w:lineRule="auto"/>
      </w:pPr>
    </w:p>
    <w:tbl>
      <w:tblPr>
        <w:tblW w:w="0" w:type="auto"/>
        <w:tblInd w:w="3573" w:type="dxa"/>
        <w:tblLook w:val="01E0" w:firstRow="1" w:lastRow="1" w:firstColumn="1" w:lastColumn="1" w:noHBand="0" w:noVBand="0"/>
      </w:tblPr>
      <w:tblGrid>
        <w:gridCol w:w="6033"/>
      </w:tblGrid>
      <w:tr w:rsidR="007A659D" w:rsidRPr="00A83001" w:rsidTr="007A659D">
        <w:tc>
          <w:tcPr>
            <w:tcW w:w="6033" w:type="dxa"/>
          </w:tcPr>
          <w:p w:rsidR="007A659D" w:rsidRPr="005B73AE" w:rsidRDefault="007A659D" w:rsidP="005B73AE">
            <w:pPr>
              <w:autoSpaceDE w:val="0"/>
              <w:autoSpaceDN w:val="0"/>
              <w:adjustRightInd w:val="0"/>
              <w:spacing w:line="240" w:lineRule="auto"/>
              <w:ind w:left="1105"/>
              <w:rPr>
                <w:sz w:val="24"/>
                <w:szCs w:val="24"/>
              </w:rPr>
            </w:pPr>
            <w:r w:rsidRPr="005B73AE">
              <w:rPr>
                <w:sz w:val="24"/>
                <w:szCs w:val="24"/>
              </w:rPr>
              <w:t>Projeto apresentado à Escola Politécnica da USP como parte dos requisitos da</w:t>
            </w:r>
            <w:r w:rsidR="00330144" w:rsidRPr="005B73AE">
              <w:rPr>
                <w:sz w:val="24"/>
                <w:szCs w:val="24"/>
              </w:rPr>
              <w:t>s</w:t>
            </w:r>
            <w:r w:rsidRPr="005B73AE">
              <w:rPr>
                <w:sz w:val="24"/>
                <w:szCs w:val="24"/>
              </w:rPr>
              <w:t xml:space="preserve"> disciplina</w:t>
            </w:r>
            <w:r w:rsidR="00330144" w:rsidRPr="005B73AE">
              <w:rPr>
                <w:sz w:val="24"/>
                <w:szCs w:val="24"/>
              </w:rPr>
              <w:t>s</w:t>
            </w:r>
            <w:r w:rsidRPr="005B73AE">
              <w:rPr>
                <w:sz w:val="24"/>
                <w:szCs w:val="24"/>
              </w:rPr>
              <w:t xml:space="preserve"> PSI259</w:t>
            </w:r>
            <w:r w:rsidR="00201DDC" w:rsidRPr="005B73AE">
              <w:rPr>
                <w:sz w:val="24"/>
                <w:szCs w:val="24"/>
              </w:rPr>
              <w:t>1</w:t>
            </w:r>
            <w:r w:rsidRPr="005B73AE">
              <w:rPr>
                <w:sz w:val="24"/>
                <w:szCs w:val="24"/>
              </w:rPr>
              <w:t>-Projeto de Formatura I</w:t>
            </w:r>
            <w:r w:rsidR="00201DDC" w:rsidRPr="005B73AE">
              <w:rPr>
                <w:sz w:val="24"/>
                <w:szCs w:val="24"/>
              </w:rPr>
              <w:t xml:space="preserve"> </w:t>
            </w:r>
            <w:proofErr w:type="gramStart"/>
            <w:r w:rsidR="00201DDC" w:rsidRPr="005B73AE">
              <w:rPr>
                <w:sz w:val="24"/>
                <w:szCs w:val="24"/>
              </w:rPr>
              <w:t>ePSI2594</w:t>
            </w:r>
            <w:proofErr w:type="gramEnd"/>
            <w:r w:rsidR="00201DDC" w:rsidRPr="005B73AE">
              <w:rPr>
                <w:sz w:val="24"/>
                <w:szCs w:val="24"/>
              </w:rPr>
              <w:t>-Projeto de Formatura II</w:t>
            </w:r>
            <w:r w:rsidR="00330144" w:rsidRPr="005B73AE">
              <w:rPr>
                <w:sz w:val="24"/>
                <w:szCs w:val="24"/>
              </w:rPr>
              <w:t>, para obtenção do título de bacharel em engenharia.</w:t>
            </w:r>
          </w:p>
        </w:tc>
      </w:tr>
      <w:tr w:rsidR="007A659D" w:rsidRPr="00A83001" w:rsidTr="007A659D">
        <w:tc>
          <w:tcPr>
            <w:tcW w:w="6033" w:type="dxa"/>
          </w:tcPr>
          <w:p w:rsidR="007A659D" w:rsidRPr="005B73AE" w:rsidRDefault="007A659D" w:rsidP="005B73AE">
            <w:pPr>
              <w:autoSpaceDE w:val="0"/>
              <w:autoSpaceDN w:val="0"/>
              <w:adjustRightInd w:val="0"/>
              <w:spacing w:line="240" w:lineRule="auto"/>
              <w:ind w:left="1105"/>
              <w:rPr>
                <w:sz w:val="24"/>
                <w:szCs w:val="24"/>
              </w:rPr>
            </w:pPr>
          </w:p>
          <w:p w:rsidR="007A659D" w:rsidRPr="005B73AE" w:rsidRDefault="007A659D" w:rsidP="005B73AE">
            <w:pPr>
              <w:autoSpaceDE w:val="0"/>
              <w:autoSpaceDN w:val="0"/>
              <w:adjustRightInd w:val="0"/>
              <w:spacing w:line="240" w:lineRule="auto"/>
              <w:ind w:left="1105"/>
              <w:rPr>
                <w:sz w:val="24"/>
                <w:szCs w:val="24"/>
              </w:rPr>
            </w:pPr>
            <w:r w:rsidRPr="005B73AE">
              <w:rPr>
                <w:sz w:val="24"/>
                <w:szCs w:val="24"/>
              </w:rPr>
              <w:t xml:space="preserve">Área de Concentração: </w:t>
            </w:r>
          </w:p>
          <w:p w:rsidR="007A659D" w:rsidRPr="005B73AE" w:rsidRDefault="007A659D" w:rsidP="005B73AE">
            <w:pPr>
              <w:autoSpaceDE w:val="0"/>
              <w:autoSpaceDN w:val="0"/>
              <w:adjustRightInd w:val="0"/>
              <w:spacing w:line="240" w:lineRule="auto"/>
              <w:ind w:left="1105"/>
              <w:rPr>
                <w:sz w:val="24"/>
                <w:szCs w:val="24"/>
              </w:rPr>
            </w:pPr>
            <w:r w:rsidRPr="005B73AE">
              <w:rPr>
                <w:sz w:val="24"/>
                <w:szCs w:val="24"/>
              </w:rPr>
              <w:t>Sistemas Eletrônicos</w:t>
            </w:r>
          </w:p>
          <w:p w:rsidR="005B73AE" w:rsidRPr="005B73AE" w:rsidRDefault="005B73AE" w:rsidP="005B73AE">
            <w:pPr>
              <w:autoSpaceDE w:val="0"/>
              <w:autoSpaceDN w:val="0"/>
              <w:adjustRightInd w:val="0"/>
              <w:spacing w:line="240" w:lineRule="auto"/>
              <w:ind w:left="1105"/>
              <w:rPr>
                <w:sz w:val="24"/>
                <w:szCs w:val="24"/>
              </w:rPr>
            </w:pPr>
          </w:p>
          <w:p w:rsidR="005B73AE" w:rsidRPr="005B73AE" w:rsidRDefault="005B73AE" w:rsidP="005B73AE">
            <w:pPr>
              <w:autoSpaceDE w:val="0"/>
              <w:autoSpaceDN w:val="0"/>
              <w:adjustRightInd w:val="0"/>
              <w:spacing w:line="240" w:lineRule="auto"/>
              <w:ind w:left="1105"/>
              <w:rPr>
                <w:sz w:val="24"/>
                <w:szCs w:val="24"/>
              </w:rPr>
            </w:pPr>
            <w:r w:rsidRPr="005B73AE">
              <w:rPr>
                <w:sz w:val="24"/>
                <w:szCs w:val="24"/>
              </w:rPr>
              <w:t>Orientador:</w:t>
            </w:r>
          </w:p>
          <w:p w:rsidR="005B73AE" w:rsidRPr="005B73AE" w:rsidRDefault="005B73AE" w:rsidP="005B73AE">
            <w:pPr>
              <w:autoSpaceDE w:val="0"/>
              <w:autoSpaceDN w:val="0"/>
              <w:adjustRightInd w:val="0"/>
              <w:spacing w:line="240" w:lineRule="auto"/>
              <w:ind w:left="1105"/>
              <w:rPr>
                <w:sz w:val="24"/>
                <w:szCs w:val="24"/>
              </w:rPr>
            </w:pPr>
            <w:r w:rsidRPr="005B73AE">
              <w:rPr>
                <w:sz w:val="24"/>
                <w:szCs w:val="24"/>
              </w:rPr>
              <w:t>Prof. Dr. José Kleber Cunha Pinto</w:t>
            </w:r>
          </w:p>
          <w:p w:rsidR="005B73AE" w:rsidRPr="005B73AE" w:rsidRDefault="005B73AE" w:rsidP="005B73AE">
            <w:pPr>
              <w:autoSpaceDE w:val="0"/>
              <w:autoSpaceDN w:val="0"/>
              <w:adjustRightInd w:val="0"/>
              <w:spacing w:line="240" w:lineRule="auto"/>
              <w:ind w:left="1105"/>
              <w:rPr>
                <w:sz w:val="24"/>
                <w:szCs w:val="24"/>
              </w:rPr>
            </w:pPr>
          </w:p>
        </w:tc>
      </w:tr>
    </w:tbl>
    <w:p w:rsidR="00330144" w:rsidRDefault="00330144" w:rsidP="005B73AE">
      <w:pPr>
        <w:spacing w:before="100" w:beforeAutospacing="1" w:after="100" w:afterAutospacing="1" w:line="240" w:lineRule="auto"/>
        <w:jc w:val="center"/>
        <w:rPr>
          <w:b/>
        </w:rPr>
      </w:pPr>
    </w:p>
    <w:p w:rsidR="00982726" w:rsidRDefault="00982726" w:rsidP="007B38C6">
      <w:pPr>
        <w:spacing w:line="360" w:lineRule="auto"/>
        <w:jc w:val="center"/>
        <w:rPr>
          <w:noProof/>
          <w:color w:val="auto"/>
          <w:sz w:val="24"/>
          <w:szCs w:val="24"/>
        </w:rPr>
      </w:pPr>
      <w:r>
        <w:rPr>
          <w:noProof/>
          <w:color w:val="auto"/>
          <w:sz w:val="24"/>
          <w:szCs w:val="24"/>
        </w:rPr>
        <w:t>SÃO PAULO</w:t>
      </w:r>
    </w:p>
    <w:p w:rsidR="00982726" w:rsidRDefault="00982726" w:rsidP="007B38C6">
      <w:pPr>
        <w:spacing w:line="360" w:lineRule="auto"/>
        <w:jc w:val="center"/>
        <w:rPr>
          <w:color w:val="auto"/>
          <w:sz w:val="24"/>
          <w:szCs w:val="24"/>
        </w:rPr>
      </w:pPr>
      <w:r>
        <w:rPr>
          <w:color w:val="auto"/>
          <w:sz w:val="24"/>
          <w:szCs w:val="24"/>
        </w:rPr>
        <w:t>2012</w:t>
      </w:r>
    </w:p>
    <w:p w:rsidR="000D256D" w:rsidRPr="00DC3437" w:rsidRDefault="000D256D" w:rsidP="007B38C6">
      <w:pPr>
        <w:spacing w:line="240" w:lineRule="auto"/>
        <w:jc w:val="center"/>
        <w:rPr>
          <w:color w:val="auto"/>
          <w:sz w:val="24"/>
        </w:rPr>
      </w:pPr>
      <w:r>
        <w:rPr>
          <w:color w:val="auto"/>
        </w:rPr>
        <w:br w:type="page"/>
      </w:r>
      <w:r w:rsidR="007B38C6" w:rsidRPr="00DC3437">
        <w:rPr>
          <w:color w:val="auto"/>
          <w:sz w:val="24"/>
        </w:rPr>
        <w:lastRenderedPageBreak/>
        <w:t>DEDICATÓRIA</w:t>
      </w: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Default="007B38C6"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Pr="00DC3437" w:rsidRDefault="00DC3437"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7B38C6">
      <w:pPr>
        <w:spacing w:line="240" w:lineRule="auto"/>
        <w:jc w:val="center"/>
        <w:rPr>
          <w:color w:val="auto"/>
          <w:sz w:val="24"/>
        </w:rPr>
      </w:pPr>
    </w:p>
    <w:p w:rsidR="007B38C6" w:rsidRPr="00DC3437" w:rsidRDefault="007B38C6" w:rsidP="00DC3437">
      <w:pPr>
        <w:spacing w:line="240" w:lineRule="auto"/>
        <w:ind w:left="4678"/>
        <w:rPr>
          <w:color w:val="auto"/>
          <w:sz w:val="24"/>
        </w:rPr>
      </w:pPr>
      <w:r w:rsidRPr="00DC3437">
        <w:rPr>
          <w:color w:val="auto"/>
          <w:sz w:val="24"/>
        </w:rPr>
        <w:t xml:space="preserve">Dedicamos </w:t>
      </w:r>
      <w:r w:rsidR="00DC3437" w:rsidRPr="00DC3437">
        <w:rPr>
          <w:color w:val="auto"/>
          <w:sz w:val="24"/>
        </w:rPr>
        <w:t xml:space="preserve">este trabalho a nossas famílias, amigos e mestres, que tanto nos ensinaram e ajudaram </w:t>
      </w:r>
      <w:r w:rsidR="00DC3437">
        <w:rPr>
          <w:color w:val="auto"/>
          <w:sz w:val="24"/>
        </w:rPr>
        <w:t>ao longo de nossa jornada.</w:t>
      </w:r>
    </w:p>
    <w:p w:rsidR="007B38C6" w:rsidRDefault="007B38C6"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Default="00DC3437" w:rsidP="007B38C6">
      <w:pPr>
        <w:spacing w:line="240" w:lineRule="auto"/>
        <w:jc w:val="center"/>
        <w:rPr>
          <w:color w:val="auto"/>
          <w:sz w:val="24"/>
        </w:rPr>
      </w:pPr>
    </w:p>
    <w:p w:rsidR="00DC3437" w:rsidRPr="00DC3437" w:rsidRDefault="00DC3437" w:rsidP="007B38C6">
      <w:pPr>
        <w:spacing w:line="240" w:lineRule="auto"/>
        <w:jc w:val="center"/>
        <w:rPr>
          <w:color w:val="auto"/>
          <w:sz w:val="24"/>
        </w:rPr>
      </w:pPr>
    </w:p>
    <w:p w:rsidR="007B38C6" w:rsidRDefault="007B38C6" w:rsidP="007B38C6">
      <w:pPr>
        <w:spacing w:line="240" w:lineRule="auto"/>
        <w:jc w:val="center"/>
        <w:rPr>
          <w:rFonts w:ascii="Cambria" w:eastAsia="Times New Roman" w:hAnsi="Cambria" w:cs="Times New Roman"/>
          <w:b/>
          <w:bCs/>
          <w:color w:val="auto"/>
          <w:sz w:val="28"/>
          <w:szCs w:val="28"/>
        </w:rPr>
      </w:pPr>
    </w:p>
    <w:p w:rsidR="00894176" w:rsidRDefault="00894176" w:rsidP="00542D29">
      <w:pPr>
        <w:spacing w:line="360" w:lineRule="auto"/>
        <w:ind w:firstLine="709"/>
        <w:jc w:val="both"/>
        <w:rPr>
          <w:sz w:val="24"/>
          <w:szCs w:val="24"/>
        </w:rPr>
        <w:sectPr w:rsidR="00894176" w:rsidSect="002C1061">
          <w:pgSz w:w="12240" w:h="15840"/>
          <w:pgMar w:top="1701" w:right="1134" w:bottom="1134" w:left="1701" w:header="709" w:footer="709" w:gutter="0"/>
          <w:pgNumType w:start="1"/>
          <w:cols w:space="708"/>
          <w:docGrid w:linePitch="360"/>
        </w:sectPr>
      </w:pPr>
    </w:p>
    <w:p w:rsidR="00542D29" w:rsidRDefault="009C7CCF" w:rsidP="009C7CCF">
      <w:pPr>
        <w:pStyle w:val="Ttulo1"/>
        <w:spacing w:before="0" w:after="0" w:line="360" w:lineRule="auto"/>
        <w:ind w:firstLine="709"/>
        <w:jc w:val="center"/>
        <w:rPr>
          <w:sz w:val="24"/>
          <w:szCs w:val="24"/>
        </w:rPr>
      </w:pPr>
      <w:bookmarkStart w:id="0" w:name="_Toc327490035"/>
      <w:bookmarkStart w:id="1" w:name="_Toc327493726"/>
      <w:bookmarkStart w:id="2" w:name="_Toc336351610"/>
      <w:bookmarkStart w:id="3" w:name="_Toc336351653"/>
      <w:bookmarkStart w:id="4" w:name="_Toc341023393"/>
      <w:bookmarkStart w:id="5" w:name="_Toc341054701"/>
      <w:r>
        <w:rPr>
          <w:sz w:val="24"/>
          <w:szCs w:val="24"/>
        </w:rPr>
        <w:lastRenderedPageBreak/>
        <w:t>RESUMO</w:t>
      </w:r>
      <w:bookmarkEnd w:id="0"/>
      <w:bookmarkEnd w:id="1"/>
      <w:bookmarkEnd w:id="2"/>
      <w:bookmarkEnd w:id="3"/>
      <w:bookmarkEnd w:id="4"/>
      <w:bookmarkEnd w:id="5"/>
    </w:p>
    <w:p w:rsidR="00542D29" w:rsidRDefault="00542D29" w:rsidP="00542D29">
      <w:pPr>
        <w:spacing w:line="360" w:lineRule="auto"/>
        <w:ind w:firstLine="709"/>
        <w:jc w:val="both"/>
        <w:rPr>
          <w:sz w:val="24"/>
          <w:szCs w:val="24"/>
        </w:rPr>
      </w:pPr>
    </w:p>
    <w:p w:rsidR="00542D29" w:rsidRDefault="00542D29" w:rsidP="00542D29">
      <w:pPr>
        <w:spacing w:line="360" w:lineRule="auto"/>
        <w:ind w:firstLine="709"/>
        <w:jc w:val="both"/>
        <w:rPr>
          <w:sz w:val="24"/>
          <w:szCs w:val="24"/>
        </w:rPr>
      </w:pPr>
      <w:r>
        <w:rPr>
          <w:sz w:val="24"/>
          <w:szCs w:val="24"/>
        </w:rPr>
        <w:t>Motivado pelo uso excessivo, e por vezes desnecessário, de água no planeta, aliado às previsões de escassez desse recurso no futuro, o projeto propõe uma solução de baixo custo para o monitoramento de informações, visando aumentar a eficiência desse recurso em plantações de pequeno e médio porte. Será desenvolvido um sistema que faça medições em tempo real da umidade do solo e, por meio de uma re</w:t>
      </w:r>
      <w:r w:rsidR="001D4F8C">
        <w:rPr>
          <w:sz w:val="24"/>
          <w:szCs w:val="24"/>
        </w:rPr>
        <w:t xml:space="preserve">de de transmissão de dados por </w:t>
      </w:r>
      <w:proofErr w:type="spellStart"/>
      <w:proofErr w:type="gramStart"/>
      <w:r w:rsidR="001D4F8C">
        <w:rPr>
          <w:sz w:val="24"/>
          <w:szCs w:val="24"/>
        </w:rPr>
        <w:t>Z</w:t>
      </w:r>
      <w:r>
        <w:rPr>
          <w:sz w:val="24"/>
          <w:szCs w:val="24"/>
        </w:rPr>
        <w:t>ig</w:t>
      </w:r>
      <w:r w:rsidR="001D4F8C">
        <w:rPr>
          <w:sz w:val="24"/>
          <w:szCs w:val="24"/>
        </w:rPr>
        <w:t>B</w:t>
      </w:r>
      <w:r>
        <w:rPr>
          <w:sz w:val="24"/>
          <w:szCs w:val="24"/>
        </w:rPr>
        <w:t>ee</w:t>
      </w:r>
      <w:proofErr w:type="spellEnd"/>
      <w:proofErr w:type="gramEnd"/>
      <w:r>
        <w:rPr>
          <w:sz w:val="24"/>
          <w:szCs w:val="24"/>
        </w:rPr>
        <w:t xml:space="preserve">, envie relatórios de umidade para uma central que </w:t>
      </w:r>
      <w:r w:rsidR="000C2C3E">
        <w:rPr>
          <w:sz w:val="24"/>
          <w:szCs w:val="24"/>
        </w:rPr>
        <w:t>possibilite a irrigação</w:t>
      </w:r>
      <w:r>
        <w:rPr>
          <w:sz w:val="24"/>
          <w:szCs w:val="24"/>
        </w:rPr>
        <w:t xml:space="preserve"> apenas </w:t>
      </w:r>
      <w:r w:rsidR="000C2C3E">
        <w:rPr>
          <w:sz w:val="24"/>
          <w:szCs w:val="24"/>
        </w:rPr>
        <w:t>d</w:t>
      </w:r>
      <w:r>
        <w:rPr>
          <w:sz w:val="24"/>
          <w:szCs w:val="24"/>
        </w:rPr>
        <w:t>os setores onde for constatada a necessidade de mais água</w:t>
      </w:r>
      <w:r w:rsidR="000C2C3E" w:rsidRPr="000C2C3E">
        <w:rPr>
          <w:sz w:val="24"/>
          <w:szCs w:val="24"/>
        </w:rPr>
        <w:t>, através de qualquer sistema de irrigadores utilizados, configurados em um módulo especial do sistema</w:t>
      </w:r>
      <w:r>
        <w:rPr>
          <w:sz w:val="24"/>
          <w:szCs w:val="24"/>
        </w:rPr>
        <w:t xml:space="preserve">. Todo esse registro, bem como outras informações relevantes para o cultivo, </w:t>
      </w:r>
      <w:proofErr w:type="gramStart"/>
      <w:r>
        <w:rPr>
          <w:sz w:val="24"/>
          <w:szCs w:val="24"/>
        </w:rPr>
        <w:t>serão reunidas</w:t>
      </w:r>
      <w:proofErr w:type="gramEnd"/>
      <w:r>
        <w:rPr>
          <w:sz w:val="24"/>
          <w:szCs w:val="24"/>
        </w:rPr>
        <w:t xml:space="preserve"> em um Sistema de Informação, desenvolvido com uma interface amigável, auxiliando assim, o usuário a administrar seu agronegócio de forma prática e remota.</w:t>
      </w:r>
    </w:p>
    <w:p w:rsidR="00542D29" w:rsidRDefault="00542D29" w:rsidP="00542D29">
      <w:pPr>
        <w:spacing w:line="360" w:lineRule="auto"/>
        <w:ind w:firstLine="709"/>
        <w:jc w:val="both"/>
        <w:rPr>
          <w:sz w:val="24"/>
          <w:szCs w:val="24"/>
        </w:rPr>
      </w:pPr>
    </w:p>
    <w:p w:rsidR="00542D29" w:rsidRPr="00681872" w:rsidRDefault="00542D29" w:rsidP="00542D29">
      <w:pPr>
        <w:spacing w:line="360" w:lineRule="auto"/>
        <w:ind w:firstLine="709"/>
        <w:jc w:val="both"/>
        <w:rPr>
          <w:sz w:val="24"/>
          <w:szCs w:val="24"/>
          <w:lang w:val="en-US"/>
        </w:rPr>
      </w:pPr>
      <w:r>
        <w:rPr>
          <w:sz w:val="24"/>
          <w:szCs w:val="24"/>
        </w:rPr>
        <w:t xml:space="preserve">Palavras chave: </w:t>
      </w:r>
      <w:r w:rsidR="00330144">
        <w:rPr>
          <w:sz w:val="24"/>
          <w:szCs w:val="24"/>
        </w:rPr>
        <w:t>Água.</w:t>
      </w:r>
      <w:r w:rsidR="005A69CA">
        <w:rPr>
          <w:sz w:val="24"/>
          <w:szCs w:val="24"/>
        </w:rPr>
        <w:t xml:space="preserve"> </w:t>
      </w:r>
      <w:r w:rsidR="00330144">
        <w:rPr>
          <w:sz w:val="24"/>
          <w:szCs w:val="24"/>
        </w:rPr>
        <w:t>A</w:t>
      </w:r>
      <w:r>
        <w:rPr>
          <w:sz w:val="24"/>
          <w:szCs w:val="24"/>
        </w:rPr>
        <w:t>gricultura</w:t>
      </w:r>
      <w:r w:rsidR="00330144">
        <w:rPr>
          <w:sz w:val="24"/>
          <w:szCs w:val="24"/>
        </w:rPr>
        <w:t>.</w:t>
      </w:r>
      <w:r w:rsidR="005A69CA">
        <w:rPr>
          <w:sz w:val="24"/>
          <w:szCs w:val="24"/>
        </w:rPr>
        <w:t xml:space="preserve"> </w:t>
      </w:r>
      <w:r w:rsidR="00330144">
        <w:rPr>
          <w:sz w:val="24"/>
          <w:szCs w:val="24"/>
        </w:rPr>
        <w:t>A</w:t>
      </w:r>
      <w:r>
        <w:rPr>
          <w:sz w:val="24"/>
          <w:szCs w:val="24"/>
        </w:rPr>
        <w:t>utomação</w:t>
      </w:r>
      <w:r w:rsidR="00330144">
        <w:rPr>
          <w:sz w:val="24"/>
          <w:szCs w:val="24"/>
        </w:rPr>
        <w:t>.</w:t>
      </w:r>
      <w:r w:rsidR="005A69CA">
        <w:rPr>
          <w:sz w:val="24"/>
          <w:szCs w:val="24"/>
        </w:rPr>
        <w:t xml:space="preserve"> </w:t>
      </w:r>
      <w:r w:rsidR="00330144">
        <w:rPr>
          <w:sz w:val="24"/>
          <w:szCs w:val="24"/>
        </w:rPr>
        <w:t>S</w:t>
      </w:r>
      <w:r>
        <w:rPr>
          <w:sz w:val="24"/>
          <w:szCs w:val="24"/>
        </w:rPr>
        <w:t>ensores de umidade</w:t>
      </w:r>
      <w:r w:rsidR="00330144">
        <w:rPr>
          <w:sz w:val="24"/>
          <w:szCs w:val="24"/>
        </w:rPr>
        <w:t>.</w:t>
      </w:r>
      <w:r w:rsidR="005A69CA">
        <w:rPr>
          <w:sz w:val="24"/>
          <w:szCs w:val="24"/>
        </w:rPr>
        <w:t xml:space="preserve"> </w:t>
      </w:r>
      <w:r w:rsidR="00330144" w:rsidRPr="00425FE9">
        <w:rPr>
          <w:sz w:val="24"/>
          <w:szCs w:val="24"/>
        </w:rPr>
        <w:t>R</w:t>
      </w:r>
      <w:r w:rsidRPr="00425FE9">
        <w:rPr>
          <w:sz w:val="24"/>
          <w:szCs w:val="24"/>
        </w:rPr>
        <w:t xml:space="preserve">ede </w:t>
      </w:r>
      <w:proofErr w:type="spellStart"/>
      <w:proofErr w:type="gramStart"/>
      <w:r w:rsidR="001D4F8C" w:rsidRPr="00425FE9">
        <w:rPr>
          <w:sz w:val="24"/>
          <w:szCs w:val="24"/>
        </w:rPr>
        <w:t>Z</w:t>
      </w:r>
      <w:r w:rsidRPr="00425FE9">
        <w:rPr>
          <w:sz w:val="24"/>
          <w:szCs w:val="24"/>
        </w:rPr>
        <w:t>ig</w:t>
      </w:r>
      <w:r w:rsidR="001D4F8C" w:rsidRPr="00425FE9">
        <w:rPr>
          <w:sz w:val="24"/>
          <w:szCs w:val="24"/>
        </w:rPr>
        <w:t>B</w:t>
      </w:r>
      <w:r w:rsidRPr="00425FE9">
        <w:rPr>
          <w:sz w:val="24"/>
          <w:szCs w:val="24"/>
        </w:rPr>
        <w:t>ee</w:t>
      </w:r>
      <w:proofErr w:type="spellEnd"/>
      <w:proofErr w:type="gramEnd"/>
      <w:r w:rsidR="00330144" w:rsidRPr="00425FE9">
        <w:rPr>
          <w:sz w:val="24"/>
          <w:szCs w:val="24"/>
        </w:rPr>
        <w:t>.</w:t>
      </w:r>
      <w:r w:rsidR="005A69CA">
        <w:rPr>
          <w:sz w:val="24"/>
          <w:szCs w:val="24"/>
        </w:rPr>
        <w:t xml:space="preserve"> </w:t>
      </w:r>
      <w:r w:rsidR="00330144" w:rsidRPr="00681872">
        <w:rPr>
          <w:sz w:val="24"/>
          <w:szCs w:val="24"/>
          <w:lang w:val="en-US"/>
        </w:rPr>
        <w:t>S</w:t>
      </w:r>
      <w:r w:rsidRPr="00681872">
        <w:rPr>
          <w:sz w:val="24"/>
          <w:szCs w:val="24"/>
          <w:lang w:val="en-US"/>
        </w:rPr>
        <w:t>istema de informação</w:t>
      </w:r>
    </w:p>
    <w:p w:rsidR="00542D29" w:rsidRPr="00681872" w:rsidRDefault="00542D29" w:rsidP="00542D29">
      <w:pPr>
        <w:spacing w:line="360" w:lineRule="auto"/>
        <w:ind w:firstLine="709"/>
        <w:jc w:val="both"/>
        <w:rPr>
          <w:sz w:val="24"/>
          <w:szCs w:val="24"/>
          <w:lang w:val="en-US"/>
        </w:rPr>
      </w:pPr>
    </w:p>
    <w:p w:rsidR="00542D29" w:rsidRPr="00681872" w:rsidRDefault="00542D29" w:rsidP="00542D29">
      <w:pPr>
        <w:pStyle w:val="Ttulo1"/>
        <w:spacing w:before="0" w:after="0" w:line="360" w:lineRule="auto"/>
        <w:ind w:firstLine="709"/>
        <w:jc w:val="center"/>
        <w:rPr>
          <w:sz w:val="24"/>
          <w:szCs w:val="24"/>
          <w:lang w:val="en-US"/>
        </w:rPr>
      </w:pPr>
      <w:r w:rsidRPr="00681872">
        <w:rPr>
          <w:sz w:val="24"/>
          <w:szCs w:val="24"/>
          <w:lang w:val="en-US"/>
        </w:rPr>
        <w:br w:type="page"/>
      </w:r>
      <w:bookmarkStart w:id="6" w:name="_Toc327490036"/>
      <w:bookmarkStart w:id="7" w:name="_Toc327493727"/>
      <w:bookmarkStart w:id="8" w:name="_Toc336351611"/>
      <w:bookmarkStart w:id="9" w:name="_Toc336351654"/>
      <w:bookmarkStart w:id="10" w:name="_Toc341023394"/>
      <w:bookmarkStart w:id="11" w:name="_Toc341054702"/>
      <w:r w:rsidR="009C7CCF" w:rsidRPr="00681872">
        <w:rPr>
          <w:sz w:val="24"/>
          <w:szCs w:val="24"/>
          <w:lang w:val="en-US"/>
        </w:rPr>
        <w:lastRenderedPageBreak/>
        <w:t>ABSTRACT</w:t>
      </w:r>
      <w:bookmarkEnd w:id="6"/>
      <w:bookmarkEnd w:id="7"/>
      <w:bookmarkEnd w:id="8"/>
      <w:bookmarkEnd w:id="9"/>
      <w:bookmarkEnd w:id="10"/>
      <w:bookmarkEnd w:id="11"/>
    </w:p>
    <w:p w:rsidR="00542D29" w:rsidRPr="00681872" w:rsidRDefault="00542D29" w:rsidP="00542D29">
      <w:pPr>
        <w:spacing w:line="360" w:lineRule="auto"/>
        <w:ind w:firstLine="709"/>
        <w:jc w:val="both"/>
        <w:rPr>
          <w:sz w:val="24"/>
          <w:szCs w:val="24"/>
          <w:lang w:val="en-US"/>
        </w:rPr>
      </w:pPr>
    </w:p>
    <w:p w:rsidR="00542D29" w:rsidRPr="00542D29" w:rsidRDefault="00542D29" w:rsidP="00542D29">
      <w:pPr>
        <w:spacing w:line="360" w:lineRule="auto"/>
        <w:ind w:firstLine="709"/>
        <w:jc w:val="both"/>
        <w:rPr>
          <w:sz w:val="24"/>
          <w:szCs w:val="24"/>
          <w:lang w:val="en-US"/>
        </w:rPr>
      </w:pPr>
      <w:r w:rsidRPr="00B0114A">
        <w:rPr>
          <w:sz w:val="24"/>
          <w:szCs w:val="24"/>
          <w:lang w:val="en-US"/>
        </w:rPr>
        <w:t>Motivated by overuse, and sometimes unnecessary</w:t>
      </w:r>
      <w:r w:rsidR="009C7CCF" w:rsidRPr="00B0114A">
        <w:rPr>
          <w:sz w:val="24"/>
          <w:szCs w:val="24"/>
          <w:lang w:val="en-US"/>
        </w:rPr>
        <w:t xml:space="preserve"> use of</w:t>
      </w:r>
      <w:r w:rsidRPr="00B0114A">
        <w:rPr>
          <w:sz w:val="24"/>
          <w:szCs w:val="24"/>
          <w:lang w:val="en-US"/>
        </w:rPr>
        <w:t xml:space="preserve"> water on the planet, coupl</w:t>
      </w:r>
      <w:r w:rsidRPr="00542D29">
        <w:rPr>
          <w:sz w:val="24"/>
          <w:szCs w:val="24"/>
          <w:lang w:val="en-US"/>
        </w:rPr>
        <w:t>ed with forecasts of a shortage of this resource in the future, th</w:t>
      </w:r>
      <w:r w:rsidR="009C7CCF">
        <w:rPr>
          <w:sz w:val="24"/>
          <w:szCs w:val="24"/>
          <w:lang w:val="en-US"/>
        </w:rPr>
        <w:t>is</w:t>
      </w:r>
      <w:r w:rsidRPr="00542D29">
        <w:rPr>
          <w:sz w:val="24"/>
          <w:szCs w:val="24"/>
          <w:lang w:val="en-US"/>
        </w:rPr>
        <w:t xml:space="preserve"> project proposes a low cost solution for </w:t>
      </w:r>
      <w:r w:rsidR="009C7CCF" w:rsidRPr="00542D29">
        <w:rPr>
          <w:sz w:val="24"/>
          <w:szCs w:val="24"/>
          <w:lang w:val="en-US"/>
        </w:rPr>
        <w:t xml:space="preserve">information </w:t>
      </w:r>
      <w:r w:rsidRPr="00542D29">
        <w:rPr>
          <w:sz w:val="24"/>
          <w:szCs w:val="24"/>
          <w:lang w:val="en-US"/>
        </w:rPr>
        <w:t xml:space="preserve">monitoring, to enhance the efficiency of this </w:t>
      </w:r>
      <w:r w:rsidR="000C2C3E">
        <w:rPr>
          <w:sz w:val="24"/>
          <w:szCs w:val="24"/>
          <w:lang w:val="en-US"/>
        </w:rPr>
        <w:t>resource</w:t>
      </w:r>
      <w:r w:rsidRPr="00542D29">
        <w:rPr>
          <w:sz w:val="24"/>
          <w:szCs w:val="24"/>
          <w:lang w:val="en-US"/>
        </w:rPr>
        <w:t xml:space="preserve"> in </w:t>
      </w:r>
      <w:r w:rsidR="009C7CCF">
        <w:rPr>
          <w:sz w:val="24"/>
          <w:szCs w:val="24"/>
          <w:lang w:val="en-US"/>
        </w:rPr>
        <w:t>small and medium size plantations</w:t>
      </w:r>
      <w:r w:rsidRPr="00542D29">
        <w:rPr>
          <w:sz w:val="24"/>
          <w:szCs w:val="24"/>
          <w:lang w:val="en-US"/>
        </w:rPr>
        <w:t xml:space="preserve">. </w:t>
      </w:r>
      <w:r w:rsidR="009C7CCF">
        <w:rPr>
          <w:sz w:val="24"/>
          <w:szCs w:val="24"/>
          <w:lang w:val="en-US"/>
        </w:rPr>
        <w:t>A</w:t>
      </w:r>
      <w:r w:rsidRPr="00542D29">
        <w:rPr>
          <w:sz w:val="24"/>
          <w:szCs w:val="24"/>
          <w:lang w:val="en-US"/>
        </w:rPr>
        <w:t xml:space="preserve"> system that makes real-time measurements of soil moisture</w:t>
      </w:r>
      <w:r w:rsidR="009C7CCF">
        <w:rPr>
          <w:sz w:val="24"/>
          <w:szCs w:val="24"/>
          <w:lang w:val="en-US"/>
        </w:rPr>
        <w:t xml:space="preserve"> will be developed</w:t>
      </w:r>
      <w:r w:rsidRPr="00542D29">
        <w:rPr>
          <w:sz w:val="24"/>
          <w:szCs w:val="24"/>
          <w:lang w:val="en-US"/>
        </w:rPr>
        <w:t xml:space="preserve"> and</w:t>
      </w:r>
      <w:r w:rsidR="00B4110B">
        <w:rPr>
          <w:sz w:val="24"/>
          <w:szCs w:val="24"/>
          <w:lang w:val="en-US"/>
        </w:rPr>
        <w:t>,</w:t>
      </w:r>
      <w:r w:rsidRPr="00542D29">
        <w:rPr>
          <w:sz w:val="24"/>
          <w:szCs w:val="24"/>
          <w:lang w:val="en-US"/>
        </w:rPr>
        <w:t xml:space="preserve"> through a network of data transmission by </w:t>
      </w:r>
      <w:proofErr w:type="spellStart"/>
      <w:r w:rsidR="001D4F8C">
        <w:rPr>
          <w:sz w:val="24"/>
          <w:szCs w:val="24"/>
          <w:lang w:val="en-US"/>
        </w:rPr>
        <w:t>Z</w:t>
      </w:r>
      <w:r w:rsidRPr="00542D29">
        <w:rPr>
          <w:sz w:val="24"/>
          <w:szCs w:val="24"/>
          <w:lang w:val="en-US"/>
        </w:rPr>
        <w:t>ig</w:t>
      </w:r>
      <w:r w:rsidR="001D4F8C">
        <w:rPr>
          <w:sz w:val="24"/>
          <w:szCs w:val="24"/>
          <w:lang w:val="en-US"/>
        </w:rPr>
        <w:t>B</w:t>
      </w:r>
      <w:r w:rsidRPr="00542D29">
        <w:rPr>
          <w:sz w:val="24"/>
          <w:szCs w:val="24"/>
          <w:lang w:val="en-US"/>
        </w:rPr>
        <w:t>ee</w:t>
      </w:r>
      <w:proofErr w:type="spellEnd"/>
      <w:r w:rsidRPr="00542D29">
        <w:rPr>
          <w:sz w:val="24"/>
          <w:szCs w:val="24"/>
          <w:lang w:val="en-US"/>
        </w:rPr>
        <w:t xml:space="preserve">, send reports of moisture to a central </w:t>
      </w:r>
      <w:r w:rsidR="000C2C3E">
        <w:rPr>
          <w:sz w:val="24"/>
          <w:szCs w:val="24"/>
          <w:lang w:val="en-US"/>
        </w:rPr>
        <w:t>computer, acting</w:t>
      </w:r>
      <w:r w:rsidRPr="00542D29">
        <w:rPr>
          <w:sz w:val="24"/>
          <w:szCs w:val="24"/>
          <w:lang w:val="en-US"/>
        </w:rPr>
        <w:t xml:space="preserve"> in order to irrigate only the sectors where more water</w:t>
      </w:r>
      <w:r w:rsidR="009C7CCF">
        <w:rPr>
          <w:sz w:val="24"/>
          <w:szCs w:val="24"/>
          <w:lang w:val="en-US"/>
        </w:rPr>
        <w:t xml:space="preserve"> is necessary</w:t>
      </w:r>
      <w:r w:rsidRPr="00542D29">
        <w:rPr>
          <w:sz w:val="24"/>
          <w:szCs w:val="24"/>
          <w:lang w:val="en-US"/>
        </w:rPr>
        <w:t xml:space="preserve">. This whole </w:t>
      </w:r>
      <w:proofErr w:type="gramStart"/>
      <w:r w:rsidRPr="00542D29">
        <w:rPr>
          <w:sz w:val="24"/>
          <w:szCs w:val="24"/>
          <w:lang w:val="en-US"/>
        </w:rPr>
        <w:t>record,</w:t>
      </w:r>
      <w:proofErr w:type="gramEnd"/>
      <w:r w:rsidRPr="00542D29">
        <w:rPr>
          <w:sz w:val="24"/>
          <w:szCs w:val="24"/>
          <w:lang w:val="en-US"/>
        </w:rPr>
        <w:t xml:space="preserve"> and other</w:t>
      </w:r>
      <w:r w:rsidR="009C7CCF">
        <w:rPr>
          <w:sz w:val="24"/>
          <w:szCs w:val="24"/>
          <w:lang w:val="en-US"/>
        </w:rPr>
        <w:t xml:space="preserve"> relevant</w:t>
      </w:r>
      <w:r w:rsidRPr="00542D29">
        <w:rPr>
          <w:sz w:val="24"/>
          <w:szCs w:val="24"/>
          <w:lang w:val="en-US"/>
        </w:rPr>
        <w:t xml:space="preserve"> information </w:t>
      </w:r>
      <w:r w:rsidR="00B4110B">
        <w:rPr>
          <w:sz w:val="24"/>
          <w:szCs w:val="24"/>
          <w:lang w:val="en-US"/>
        </w:rPr>
        <w:t>to cultivation</w:t>
      </w:r>
      <w:r w:rsidRPr="00542D29">
        <w:rPr>
          <w:sz w:val="24"/>
          <w:szCs w:val="24"/>
          <w:lang w:val="en-US"/>
        </w:rPr>
        <w:t xml:space="preserve"> will be assembled in an Information System, developed with a user-friendly interface, thus helping the user to manage th</w:t>
      </w:r>
      <w:r w:rsidR="009C7CCF">
        <w:rPr>
          <w:sz w:val="24"/>
          <w:szCs w:val="24"/>
          <w:lang w:val="en-US"/>
        </w:rPr>
        <w:t xml:space="preserve">eir practice and </w:t>
      </w:r>
      <w:proofErr w:type="spellStart"/>
      <w:r w:rsidR="009C7CCF">
        <w:rPr>
          <w:sz w:val="24"/>
          <w:szCs w:val="24"/>
          <w:lang w:val="en-US"/>
        </w:rPr>
        <w:t>agribusiness</w:t>
      </w:r>
      <w:r w:rsidRPr="00542D29">
        <w:rPr>
          <w:sz w:val="24"/>
          <w:szCs w:val="24"/>
          <w:lang w:val="en-US"/>
        </w:rPr>
        <w:t>remot</w:t>
      </w:r>
      <w:r w:rsidR="009C7CCF">
        <w:rPr>
          <w:sz w:val="24"/>
          <w:szCs w:val="24"/>
          <w:lang w:val="en-US"/>
        </w:rPr>
        <w:t>ly</w:t>
      </w:r>
      <w:proofErr w:type="spellEnd"/>
      <w:r w:rsidRPr="00542D29">
        <w:rPr>
          <w:sz w:val="24"/>
          <w:szCs w:val="24"/>
          <w:lang w:val="en-US"/>
        </w:rPr>
        <w:t>.</w:t>
      </w:r>
    </w:p>
    <w:p w:rsidR="00542D29" w:rsidRPr="00542D29" w:rsidRDefault="00542D29" w:rsidP="00542D29">
      <w:pPr>
        <w:spacing w:line="360" w:lineRule="auto"/>
        <w:ind w:firstLine="709"/>
        <w:jc w:val="both"/>
        <w:rPr>
          <w:sz w:val="24"/>
          <w:szCs w:val="24"/>
          <w:lang w:val="en-US"/>
        </w:rPr>
      </w:pPr>
    </w:p>
    <w:p w:rsidR="00542D29" w:rsidRPr="00B0114A" w:rsidRDefault="00542D29" w:rsidP="00542D29">
      <w:pPr>
        <w:spacing w:line="360" w:lineRule="auto"/>
        <w:ind w:firstLine="709"/>
        <w:jc w:val="both"/>
        <w:rPr>
          <w:sz w:val="24"/>
          <w:szCs w:val="24"/>
        </w:rPr>
      </w:pPr>
      <w:r w:rsidRPr="00542D29">
        <w:rPr>
          <w:sz w:val="24"/>
          <w:szCs w:val="24"/>
          <w:lang w:val="en-US"/>
        </w:rPr>
        <w:t xml:space="preserve">Keywords: </w:t>
      </w:r>
      <w:r w:rsidR="00330144">
        <w:rPr>
          <w:sz w:val="24"/>
          <w:szCs w:val="24"/>
          <w:lang w:val="en-US"/>
        </w:rPr>
        <w:t>W</w:t>
      </w:r>
      <w:r w:rsidRPr="00542D29">
        <w:rPr>
          <w:sz w:val="24"/>
          <w:szCs w:val="24"/>
          <w:lang w:val="en-US"/>
        </w:rPr>
        <w:t>ater</w:t>
      </w:r>
      <w:r w:rsidR="00330144">
        <w:rPr>
          <w:sz w:val="24"/>
          <w:szCs w:val="24"/>
          <w:lang w:val="en-US"/>
        </w:rPr>
        <w:t>.</w:t>
      </w:r>
      <w:r w:rsidR="005A69CA">
        <w:rPr>
          <w:sz w:val="24"/>
          <w:szCs w:val="24"/>
          <w:lang w:val="en-US"/>
        </w:rPr>
        <w:t xml:space="preserve"> </w:t>
      </w:r>
      <w:proofErr w:type="gramStart"/>
      <w:r w:rsidR="00330144">
        <w:rPr>
          <w:sz w:val="24"/>
          <w:szCs w:val="24"/>
          <w:lang w:val="en-US"/>
        </w:rPr>
        <w:t>A</w:t>
      </w:r>
      <w:r w:rsidRPr="00542D29">
        <w:rPr>
          <w:sz w:val="24"/>
          <w:szCs w:val="24"/>
          <w:lang w:val="en-US"/>
        </w:rPr>
        <w:t>griculture</w:t>
      </w:r>
      <w:r w:rsidR="00330144">
        <w:rPr>
          <w:sz w:val="24"/>
          <w:szCs w:val="24"/>
          <w:lang w:val="en-US"/>
        </w:rPr>
        <w:t>.</w:t>
      </w:r>
      <w:proofErr w:type="gramEnd"/>
      <w:r w:rsidR="005A69CA">
        <w:rPr>
          <w:sz w:val="24"/>
          <w:szCs w:val="24"/>
          <w:lang w:val="en-US"/>
        </w:rPr>
        <w:t xml:space="preserve"> </w:t>
      </w:r>
      <w:proofErr w:type="gramStart"/>
      <w:r w:rsidR="00330144">
        <w:rPr>
          <w:sz w:val="24"/>
          <w:szCs w:val="24"/>
          <w:lang w:val="en-US"/>
        </w:rPr>
        <w:t>A</w:t>
      </w:r>
      <w:r w:rsidRPr="00542D29">
        <w:rPr>
          <w:sz w:val="24"/>
          <w:szCs w:val="24"/>
          <w:lang w:val="en-US"/>
        </w:rPr>
        <w:t>utomation</w:t>
      </w:r>
      <w:r w:rsidR="00330144">
        <w:rPr>
          <w:sz w:val="24"/>
          <w:szCs w:val="24"/>
          <w:lang w:val="en-US"/>
        </w:rPr>
        <w:t>.</w:t>
      </w:r>
      <w:proofErr w:type="gramEnd"/>
      <w:r w:rsidR="005A69CA">
        <w:rPr>
          <w:sz w:val="24"/>
          <w:szCs w:val="24"/>
          <w:lang w:val="en-US"/>
        </w:rPr>
        <w:t xml:space="preserve"> </w:t>
      </w:r>
      <w:proofErr w:type="gramStart"/>
      <w:r w:rsidR="00330144">
        <w:rPr>
          <w:sz w:val="24"/>
          <w:szCs w:val="24"/>
          <w:lang w:val="en-US"/>
        </w:rPr>
        <w:t>H</w:t>
      </w:r>
      <w:r w:rsidRPr="00542D29">
        <w:rPr>
          <w:sz w:val="24"/>
          <w:szCs w:val="24"/>
          <w:lang w:val="en-US"/>
        </w:rPr>
        <w:t>umidity sensors</w:t>
      </w:r>
      <w:r w:rsidR="00330144">
        <w:rPr>
          <w:sz w:val="24"/>
          <w:szCs w:val="24"/>
          <w:lang w:val="en-US"/>
        </w:rPr>
        <w:t>.</w:t>
      </w:r>
      <w:proofErr w:type="gramEnd"/>
      <w:r w:rsidR="005A69CA">
        <w:rPr>
          <w:sz w:val="24"/>
          <w:szCs w:val="24"/>
          <w:lang w:val="en-US"/>
        </w:rPr>
        <w:t xml:space="preserve"> </w:t>
      </w:r>
      <w:proofErr w:type="spellStart"/>
      <w:proofErr w:type="gramStart"/>
      <w:r w:rsidR="001D4F8C" w:rsidRPr="00B0114A">
        <w:rPr>
          <w:sz w:val="24"/>
          <w:szCs w:val="24"/>
        </w:rPr>
        <w:t>Z</w:t>
      </w:r>
      <w:r w:rsidRPr="00B0114A">
        <w:rPr>
          <w:sz w:val="24"/>
          <w:szCs w:val="24"/>
        </w:rPr>
        <w:t>ig</w:t>
      </w:r>
      <w:r w:rsidR="001D4F8C" w:rsidRPr="00B0114A">
        <w:rPr>
          <w:sz w:val="24"/>
          <w:szCs w:val="24"/>
        </w:rPr>
        <w:t>B</w:t>
      </w:r>
      <w:r w:rsidRPr="00B0114A">
        <w:rPr>
          <w:sz w:val="24"/>
          <w:szCs w:val="24"/>
        </w:rPr>
        <w:t>ee</w:t>
      </w:r>
      <w:proofErr w:type="spellEnd"/>
      <w:proofErr w:type="gramEnd"/>
      <w:r w:rsidRPr="00B0114A">
        <w:rPr>
          <w:sz w:val="24"/>
          <w:szCs w:val="24"/>
        </w:rPr>
        <w:t xml:space="preserve"> network</w:t>
      </w:r>
      <w:r w:rsidR="00330144" w:rsidRPr="00B0114A">
        <w:rPr>
          <w:sz w:val="24"/>
          <w:szCs w:val="24"/>
        </w:rPr>
        <w:t>.</w:t>
      </w:r>
      <w:r w:rsidR="005A69CA" w:rsidRPr="00B0114A">
        <w:rPr>
          <w:sz w:val="24"/>
          <w:szCs w:val="24"/>
        </w:rPr>
        <w:t xml:space="preserve"> </w:t>
      </w:r>
      <w:proofErr w:type="spellStart"/>
      <w:r w:rsidR="00330144" w:rsidRPr="00B0114A">
        <w:rPr>
          <w:sz w:val="24"/>
          <w:szCs w:val="24"/>
        </w:rPr>
        <w:t>I</w:t>
      </w:r>
      <w:r w:rsidRPr="00B0114A">
        <w:rPr>
          <w:sz w:val="24"/>
          <w:szCs w:val="24"/>
        </w:rPr>
        <w:t>nformation</w:t>
      </w:r>
      <w:proofErr w:type="spellEnd"/>
      <w:r w:rsidRPr="00B0114A">
        <w:rPr>
          <w:sz w:val="24"/>
          <w:szCs w:val="24"/>
        </w:rPr>
        <w:t xml:space="preserve"> system</w:t>
      </w:r>
      <w:r w:rsidR="00330144" w:rsidRPr="00B0114A">
        <w:rPr>
          <w:sz w:val="24"/>
          <w:szCs w:val="24"/>
        </w:rPr>
        <w:t>.</w:t>
      </w:r>
    </w:p>
    <w:p w:rsidR="00542D29" w:rsidRPr="00B0114A" w:rsidRDefault="00542D29" w:rsidP="00542D29">
      <w:pPr>
        <w:spacing w:line="360" w:lineRule="auto"/>
        <w:ind w:firstLine="709"/>
        <w:jc w:val="both"/>
        <w:rPr>
          <w:sz w:val="24"/>
          <w:szCs w:val="24"/>
        </w:rPr>
      </w:pPr>
    </w:p>
    <w:p w:rsidR="00542D29" w:rsidRPr="00B0114A" w:rsidRDefault="00542D29" w:rsidP="00542D29">
      <w:pPr>
        <w:spacing w:line="240" w:lineRule="auto"/>
        <w:rPr>
          <w:sz w:val="24"/>
          <w:szCs w:val="24"/>
        </w:rPr>
      </w:pPr>
      <w:r w:rsidRPr="00B0114A">
        <w:rPr>
          <w:sz w:val="24"/>
          <w:szCs w:val="24"/>
        </w:rPr>
        <w:br w:type="page"/>
      </w:r>
    </w:p>
    <w:p w:rsidR="00747967" w:rsidRDefault="00747967" w:rsidP="00747967">
      <w:pPr>
        <w:spacing w:line="240" w:lineRule="auto"/>
        <w:jc w:val="center"/>
        <w:rPr>
          <w:sz w:val="24"/>
          <w:szCs w:val="24"/>
        </w:rPr>
      </w:pPr>
      <w:r w:rsidRPr="00747967">
        <w:rPr>
          <w:sz w:val="24"/>
          <w:szCs w:val="24"/>
        </w:rPr>
        <w:lastRenderedPageBreak/>
        <w:t>LISTA DE ILUSTRAÇÕES</w:t>
      </w:r>
    </w:p>
    <w:p w:rsidR="009D568A" w:rsidRPr="00747967" w:rsidRDefault="009D568A" w:rsidP="00747967">
      <w:pPr>
        <w:spacing w:line="240" w:lineRule="auto"/>
        <w:jc w:val="center"/>
        <w:rPr>
          <w:sz w:val="24"/>
          <w:szCs w:val="24"/>
        </w:rPr>
      </w:pPr>
    </w:p>
    <w:p w:rsidR="002619A9" w:rsidRDefault="00906C93">
      <w:pPr>
        <w:pStyle w:val="ndicedeilustraes"/>
        <w:tabs>
          <w:tab w:val="right" w:leader="dot" w:pos="9062"/>
        </w:tabs>
        <w:rPr>
          <w:rFonts w:asciiTheme="minorHAnsi" w:eastAsiaTheme="minorEastAsia" w:hAnsiTheme="minorHAnsi" w:cstheme="minorBidi"/>
          <w:noProof/>
          <w:color w:val="auto"/>
        </w:rPr>
      </w:pPr>
      <w:r>
        <w:rPr>
          <w:sz w:val="24"/>
          <w:szCs w:val="24"/>
        </w:rPr>
        <w:fldChar w:fldCharType="begin"/>
      </w:r>
      <w:r w:rsidR="009D568A">
        <w:rPr>
          <w:sz w:val="24"/>
          <w:szCs w:val="24"/>
        </w:rPr>
        <w:instrText xml:space="preserve"> TOC \h \z \c "Figura" </w:instrText>
      </w:r>
      <w:r>
        <w:rPr>
          <w:sz w:val="24"/>
          <w:szCs w:val="24"/>
        </w:rPr>
        <w:fldChar w:fldCharType="separate"/>
      </w:r>
      <w:hyperlink w:anchor="_Toc341307176" w:history="1">
        <w:r w:rsidR="002619A9" w:rsidRPr="00467465">
          <w:rPr>
            <w:rStyle w:val="Hyperlink"/>
            <w:noProof/>
          </w:rPr>
          <w:t>Figura 1 - Diagrama de elementos do sistema</w:t>
        </w:r>
        <w:r w:rsidR="002619A9">
          <w:rPr>
            <w:noProof/>
            <w:webHidden/>
          </w:rPr>
          <w:tab/>
        </w:r>
        <w:r>
          <w:rPr>
            <w:noProof/>
            <w:webHidden/>
          </w:rPr>
          <w:fldChar w:fldCharType="begin"/>
        </w:r>
        <w:r w:rsidR="002619A9">
          <w:rPr>
            <w:noProof/>
            <w:webHidden/>
          </w:rPr>
          <w:instrText xml:space="preserve"> PAGEREF _Toc341307176 \h </w:instrText>
        </w:r>
        <w:r>
          <w:rPr>
            <w:noProof/>
            <w:webHidden/>
          </w:rPr>
        </w:r>
        <w:r>
          <w:rPr>
            <w:noProof/>
            <w:webHidden/>
          </w:rPr>
          <w:fldChar w:fldCharType="separate"/>
        </w:r>
        <w:r w:rsidR="00681872">
          <w:rPr>
            <w:noProof/>
            <w:webHidden/>
          </w:rPr>
          <w:t>12</w:t>
        </w:r>
        <w:r>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77" w:history="1">
        <w:r w:rsidR="002619A9" w:rsidRPr="00467465">
          <w:rPr>
            <w:rStyle w:val="Hyperlink"/>
            <w:noProof/>
          </w:rPr>
          <w:t>Figura 2 - LeoStick</w:t>
        </w:r>
        <w:r w:rsidR="002619A9">
          <w:rPr>
            <w:noProof/>
            <w:webHidden/>
          </w:rPr>
          <w:tab/>
        </w:r>
        <w:r w:rsidR="00906C93">
          <w:rPr>
            <w:noProof/>
            <w:webHidden/>
          </w:rPr>
          <w:fldChar w:fldCharType="begin"/>
        </w:r>
        <w:r w:rsidR="002619A9">
          <w:rPr>
            <w:noProof/>
            <w:webHidden/>
          </w:rPr>
          <w:instrText xml:space="preserve"> PAGEREF _Toc341307177 \h </w:instrText>
        </w:r>
        <w:r w:rsidR="00906C93">
          <w:rPr>
            <w:noProof/>
            <w:webHidden/>
          </w:rPr>
        </w:r>
        <w:r w:rsidR="00906C93">
          <w:rPr>
            <w:noProof/>
            <w:webHidden/>
          </w:rPr>
          <w:fldChar w:fldCharType="separate"/>
        </w:r>
        <w:r w:rsidR="00681872">
          <w:rPr>
            <w:noProof/>
            <w:webHidden/>
          </w:rPr>
          <w:t>13</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78" w:history="1">
        <w:r w:rsidR="002619A9" w:rsidRPr="00467465">
          <w:rPr>
            <w:rStyle w:val="Hyperlink"/>
            <w:noProof/>
          </w:rPr>
          <w:t>Figura 3 - Esquemáticos do ADC</w:t>
        </w:r>
        <w:r w:rsidR="002619A9">
          <w:rPr>
            <w:noProof/>
            <w:webHidden/>
          </w:rPr>
          <w:tab/>
        </w:r>
        <w:r w:rsidR="00906C93">
          <w:rPr>
            <w:noProof/>
            <w:webHidden/>
          </w:rPr>
          <w:fldChar w:fldCharType="begin"/>
        </w:r>
        <w:r w:rsidR="002619A9">
          <w:rPr>
            <w:noProof/>
            <w:webHidden/>
          </w:rPr>
          <w:instrText xml:space="preserve"> PAGEREF _Toc341307178 \h </w:instrText>
        </w:r>
        <w:r w:rsidR="00906C93">
          <w:rPr>
            <w:noProof/>
            <w:webHidden/>
          </w:rPr>
        </w:r>
        <w:r w:rsidR="00906C93">
          <w:rPr>
            <w:noProof/>
            <w:webHidden/>
          </w:rPr>
          <w:fldChar w:fldCharType="separate"/>
        </w:r>
        <w:r w:rsidR="00681872">
          <w:rPr>
            <w:noProof/>
            <w:webHidden/>
          </w:rPr>
          <w:t>14</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79" w:history="1">
        <w:r w:rsidR="002619A9" w:rsidRPr="00467465">
          <w:rPr>
            <w:rStyle w:val="Hyperlink"/>
            <w:noProof/>
          </w:rPr>
          <w:t>Figura 4 - Principais Módulos do Mercado</w:t>
        </w:r>
        <w:r w:rsidR="002619A9">
          <w:rPr>
            <w:noProof/>
            <w:webHidden/>
          </w:rPr>
          <w:tab/>
        </w:r>
        <w:r w:rsidR="00906C93">
          <w:rPr>
            <w:noProof/>
            <w:webHidden/>
          </w:rPr>
          <w:fldChar w:fldCharType="begin"/>
        </w:r>
        <w:r w:rsidR="002619A9">
          <w:rPr>
            <w:noProof/>
            <w:webHidden/>
          </w:rPr>
          <w:instrText xml:space="preserve"> PAGEREF _Toc341307179 \h </w:instrText>
        </w:r>
        <w:r w:rsidR="00906C93">
          <w:rPr>
            <w:noProof/>
            <w:webHidden/>
          </w:rPr>
        </w:r>
        <w:r w:rsidR="00906C93">
          <w:rPr>
            <w:noProof/>
            <w:webHidden/>
          </w:rPr>
          <w:fldChar w:fldCharType="separate"/>
        </w:r>
        <w:r w:rsidR="00681872">
          <w:rPr>
            <w:noProof/>
            <w:webHidden/>
          </w:rPr>
          <w:t>17</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0" w:history="1">
        <w:r w:rsidR="002619A9" w:rsidRPr="00467465">
          <w:rPr>
            <w:rStyle w:val="Hyperlink"/>
            <w:noProof/>
          </w:rPr>
          <w:t>Figura 5 - Topologia Hexagonal</w:t>
        </w:r>
        <w:r w:rsidR="002619A9">
          <w:rPr>
            <w:noProof/>
            <w:webHidden/>
          </w:rPr>
          <w:tab/>
        </w:r>
        <w:r w:rsidR="00906C93">
          <w:rPr>
            <w:noProof/>
            <w:webHidden/>
          </w:rPr>
          <w:fldChar w:fldCharType="begin"/>
        </w:r>
        <w:r w:rsidR="002619A9">
          <w:rPr>
            <w:noProof/>
            <w:webHidden/>
          </w:rPr>
          <w:instrText xml:space="preserve"> PAGEREF _Toc341307180 \h </w:instrText>
        </w:r>
        <w:r w:rsidR="00906C93">
          <w:rPr>
            <w:noProof/>
            <w:webHidden/>
          </w:rPr>
        </w:r>
        <w:r w:rsidR="00906C93">
          <w:rPr>
            <w:noProof/>
            <w:webHidden/>
          </w:rPr>
          <w:fldChar w:fldCharType="separate"/>
        </w:r>
        <w:r w:rsidR="00681872">
          <w:rPr>
            <w:noProof/>
            <w:webHidden/>
          </w:rPr>
          <w:t>18</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1" w:history="1">
        <w:r w:rsidR="002619A9" w:rsidRPr="00467465">
          <w:rPr>
            <w:rStyle w:val="Hyperlink"/>
            <w:noProof/>
          </w:rPr>
          <w:t>Figura 6 - Diagrama de Classes</w:t>
        </w:r>
        <w:r w:rsidR="002619A9">
          <w:rPr>
            <w:noProof/>
            <w:webHidden/>
          </w:rPr>
          <w:tab/>
        </w:r>
        <w:r w:rsidR="00906C93">
          <w:rPr>
            <w:noProof/>
            <w:webHidden/>
          </w:rPr>
          <w:fldChar w:fldCharType="begin"/>
        </w:r>
        <w:r w:rsidR="002619A9">
          <w:rPr>
            <w:noProof/>
            <w:webHidden/>
          </w:rPr>
          <w:instrText xml:space="preserve"> PAGEREF _Toc341307181 \h </w:instrText>
        </w:r>
        <w:r w:rsidR="00906C93">
          <w:rPr>
            <w:noProof/>
            <w:webHidden/>
          </w:rPr>
        </w:r>
        <w:r w:rsidR="00906C93">
          <w:rPr>
            <w:noProof/>
            <w:webHidden/>
          </w:rPr>
          <w:fldChar w:fldCharType="separate"/>
        </w:r>
        <w:r w:rsidR="00681872">
          <w:rPr>
            <w:noProof/>
            <w:webHidden/>
          </w:rPr>
          <w:t>20</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2" w:history="1">
        <w:r w:rsidR="002619A9" w:rsidRPr="00467465">
          <w:rPr>
            <w:rStyle w:val="Hyperlink"/>
            <w:noProof/>
          </w:rPr>
          <w:t>Figura 7 - Plano de Implementação</w:t>
        </w:r>
        <w:r w:rsidR="002619A9">
          <w:rPr>
            <w:noProof/>
            <w:webHidden/>
          </w:rPr>
          <w:tab/>
        </w:r>
        <w:r w:rsidR="00906C93">
          <w:rPr>
            <w:noProof/>
            <w:webHidden/>
          </w:rPr>
          <w:fldChar w:fldCharType="begin"/>
        </w:r>
        <w:r w:rsidR="002619A9">
          <w:rPr>
            <w:noProof/>
            <w:webHidden/>
          </w:rPr>
          <w:instrText xml:space="preserve"> PAGEREF _Toc341307182 \h </w:instrText>
        </w:r>
        <w:r w:rsidR="00906C93">
          <w:rPr>
            <w:noProof/>
            <w:webHidden/>
          </w:rPr>
        </w:r>
        <w:r w:rsidR="00906C93">
          <w:rPr>
            <w:noProof/>
            <w:webHidden/>
          </w:rPr>
          <w:fldChar w:fldCharType="separate"/>
        </w:r>
        <w:r w:rsidR="00681872">
          <w:rPr>
            <w:noProof/>
            <w:webHidden/>
          </w:rPr>
          <w:t>21</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3" w:history="1">
        <w:r w:rsidR="002619A9" w:rsidRPr="00467465">
          <w:rPr>
            <w:rStyle w:val="Hyperlink"/>
            <w:noProof/>
          </w:rPr>
          <w:t>Figura 8 – Metodologia Scrum</w:t>
        </w:r>
        <w:r w:rsidR="002619A9">
          <w:rPr>
            <w:noProof/>
            <w:webHidden/>
          </w:rPr>
          <w:tab/>
        </w:r>
        <w:r w:rsidR="00906C93">
          <w:rPr>
            <w:noProof/>
            <w:webHidden/>
          </w:rPr>
          <w:fldChar w:fldCharType="begin"/>
        </w:r>
        <w:r w:rsidR="002619A9">
          <w:rPr>
            <w:noProof/>
            <w:webHidden/>
          </w:rPr>
          <w:instrText xml:space="preserve"> PAGEREF _Toc341307183 \h </w:instrText>
        </w:r>
        <w:r w:rsidR="00906C93">
          <w:rPr>
            <w:noProof/>
            <w:webHidden/>
          </w:rPr>
        </w:r>
        <w:r w:rsidR="00906C93">
          <w:rPr>
            <w:noProof/>
            <w:webHidden/>
          </w:rPr>
          <w:fldChar w:fldCharType="separate"/>
        </w:r>
        <w:r w:rsidR="00681872">
          <w:rPr>
            <w:noProof/>
            <w:webHidden/>
          </w:rPr>
          <w:t>22</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4" w:history="1">
        <w:r w:rsidR="002619A9" w:rsidRPr="00467465">
          <w:rPr>
            <w:rStyle w:val="Hyperlink"/>
            <w:noProof/>
          </w:rPr>
          <w:t>Figura 9 – Lista de Requisitos e Priorização</w:t>
        </w:r>
        <w:r w:rsidR="002619A9">
          <w:rPr>
            <w:noProof/>
            <w:webHidden/>
          </w:rPr>
          <w:tab/>
        </w:r>
        <w:r w:rsidR="00906C93">
          <w:rPr>
            <w:noProof/>
            <w:webHidden/>
          </w:rPr>
          <w:fldChar w:fldCharType="begin"/>
        </w:r>
        <w:r w:rsidR="002619A9">
          <w:rPr>
            <w:noProof/>
            <w:webHidden/>
          </w:rPr>
          <w:instrText xml:space="preserve"> PAGEREF _Toc341307184 \h </w:instrText>
        </w:r>
        <w:r w:rsidR="00906C93">
          <w:rPr>
            <w:noProof/>
            <w:webHidden/>
          </w:rPr>
        </w:r>
        <w:r w:rsidR="00906C93">
          <w:rPr>
            <w:noProof/>
            <w:webHidden/>
          </w:rPr>
          <w:fldChar w:fldCharType="separate"/>
        </w:r>
        <w:r w:rsidR="00681872">
          <w:rPr>
            <w:noProof/>
            <w:webHidden/>
          </w:rPr>
          <w:t>23</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r:id="rId9" w:anchor="_Toc341307185" w:history="1">
        <w:r w:rsidR="002619A9" w:rsidRPr="00467465">
          <w:rPr>
            <w:rStyle w:val="Hyperlink"/>
            <w:noProof/>
          </w:rPr>
          <w:t>Figura 10 - Placas desenvolvidas no primeiro protótipo</w:t>
        </w:r>
        <w:r w:rsidR="002619A9">
          <w:rPr>
            <w:noProof/>
            <w:webHidden/>
          </w:rPr>
          <w:tab/>
        </w:r>
        <w:r w:rsidR="00906C93">
          <w:rPr>
            <w:noProof/>
            <w:webHidden/>
          </w:rPr>
          <w:fldChar w:fldCharType="begin"/>
        </w:r>
        <w:r w:rsidR="002619A9">
          <w:rPr>
            <w:noProof/>
            <w:webHidden/>
          </w:rPr>
          <w:instrText xml:space="preserve"> PAGEREF _Toc341307185 \h </w:instrText>
        </w:r>
        <w:r w:rsidR="00906C93">
          <w:rPr>
            <w:noProof/>
            <w:webHidden/>
          </w:rPr>
        </w:r>
        <w:r w:rsidR="00906C93">
          <w:rPr>
            <w:noProof/>
            <w:webHidden/>
          </w:rPr>
          <w:fldChar w:fldCharType="separate"/>
        </w:r>
        <w:r w:rsidR="00681872">
          <w:rPr>
            <w:noProof/>
            <w:webHidden/>
          </w:rPr>
          <w:t>25</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6" w:history="1">
        <w:r w:rsidR="002619A9" w:rsidRPr="00467465">
          <w:rPr>
            <w:rStyle w:val="Hyperlink"/>
            <w:noProof/>
          </w:rPr>
          <w:t>Figura 11 - Primeiro Protótipo</w:t>
        </w:r>
        <w:r w:rsidR="002619A9">
          <w:rPr>
            <w:noProof/>
            <w:webHidden/>
          </w:rPr>
          <w:tab/>
        </w:r>
        <w:r w:rsidR="00906C93">
          <w:rPr>
            <w:noProof/>
            <w:webHidden/>
          </w:rPr>
          <w:fldChar w:fldCharType="begin"/>
        </w:r>
        <w:r w:rsidR="002619A9">
          <w:rPr>
            <w:noProof/>
            <w:webHidden/>
          </w:rPr>
          <w:instrText xml:space="preserve"> PAGEREF _Toc341307186 \h </w:instrText>
        </w:r>
        <w:r w:rsidR="00906C93">
          <w:rPr>
            <w:noProof/>
            <w:webHidden/>
          </w:rPr>
        </w:r>
        <w:r w:rsidR="00906C93">
          <w:rPr>
            <w:noProof/>
            <w:webHidden/>
          </w:rPr>
          <w:fldChar w:fldCharType="separate"/>
        </w:r>
        <w:r w:rsidR="00681872">
          <w:rPr>
            <w:noProof/>
            <w:webHidden/>
          </w:rPr>
          <w:t>26</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7" w:history="1">
        <w:r w:rsidR="002619A9" w:rsidRPr="00467465">
          <w:rPr>
            <w:rStyle w:val="Hyperlink"/>
            <w:noProof/>
          </w:rPr>
          <w:t>Figura 12 – Funcionamento MVV</w:t>
        </w:r>
        <w:r w:rsidR="002619A9">
          <w:rPr>
            <w:noProof/>
            <w:webHidden/>
          </w:rPr>
          <w:tab/>
        </w:r>
        <w:r w:rsidR="00906C93">
          <w:rPr>
            <w:noProof/>
            <w:webHidden/>
          </w:rPr>
          <w:fldChar w:fldCharType="begin"/>
        </w:r>
        <w:r w:rsidR="002619A9">
          <w:rPr>
            <w:noProof/>
            <w:webHidden/>
          </w:rPr>
          <w:instrText xml:space="preserve"> PAGEREF _Toc341307187 \h </w:instrText>
        </w:r>
        <w:r w:rsidR="00906C93">
          <w:rPr>
            <w:noProof/>
            <w:webHidden/>
          </w:rPr>
        </w:r>
        <w:r w:rsidR="00906C93">
          <w:rPr>
            <w:noProof/>
            <w:webHidden/>
          </w:rPr>
          <w:fldChar w:fldCharType="separate"/>
        </w:r>
        <w:r w:rsidR="00681872">
          <w:rPr>
            <w:noProof/>
            <w:webHidden/>
          </w:rPr>
          <w:t>27</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8" w:history="1">
        <w:r w:rsidR="002619A9" w:rsidRPr="00467465">
          <w:rPr>
            <w:rStyle w:val="Hyperlink"/>
            <w:noProof/>
          </w:rPr>
          <w:t>Figura 13 – Página de login do Sistema</w:t>
        </w:r>
        <w:r w:rsidR="002619A9">
          <w:rPr>
            <w:noProof/>
            <w:webHidden/>
          </w:rPr>
          <w:tab/>
        </w:r>
        <w:r w:rsidR="00906C93">
          <w:rPr>
            <w:noProof/>
            <w:webHidden/>
          </w:rPr>
          <w:fldChar w:fldCharType="begin"/>
        </w:r>
        <w:r w:rsidR="002619A9">
          <w:rPr>
            <w:noProof/>
            <w:webHidden/>
          </w:rPr>
          <w:instrText xml:space="preserve"> PAGEREF _Toc341307188 \h </w:instrText>
        </w:r>
        <w:r w:rsidR="00906C93">
          <w:rPr>
            <w:noProof/>
            <w:webHidden/>
          </w:rPr>
        </w:r>
        <w:r w:rsidR="00906C93">
          <w:rPr>
            <w:noProof/>
            <w:webHidden/>
          </w:rPr>
          <w:fldChar w:fldCharType="separate"/>
        </w:r>
        <w:r w:rsidR="00681872">
          <w:rPr>
            <w:noProof/>
            <w:webHidden/>
          </w:rPr>
          <w:t>32</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89" w:history="1">
        <w:r w:rsidR="002619A9" w:rsidRPr="00467465">
          <w:rPr>
            <w:rStyle w:val="Hyperlink"/>
            <w:noProof/>
          </w:rPr>
          <w:t>Figura 14 – Página Inicial do Sistema</w:t>
        </w:r>
        <w:r w:rsidR="002619A9">
          <w:rPr>
            <w:noProof/>
            <w:webHidden/>
          </w:rPr>
          <w:tab/>
        </w:r>
        <w:r w:rsidR="00906C93">
          <w:rPr>
            <w:noProof/>
            <w:webHidden/>
          </w:rPr>
          <w:fldChar w:fldCharType="begin"/>
        </w:r>
        <w:r w:rsidR="002619A9">
          <w:rPr>
            <w:noProof/>
            <w:webHidden/>
          </w:rPr>
          <w:instrText xml:space="preserve"> PAGEREF _Toc341307189 \h </w:instrText>
        </w:r>
        <w:r w:rsidR="00906C93">
          <w:rPr>
            <w:noProof/>
            <w:webHidden/>
          </w:rPr>
        </w:r>
        <w:r w:rsidR="00906C93">
          <w:rPr>
            <w:noProof/>
            <w:webHidden/>
          </w:rPr>
          <w:fldChar w:fldCharType="separate"/>
        </w:r>
        <w:r w:rsidR="00681872">
          <w:rPr>
            <w:noProof/>
            <w:webHidden/>
          </w:rPr>
          <w:t>33</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0" w:history="1">
        <w:r w:rsidR="002619A9" w:rsidRPr="00467465">
          <w:rPr>
            <w:rStyle w:val="Hyperlink"/>
            <w:noProof/>
          </w:rPr>
          <w:t>Figura 15 – Página da Fazenda do Sistema</w:t>
        </w:r>
        <w:r w:rsidR="002619A9">
          <w:rPr>
            <w:noProof/>
            <w:webHidden/>
          </w:rPr>
          <w:tab/>
        </w:r>
        <w:r w:rsidR="00906C93">
          <w:rPr>
            <w:noProof/>
            <w:webHidden/>
          </w:rPr>
          <w:fldChar w:fldCharType="begin"/>
        </w:r>
        <w:r w:rsidR="002619A9">
          <w:rPr>
            <w:noProof/>
            <w:webHidden/>
          </w:rPr>
          <w:instrText xml:space="preserve"> PAGEREF _Toc341307190 \h </w:instrText>
        </w:r>
        <w:r w:rsidR="00906C93">
          <w:rPr>
            <w:noProof/>
            <w:webHidden/>
          </w:rPr>
        </w:r>
        <w:r w:rsidR="00906C93">
          <w:rPr>
            <w:noProof/>
            <w:webHidden/>
          </w:rPr>
          <w:fldChar w:fldCharType="separate"/>
        </w:r>
        <w:r w:rsidR="00681872">
          <w:rPr>
            <w:noProof/>
            <w:webHidden/>
          </w:rPr>
          <w:t>33</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1" w:history="1">
        <w:r w:rsidR="002619A9" w:rsidRPr="00467465">
          <w:rPr>
            <w:rStyle w:val="Hyperlink"/>
            <w:noProof/>
          </w:rPr>
          <w:t>Figura 16 – Página do Setor do Sistema</w:t>
        </w:r>
        <w:r w:rsidR="002619A9">
          <w:rPr>
            <w:noProof/>
            <w:webHidden/>
          </w:rPr>
          <w:tab/>
        </w:r>
        <w:r w:rsidR="00906C93">
          <w:rPr>
            <w:noProof/>
            <w:webHidden/>
          </w:rPr>
          <w:fldChar w:fldCharType="begin"/>
        </w:r>
        <w:r w:rsidR="002619A9">
          <w:rPr>
            <w:noProof/>
            <w:webHidden/>
          </w:rPr>
          <w:instrText xml:space="preserve"> PAGEREF _Toc341307191 \h </w:instrText>
        </w:r>
        <w:r w:rsidR="00906C93">
          <w:rPr>
            <w:noProof/>
            <w:webHidden/>
          </w:rPr>
        </w:r>
        <w:r w:rsidR="00906C93">
          <w:rPr>
            <w:noProof/>
            <w:webHidden/>
          </w:rPr>
          <w:fldChar w:fldCharType="separate"/>
        </w:r>
        <w:r w:rsidR="00681872">
          <w:rPr>
            <w:noProof/>
            <w:webHidden/>
          </w:rPr>
          <w:t>34</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2" w:history="1">
        <w:r w:rsidR="002619A9" w:rsidRPr="00467465">
          <w:rPr>
            <w:rStyle w:val="Hyperlink"/>
            <w:noProof/>
          </w:rPr>
          <w:t>Figura 17 – Código da View do Setor</w:t>
        </w:r>
        <w:r w:rsidR="002619A9">
          <w:rPr>
            <w:noProof/>
            <w:webHidden/>
          </w:rPr>
          <w:tab/>
        </w:r>
        <w:r w:rsidR="00906C93">
          <w:rPr>
            <w:noProof/>
            <w:webHidden/>
          </w:rPr>
          <w:fldChar w:fldCharType="begin"/>
        </w:r>
        <w:r w:rsidR="002619A9">
          <w:rPr>
            <w:noProof/>
            <w:webHidden/>
          </w:rPr>
          <w:instrText xml:space="preserve"> PAGEREF _Toc341307192 \h </w:instrText>
        </w:r>
        <w:r w:rsidR="00906C93">
          <w:rPr>
            <w:noProof/>
            <w:webHidden/>
          </w:rPr>
        </w:r>
        <w:r w:rsidR="00906C93">
          <w:rPr>
            <w:noProof/>
            <w:webHidden/>
          </w:rPr>
          <w:fldChar w:fldCharType="separate"/>
        </w:r>
        <w:r w:rsidR="00681872">
          <w:rPr>
            <w:noProof/>
            <w:webHidden/>
          </w:rPr>
          <w:t>35</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3" w:history="1">
        <w:r w:rsidR="002619A9" w:rsidRPr="00467465">
          <w:rPr>
            <w:rStyle w:val="Hyperlink"/>
            <w:noProof/>
          </w:rPr>
          <w:t>Figura 18 – Código do Controller do Setor</w:t>
        </w:r>
        <w:r w:rsidR="002619A9">
          <w:rPr>
            <w:noProof/>
            <w:webHidden/>
          </w:rPr>
          <w:tab/>
        </w:r>
        <w:r w:rsidR="00906C93">
          <w:rPr>
            <w:noProof/>
            <w:webHidden/>
          </w:rPr>
          <w:fldChar w:fldCharType="begin"/>
        </w:r>
        <w:r w:rsidR="002619A9">
          <w:rPr>
            <w:noProof/>
            <w:webHidden/>
          </w:rPr>
          <w:instrText xml:space="preserve"> PAGEREF _Toc341307193 \h </w:instrText>
        </w:r>
        <w:r w:rsidR="00906C93">
          <w:rPr>
            <w:noProof/>
            <w:webHidden/>
          </w:rPr>
        </w:r>
        <w:r w:rsidR="00906C93">
          <w:rPr>
            <w:noProof/>
            <w:webHidden/>
          </w:rPr>
          <w:fldChar w:fldCharType="separate"/>
        </w:r>
        <w:r w:rsidR="00681872">
          <w:rPr>
            <w:noProof/>
            <w:webHidden/>
          </w:rPr>
          <w:t>35</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4" w:history="1">
        <w:r w:rsidR="002619A9" w:rsidRPr="00467465">
          <w:rPr>
            <w:rStyle w:val="Hyperlink"/>
            <w:noProof/>
          </w:rPr>
          <w:t>Figura 19 – Código do Models do Setor</w:t>
        </w:r>
        <w:r w:rsidR="002619A9">
          <w:rPr>
            <w:noProof/>
            <w:webHidden/>
          </w:rPr>
          <w:tab/>
        </w:r>
        <w:r w:rsidR="00906C93">
          <w:rPr>
            <w:noProof/>
            <w:webHidden/>
          </w:rPr>
          <w:fldChar w:fldCharType="begin"/>
        </w:r>
        <w:r w:rsidR="002619A9">
          <w:rPr>
            <w:noProof/>
            <w:webHidden/>
          </w:rPr>
          <w:instrText xml:space="preserve"> PAGEREF _Toc341307194 \h </w:instrText>
        </w:r>
        <w:r w:rsidR="00906C93">
          <w:rPr>
            <w:noProof/>
            <w:webHidden/>
          </w:rPr>
        </w:r>
        <w:r w:rsidR="00906C93">
          <w:rPr>
            <w:noProof/>
            <w:webHidden/>
          </w:rPr>
          <w:fldChar w:fldCharType="separate"/>
        </w:r>
        <w:r w:rsidR="00681872">
          <w:rPr>
            <w:noProof/>
            <w:webHidden/>
          </w:rPr>
          <w:t>36</w:t>
        </w:r>
        <w:r w:rsidR="00906C93">
          <w:rPr>
            <w:noProof/>
            <w:webHidden/>
          </w:rPr>
          <w:fldChar w:fldCharType="end"/>
        </w:r>
      </w:hyperlink>
    </w:p>
    <w:p w:rsidR="002619A9" w:rsidRDefault="00D52F8C">
      <w:pPr>
        <w:pStyle w:val="ndicedeilustraes"/>
        <w:tabs>
          <w:tab w:val="right" w:leader="dot" w:pos="9062"/>
        </w:tabs>
        <w:rPr>
          <w:rFonts w:asciiTheme="minorHAnsi" w:eastAsiaTheme="minorEastAsia" w:hAnsiTheme="minorHAnsi" w:cstheme="minorBidi"/>
          <w:noProof/>
          <w:color w:val="auto"/>
        </w:rPr>
      </w:pPr>
      <w:hyperlink w:anchor="_Toc341307195" w:history="1">
        <w:r w:rsidR="002619A9" w:rsidRPr="00467465">
          <w:rPr>
            <w:rStyle w:val="Hyperlink"/>
            <w:noProof/>
          </w:rPr>
          <w:t>Figura 20 – Tela do Site de Acompanhamento</w:t>
        </w:r>
        <w:r w:rsidR="002619A9">
          <w:rPr>
            <w:noProof/>
            <w:webHidden/>
          </w:rPr>
          <w:tab/>
        </w:r>
        <w:r w:rsidR="00906C93">
          <w:rPr>
            <w:noProof/>
            <w:webHidden/>
          </w:rPr>
          <w:fldChar w:fldCharType="begin"/>
        </w:r>
        <w:r w:rsidR="002619A9">
          <w:rPr>
            <w:noProof/>
            <w:webHidden/>
          </w:rPr>
          <w:instrText xml:space="preserve"> PAGEREF _Toc341307195 \h </w:instrText>
        </w:r>
        <w:r w:rsidR="00906C93">
          <w:rPr>
            <w:noProof/>
            <w:webHidden/>
          </w:rPr>
        </w:r>
        <w:r w:rsidR="00906C93">
          <w:rPr>
            <w:noProof/>
            <w:webHidden/>
          </w:rPr>
          <w:fldChar w:fldCharType="separate"/>
        </w:r>
        <w:r w:rsidR="00681872">
          <w:rPr>
            <w:noProof/>
            <w:webHidden/>
          </w:rPr>
          <w:t>39</w:t>
        </w:r>
        <w:r w:rsidR="00906C93">
          <w:rPr>
            <w:noProof/>
            <w:webHidden/>
          </w:rPr>
          <w:fldChar w:fldCharType="end"/>
        </w:r>
      </w:hyperlink>
    </w:p>
    <w:p w:rsidR="00747967" w:rsidRPr="00747967" w:rsidRDefault="00906C93">
      <w:pPr>
        <w:spacing w:line="240" w:lineRule="auto"/>
        <w:rPr>
          <w:sz w:val="24"/>
          <w:szCs w:val="24"/>
        </w:rPr>
      </w:pPr>
      <w:r>
        <w:rPr>
          <w:sz w:val="24"/>
          <w:szCs w:val="24"/>
        </w:rPr>
        <w:fldChar w:fldCharType="end"/>
      </w:r>
    </w:p>
    <w:p w:rsidR="00747967" w:rsidRPr="00747967" w:rsidRDefault="00747967">
      <w:pPr>
        <w:spacing w:line="240" w:lineRule="auto"/>
        <w:rPr>
          <w:sz w:val="24"/>
          <w:szCs w:val="24"/>
        </w:rPr>
      </w:pPr>
      <w:r w:rsidRPr="00747967">
        <w:rPr>
          <w:sz w:val="24"/>
          <w:szCs w:val="24"/>
        </w:rPr>
        <w:br w:type="page"/>
      </w:r>
    </w:p>
    <w:p w:rsidR="00747967" w:rsidRDefault="00747967" w:rsidP="00747967">
      <w:pPr>
        <w:spacing w:line="240" w:lineRule="auto"/>
        <w:jc w:val="center"/>
        <w:rPr>
          <w:sz w:val="24"/>
          <w:szCs w:val="24"/>
          <w:lang w:val="en-US"/>
        </w:rPr>
      </w:pPr>
      <w:r>
        <w:rPr>
          <w:sz w:val="24"/>
          <w:szCs w:val="24"/>
          <w:lang w:val="en-US"/>
        </w:rPr>
        <w:lastRenderedPageBreak/>
        <w:t>LISTA DE TABELAS</w:t>
      </w:r>
    </w:p>
    <w:p w:rsidR="00747967" w:rsidRDefault="00747967" w:rsidP="00747967">
      <w:pPr>
        <w:spacing w:line="240" w:lineRule="auto"/>
        <w:jc w:val="center"/>
        <w:rPr>
          <w:sz w:val="24"/>
          <w:szCs w:val="24"/>
          <w:lang w:val="en-US"/>
        </w:rPr>
      </w:pPr>
    </w:p>
    <w:p w:rsidR="003E0C51" w:rsidRDefault="00906C93">
      <w:pPr>
        <w:pStyle w:val="ndicedeilustraes"/>
        <w:tabs>
          <w:tab w:val="right" w:leader="dot" w:pos="9062"/>
        </w:tabs>
        <w:rPr>
          <w:rFonts w:asciiTheme="minorHAnsi" w:eastAsiaTheme="minorEastAsia" w:hAnsiTheme="minorHAnsi" w:cstheme="minorBidi"/>
          <w:noProof/>
          <w:color w:val="auto"/>
        </w:rPr>
      </w:pPr>
      <w:r>
        <w:rPr>
          <w:sz w:val="24"/>
          <w:szCs w:val="24"/>
          <w:lang w:val="en-US"/>
        </w:rPr>
        <w:fldChar w:fldCharType="begin"/>
      </w:r>
      <w:r w:rsidR="009D568A">
        <w:rPr>
          <w:sz w:val="24"/>
          <w:szCs w:val="24"/>
          <w:lang w:val="en-US"/>
        </w:rPr>
        <w:instrText xml:space="preserve"> TOC \h \z \c "Tabela" </w:instrText>
      </w:r>
      <w:r>
        <w:rPr>
          <w:sz w:val="24"/>
          <w:szCs w:val="24"/>
          <w:lang w:val="en-US"/>
        </w:rPr>
        <w:fldChar w:fldCharType="separate"/>
      </w:r>
      <w:hyperlink w:anchor="_Toc341024475" w:history="1">
        <w:r w:rsidR="003E0C51" w:rsidRPr="00FE7DDD">
          <w:rPr>
            <w:rStyle w:val="Hyperlink"/>
            <w:noProof/>
          </w:rPr>
          <w:t>Tabela 1 - Distribuição da Água no Planeta</w:t>
        </w:r>
        <w:r w:rsidR="003E0C51">
          <w:rPr>
            <w:noProof/>
            <w:webHidden/>
          </w:rPr>
          <w:tab/>
        </w:r>
        <w:r>
          <w:rPr>
            <w:noProof/>
            <w:webHidden/>
          </w:rPr>
          <w:fldChar w:fldCharType="begin"/>
        </w:r>
        <w:r w:rsidR="003E0C51">
          <w:rPr>
            <w:noProof/>
            <w:webHidden/>
          </w:rPr>
          <w:instrText xml:space="preserve"> PAGEREF _Toc341024475 \h </w:instrText>
        </w:r>
        <w:r>
          <w:rPr>
            <w:noProof/>
            <w:webHidden/>
          </w:rPr>
        </w:r>
        <w:r>
          <w:rPr>
            <w:noProof/>
            <w:webHidden/>
          </w:rPr>
          <w:fldChar w:fldCharType="separate"/>
        </w:r>
        <w:r w:rsidR="00681872">
          <w:rPr>
            <w:noProof/>
            <w:webHidden/>
          </w:rPr>
          <w:t>7</w:t>
        </w:r>
        <w:r>
          <w:rPr>
            <w:noProof/>
            <w:webHidden/>
          </w:rPr>
          <w:fldChar w:fldCharType="end"/>
        </w:r>
      </w:hyperlink>
    </w:p>
    <w:p w:rsidR="003E0C51" w:rsidRDefault="00D52F8C">
      <w:pPr>
        <w:pStyle w:val="ndicedeilustraes"/>
        <w:tabs>
          <w:tab w:val="right" w:leader="dot" w:pos="9062"/>
        </w:tabs>
        <w:rPr>
          <w:rFonts w:asciiTheme="minorHAnsi" w:eastAsiaTheme="minorEastAsia" w:hAnsiTheme="minorHAnsi" w:cstheme="minorBidi"/>
          <w:noProof/>
          <w:color w:val="auto"/>
        </w:rPr>
      </w:pPr>
      <w:hyperlink w:anchor="_Toc341024476" w:history="1">
        <w:r w:rsidR="003E0C51" w:rsidRPr="00FE7DDD">
          <w:rPr>
            <w:rStyle w:val="Hyperlink"/>
            <w:noProof/>
          </w:rPr>
          <w:t>Tabela 2 - Matriz de comparação dos critérios</w:t>
        </w:r>
        <w:r w:rsidR="003E0C51">
          <w:rPr>
            <w:noProof/>
            <w:webHidden/>
          </w:rPr>
          <w:tab/>
        </w:r>
        <w:r w:rsidR="00906C93">
          <w:rPr>
            <w:noProof/>
            <w:webHidden/>
          </w:rPr>
          <w:fldChar w:fldCharType="begin"/>
        </w:r>
        <w:r w:rsidR="003E0C51">
          <w:rPr>
            <w:noProof/>
            <w:webHidden/>
          </w:rPr>
          <w:instrText xml:space="preserve"> PAGEREF _Toc341024476 \h </w:instrText>
        </w:r>
        <w:r w:rsidR="00906C93">
          <w:rPr>
            <w:noProof/>
            <w:webHidden/>
          </w:rPr>
        </w:r>
        <w:r w:rsidR="00906C93">
          <w:rPr>
            <w:noProof/>
            <w:webHidden/>
          </w:rPr>
          <w:fldChar w:fldCharType="separate"/>
        </w:r>
        <w:r w:rsidR="00681872">
          <w:rPr>
            <w:noProof/>
            <w:webHidden/>
          </w:rPr>
          <w:t>11</w:t>
        </w:r>
        <w:r w:rsidR="00906C93">
          <w:rPr>
            <w:noProof/>
            <w:webHidden/>
          </w:rPr>
          <w:fldChar w:fldCharType="end"/>
        </w:r>
      </w:hyperlink>
    </w:p>
    <w:p w:rsidR="003E0C51" w:rsidRDefault="00D52F8C">
      <w:pPr>
        <w:pStyle w:val="ndicedeilustraes"/>
        <w:tabs>
          <w:tab w:val="right" w:leader="dot" w:pos="9062"/>
        </w:tabs>
        <w:rPr>
          <w:rFonts w:asciiTheme="minorHAnsi" w:eastAsiaTheme="minorEastAsia" w:hAnsiTheme="minorHAnsi" w:cstheme="minorBidi"/>
          <w:noProof/>
          <w:color w:val="auto"/>
        </w:rPr>
      </w:pPr>
      <w:hyperlink w:anchor="_Toc341024477" w:history="1">
        <w:r w:rsidR="003E0C51" w:rsidRPr="00FE7DDD">
          <w:rPr>
            <w:rStyle w:val="Hyperlink"/>
            <w:noProof/>
          </w:rPr>
          <w:t>Tabela 3 - Matriz de decisão</w:t>
        </w:r>
        <w:r w:rsidR="003E0C51">
          <w:rPr>
            <w:noProof/>
            <w:webHidden/>
          </w:rPr>
          <w:tab/>
        </w:r>
        <w:r w:rsidR="00906C93">
          <w:rPr>
            <w:noProof/>
            <w:webHidden/>
          </w:rPr>
          <w:fldChar w:fldCharType="begin"/>
        </w:r>
        <w:r w:rsidR="003E0C51">
          <w:rPr>
            <w:noProof/>
            <w:webHidden/>
          </w:rPr>
          <w:instrText xml:space="preserve"> PAGEREF _Toc341024477 \h </w:instrText>
        </w:r>
        <w:r w:rsidR="00906C93">
          <w:rPr>
            <w:noProof/>
            <w:webHidden/>
          </w:rPr>
        </w:r>
        <w:r w:rsidR="00906C93">
          <w:rPr>
            <w:noProof/>
            <w:webHidden/>
          </w:rPr>
          <w:fldChar w:fldCharType="separate"/>
        </w:r>
        <w:r w:rsidR="00681872">
          <w:rPr>
            <w:noProof/>
            <w:webHidden/>
          </w:rPr>
          <w:t>11</w:t>
        </w:r>
        <w:r w:rsidR="00906C93">
          <w:rPr>
            <w:noProof/>
            <w:webHidden/>
          </w:rPr>
          <w:fldChar w:fldCharType="end"/>
        </w:r>
      </w:hyperlink>
    </w:p>
    <w:p w:rsidR="003E0C51" w:rsidRDefault="00D52F8C">
      <w:pPr>
        <w:pStyle w:val="ndicedeilustraes"/>
        <w:tabs>
          <w:tab w:val="right" w:leader="dot" w:pos="9062"/>
        </w:tabs>
        <w:rPr>
          <w:rFonts w:asciiTheme="minorHAnsi" w:eastAsiaTheme="minorEastAsia" w:hAnsiTheme="minorHAnsi" w:cstheme="minorBidi"/>
          <w:noProof/>
          <w:color w:val="auto"/>
        </w:rPr>
      </w:pPr>
      <w:hyperlink w:anchor="_Toc341024478" w:history="1">
        <w:r w:rsidR="003E0C51" w:rsidRPr="00FE7DDD">
          <w:rPr>
            <w:rStyle w:val="Hyperlink"/>
            <w:noProof/>
          </w:rPr>
          <w:t>Tabela 4 - Tipos de Sensores</w:t>
        </w:r>
        <w:r w:rsidR="003E0C51">
          <w:rPr>
            <w:noProof/>
            <w:webHidden/>
          </w:rPr>
          <w:tab/>
        </w:r>
        <w:r w:rsidR="00906C93">
          <w:rPr>
            <w:noProof/>
            <w:webHidden/>
          </w:rPr>
          <w:fldChar w:fldCharType="begin"/>
        </w:r>
        <w:r w:rsidR="003E0C51">
          <w:rPr>
            <w:noProof/>
            <w:webHidden/>
          </w:rPr>
          <w:instrText xml:space="preserve"> PAGEREF _Toc341024478 \h </w:instrText>
        </w:r>
        <w:r w:rsidR="00906C93">
          <w:rPr>
            <w:noProof/>
            <w:webHidden/>
          </w:rPr>
        </w:r>
        <w:r w:rsidR="00906C93">
          <w:rPr>
            <w:noProof/>
            <w:webHidden/>
          </w:rPr>
          <w:fldChar w:fldCharType="separate"/>
        </w:r>
        <w:r w:rsidR="00681872">
          <w:rPr>
            <w:noProof/>
            <w:webHidden/>
          </w:rPr>
          <w:t>15</w:t>
        </w:r>
        <w:r w:rsidR="00906C93">
          <w:rPr>
            <w:noProof/>
            <w:webHidden/>
          </w:rPr>
          <w:fldChar w:fldCharType="end"/>
        </w:r>
      </w:hyperlink>
    </w:p>
    <w:p w:rsidR="003E0C51" w:rsidRDefault="00D52F8C">
      <w:pPr>
        <w:pStyle w:val="ndicedeilustraes"/>
        <w:tabs>
          <w:tab w:val="right" w:leader="dot" w:pos="9062"/>
        </w:tabs>
        <w:rPr>
          <w:rFonts w:asciiTheme="minorHAnsi" w:eastAsiaTheme="minorEastAsia" w:hAnsiTheme="minorHAnsi" w:cstheme="minorBidi"/>
          <w:noProof/>
          <w:color w:val="auto"/>
        </w:rPr>
      </w:pPr>
      <w:hyperlink w:anchor="_Toc341024479" w:history="1">
        <w:r w:rsidR="003E0C51" w:rsidRPr="00FE7DDD">
          <w:rPr>
            <w:rStyle w:val="Hyperlink"/>
            <w:noProof/>
          </w:rPr>
          <w:t>Tabela 5 - Matriz de decisão para topologia</w:t>
        </w:r>
        <w:r w:rsidR="003E0C51">
          <w:rPr>
            <w:noProof/>
            <w:webHidden/>
          </w:rPr>
          <w:tab/>
        </w:r>
        <w:r w:rsidR="00906C93">
          <w:rPr>
            <w:noProof/>
            <w:webHidden/>
          </w:rPr>
          <w:fldChar w:fldCharType="begin"/>
        </w:r>
        <w:r w:rsidR="003E0C51">
          <w:rPr>
            <w:noProof/>
            <w:webHidden/>
          </w:rPr>
          <w:instrText xml:space="preserve"> PAGEREF _Toc341024479 \h </w:instrText>
        </w:r>
        <w:r w:rsidR="00906C93">
          <w:rPr>
            <w:noProof/>
            <w:webHidden/>
          </w:rPr>
        </w:r>
        <w:r w:rsidR="00906C93">
          <w:rPr>
            <w:noProof/>
            <w:webHidden/>
          </w:rPr>
          <w:fldChar w:fldCharType="separate"/>
        </w:r>
        <w:r w:rsidR="00681872">
          <w:rPr>
            <w:noProof/>
            <w:webHidden/>
          </w:rPr>
          <w:t>16</w:t>
        </w:r>
        <w:r w:rsidR="00906C93">
          <w:rPr>
            <w:noProof/>
            <w:webHidden/>
          </w:rPr>
          <w:fldChar w:fldCharType="end"/>
        </w:r>
      </w:hyperlink>
    </w:p>
    <w:p w:rsidR="003E0C51" w:rsidRDefault="00D52F8C">
      <w:pPr>
        <w:pStyle w:val="ndicedeilustraes"/>
        <w:tabs>
          <w:tab w:val="right" w:leader="dot" w:pos="9062"/>
        </w:tabs>
        <w:rPr>
          <w:rFonts w:asciiTheme="minorHAnsi" w:eastAsiaTheme="minorEastAsia" w:hAnsiTheme="minorHAnsi" w:cstheme="minorBidi"/>
          <w:noProof/>
          <w:color w:val="auto"/>
        </w:rPr>
      </w:pPr>
      <w:hyperlink w:anchor="_Toc341024480" w:history="1">
        <w:r w:rsidR="003E0C51" w:rsidRPr="00FE7DDD">
          <w:rPr>
            <w:rStyle w:val="Hyperlink"/>
            <w:noProof/>
          </w:rPr>
          <w:t>Tabela 6 - Matriz de comparação dos módulos</w:t>
        </w:r>
        <w:r w:rsidR="003E0C51">
          <w:rPr>
            <w:noProof/>
            <w:webHidden/>
          </w:rPr>
          <w:tab/>
        </w:r>
        <w:r w:rsidR="00906C93">
          <w:rPr>
            <w:noProof/>
            <w:webHidden/>
          </w:rPr>
          <w:fldChar w:fldCharType="begin"/>
        </w:r>
        <w:r w:rsidR="003E0C51">
          <w:rPr>
            <w:noProof/>
            <w:webHidden/>
          </w:rPr>
          <w:instrText xml:space="preserve"> PAGEREF _Toc341024480 \h </w:instrText>
        </w:r>
        <w:r w:rsidR="00906C93">
          <w:rPr>
            <w:noProof/>
            <w:webHidden/>
          </w:rPr>
        </w:r>
        <w:r w:rsidR="00906C93">
          <w:rPr>
            <w:noProof/>
            <w:webHidden/>
          </w:rPr>
          <w:fldChar w:fldCharType="separate"/>
        </w:r>
        <w:r w:rsidR="00681872">
          <w:rPr>
            <w:noProof/>
            <w:webHidden/>
          </w:rPr>
          <w:t>16</w:t>
        </w:r>
        <w:r w:rsidR="00906C93">
          <w:rPr>
            <w:noProof/>
            <w:webHidden/>
          </w:rPr>
          <w:fldChar w:fldCharType="end"/>
        </w:r>
      </w:hyperlink>
    </w:p>
    <w:p w:rsidR="009D568A" w:rsidRDefault="00906C93" w:rsidP="00747967">
      <w:pPr>
        <w:spacing w:line="240" w:lineRule="auto"/>
        <w:jc w:val="center"/>
        <w:rPr>
          <w:sz w:val="24"/>
          <w:szCs w:val="24"/>
          <w:lang w:val="en-US"/>
        </w:rPr>
      </w:pPr>
      <w:r>
        <w:rPr>
          <w:sz w:val="24"/>
          <w:szCs w:val="24"/>
          <w:lang w:val="en-US"/>
        </w:rPr>
        <w:fldChar w:fldCharType="end"/>
      </w:r>
    </w:p>
    <w:p w:rsidR="00747967" w:rsidRPr="00747967" w:rsidRDefault="00747967">
      <w:pPr>
        <w:spacing w:line="240" w:lineRule="auto"/>
        <w:rPr>
          <w:sz w:val="24"/>
          <w:szCs w:val="24"/>
        </w:rPr>
      </w:pPr>
      <w:r w:rsidRPr="00747967">
        <w:rPr>
          <w:sz w:val="24"/>
          <w:szCs w:val="24"/>
        </w:rPr>
        <w:br w:type="page"/>
      </w:r>
    </w:p>
    <w:p w:rsidR="00747967" w:rsidRPr="00425FE9" w:rsidRDefault="00747967" w:rsidP="00747967">
      <w:pPr>
        <w:spacing w:line="240" w:lineRule="auto"/>
        <w:jc w:val="center"/>
        <w:rPr>
          <w:sz w:val="24"/>
          <w:szCs w:val="24"/>
        </w:rPr>
      </w:pPr>
      <w:r w:rsidRPr="00425FE9">
        <w:rPr>
          <w:sz w:val="24"/>
          <w:szCs w:val="24"/>
        </w:rPr>
        <w:lastRenderedPageBreak/>
        <w:t>LISTA DE ABREVIATURAS</w:t>
      </w:r>
      <w:r w:rsidR="006D483D">
        <w:rPr>
          <w:sz w:val="24"/>
          <w:szCs w:val="24"/>
        </w:rPr>
        <w:t>, DEFINIÇÔES</w:t>
      </w:r>
      <w:r w:rsidRPr="00425FE9">
        <w:rPr>
          <w:sz w:val="24"/>
          <w:szCs w:val="24"/>
        </w:rPr>
        <w:t xml:space="preserve"> E </w:t>
      </w:r>
      <w:proofErr w:type="gramStart"/>
      <w:r w:rsidRPr="00425FE9">
        <w:rPr>
          <w:sz w:val="24"/>
          <w:szCs w:val="24"/>
        </w:rPr>
        <w:t>SÍMBOLOS</w:t>
      </w:r>
      <w:proofErr w:type="gramEnd"/>
    </w:p>
    <w:p w:rsidR="00425FE9" w:rsidRDefault="00425FE9" w:rsidP="00747967">
      <w:pPr>
        <w:spacing w:line="240" w:lineRule="auto"/>
        <w:jc w:val="center"/>
        <w:rPr>
          <w:sz w:val="24"/>
          <w:szCs w:val="24"/>
        </w:rPr>
      </w:pPr>
    </w:p>
    <w:p w:rsidR="003C3D06" w:rsidRDefault="003C3D06" w:rsidP="00425FE9">
      <w:pPr>
        <w:spacing w:line="240" w:lineRule="auto"/>
        <w:rPr>
          <w:sz w:val="24"/>
          <w:szCs w:val="24"/>
        </w:rPr>
      </w:pPr>
    </w:p>
    <w:p w:rsidR="003C3D06" w:rsidRDefault="003C3D06" w:rsidP="00425FE9">
      <w:pPr>
        <w:spacing w:line="240" w:lineRule="auto"/>
        <w:rPr>
          <w:sz w:val="24"/>
          <w:szCs w:val="24"/>
        </w:rPr>
      </w:pPr>
      <w:r>
        <w:rPr>
          <w:sz w:val="24"/>
          <w:szCs w:val="24"/>
        </w:rPr>
        <w:t>ADC</w:t>
      </w:r>
      <w:r>
        <w:rPr>
          <w:sz w:val="24"/>
          <w:szCs w:val="24"/>
        </w:rPr>
        <w:tab/>
      </w:r>
      <w:r>
        <w:rPr>
          <w:sz w:val="24"/>
          <w:szCs w:val="24"/>
        </w:rPr>
        <w:tab/>
      </w:r>
      <w:r>
        <w:rPr>
          <w:sz w:val="24"/>
          <w:szCs w:val="24"/>
        </w:rPr>
        <w:tab/>
      </w:r>
      <w:proofErr w:type="spellStart"/>
      <w:r>
        <w:rPr>
          <w:sz w:val="24"/>
          <w:szCs w:val="24"/>
        </w:rPr>
        <w:t>Analogic</w:t>
      </w:r>
      <w:proofErr w:type="spellEnd"/>
      <w:r>
        <w:rPr>
          <w:sz w:val="24"/>
          <w:szCs w:val="24"/>
        </w:rPr>
        <w:t>/Digital Converter ou Conversor Analógico/Digital</w:t>
      </w:r>
    </w:p>
    <w:p w:rsidR="00254327" w:rsidRPr="00254327" w:rsidRDefault="00254327" w:rsidP="00254327">
      <w:pPr>
        <w:spacing w:line="240" w:lineRule="auto"/>
        <w:ind w:left="2160" w:hanging="2160"/>
        <w:rPr>
          <w:sz w:val="24"/>
          <w:szCs w:val="24"/>
        </w:rPr>
      </w:pPr>
      <w:r>
        <w:rPr>
          <w:sz w:val="24"/>
          <w:szCs w:val="24"/>
        </w:rPr>
        <w:t>API</w:t>
      </w:r>
      <w:r>
        <w:rPr>
          <w:sz w:val="24"/>
          <w:szCs w:val="24"/>
        </w:rPr>
        <w:tab/>
      </w:r>
      <w:r w:rsidRPr="00254327">
        <w:rPr>
          <w:i/>
          <w:sz w:val="24"/>
          <w:szCs w:val="24"/>
        </w:rPr>
        <w:t>Application Programming Interface</w:t>
      </w:r>
      <w:r>
        <w:rPr>
          <w:sz w:val="24"/>
          <w:szCs w:val="24"/>
        </w:rPr>
        <w:t xml:space="preserve"> </w:t>
      </w:r>
      <w:r w:rsidRPr="00254327">
        <w:rPr>
          <w:sz w:val="24"/>
          <w:szCs w:val="24"/>
        </w:rPr>
        <w:t>(ou</w:t>
      </w:r>
      <w:r>
        <w:rPr>
          <w:sz w:val="24"/>
          <w:szCs w:val="24"/>
        </w:rPr>
        <w:t xml:space="preserve"> </w:t>
      </w:r>
      <w:r w:rsidRPr="00254327">
        <w:rPr>
          <w:sz w:val="24"/>
          <w:szCs w:val="24"/>
        </w:rPr>
        <w:t>Interface de Programação de Aplicativos) é um conjunto de</w:t>
      </w:r>
      <w:r>
        <w:rPr>
          <w:sz w:val="24"/>
          <w:szCs w:val="24"/>
        </w:rPr>
        <w:t xml:space="preserve"> </w:t>
      </w:r>
      <w:hyperlink r:id="rId10" w:tooltip="Subrotina" w:history="1">
        <w:r w:rsidRPr="00254327">
          <w:rPr>
            <w:sz w:val="24"/>
            <w:szCs w:val="24"/>
          </w:rPr>
          <w:t>rotinas</w:t>
        </w:r>
      </w:hyperlink>
      <w:r>
        <w:rPr>
          <w:sz w:val="24"/>
          <w:szCs w:val="24"/>
        </w:rPr>
        <w:t xml:space="preserve"> </w:t>
      </w:r>
      <w:r w:rsidRPr="00254327">
        <w:rPr>
          <w:sz w:val="24"/>
          <w:szCs w:val="24"/>
        </w:rPr>
        <w:t xml:space="preserve">e padrões estabelecidos por um </w:t>
      </w:r>
      <w:hyperlink r:id="rId11" w:tooltip="Software" w:history="1">
        <w:r w:rsidRPr="00254327">
          <w:rPr>
            <w:sz w:val="24"/>
            <w:szCs w:val="24"/>
          </w:rPr>
          <w:t>software</w:t>
        </w:r>
      </w:hyperlink>
      <w:r w:rsidRPr="00254327">
        <w:rPr>
          <w:sz w:val="24"/>
          <w:szCs w:val="24"/>
        </w:rPr>
        <w:t xml:space="preserve"> para a utilização das suas funcionalidades por aplicativos que não pretendem envolver-se em detalhes da</w:t>
      </w:r>
      <w:r>
        <w:rPr>
          <w:sz w:val="24"/>
          <w:szCs w:val="24"/>
        </w:rPr>
        <w:t xml:space="preserve"> </w:t>
      </w:r>
      <w:hyperlink r:id="rId12" w:tooltip="Implementação de software" w:history="1">
        <w:proofErr w:type="gramStart"/>
        <w:r w:rsidRPr="00254327">
          <w:rPr>
            <w:sz w:val="24"/>
            <w:szCs w:val="24"/>
          </w:rPr>
          <w:t>implementação</w:t>
        </w:r>
        <w:proofErr w:type="gramEnd"/>
      </w:hyperlink>
      <w:r>
        <w:rPr>
          <w:sz w:val="24"/>
          <w:szCs w:val="24"/>
        </w:rPr>
        <w:t xml:space="preserve"> </w:t>
      </w:r>
      <w:r w:rsidRPr="00254327">
        <w:rPr>
          <w:sz w:val="24"/>
          <w:szCs w:val="24"/>
        </w:rPr>
        <w:t>do software, mas apenas usar seus serviços</w:t>
      </w:r>
      <w:r>
        <w:rPr>
          <w:sz w:val="24"/>
          <w:szCs w:val="24"/>
        </w:rPr>
        <w:t>.</w:t>
      </w:r>
    </w:p>
    <w:p w:rsidR="003C3D06" w:rsidRDefault="003C3D06" w:rsidP="00425FE9">
      <w:pPr>
        <w:spacing w:line="240" w:lineRule="auto"/>
        <w:rPr>
          <w:sz w:val="24"/>
          <w:szCs w:val="24"/>
        </w:rPr>
      </w:pPr>
      <w:r>
        <w:rPr>
          <w:sz w:val="24"/>
          <w:szCs w:val="24"/>
        </w:rPr>
        <w:t>B</w:t>
      </w:r>
      <w:r w:rsidRPr="0024075C">
        <w:rPr>
          <w:sz w:val="24"/>
          <w:szCs w:val="24"/>
        </w:rPr>
        <w:t>oot-</w:t>
      </w:r>
      <w:proofErr w:type="spellStart"/>
      <w:r w:rsidRPr="0024075C">
        <w:rPr>
          <w:sz w:val="24"/>
          <w:szCs w:val="24"/>
        </w:rPr>
        <w:t>lo</w:t>
      </w:r>
      <w:r>
        <w:rPr>
          <w:sz w:val="24"/>
          <w:szCs w:val="24"/>
        </w:rPr>
        <w:t>ader</w:t>
      </w:r>
      <w:proofErr w:type="spellEnd"/>
      <w:r>
        <w:rPr>
          <w:sz w:val="24"/>
          <w:szCs w:val="24"/>
        </w:rPr>
        <w:tab/>
      </w:r>
      <w:r>
        <w:rPr>
          <w:sz w:val="24"/>
          <w:szCs w:val="24"/>
        </w:rPr>
        <w:tab/>
        <w:t>Carregador inicial do sistema</w:t>
      </w:r>
    </w:p>
    <w:p w:rsidR="003C3D06" w:rsidRDefault="003C3D06" w:rsidP="00425FE9">
      <w:pPr>
        <w:spacing w:line="240" w:lineRule="auto"/>
        <w:rPr>
          <w:i/>
          <w:sz w:val="24"/>
          <w:szCs w:val="24"/>
        </w:rPr>
      </w:pPr>
      <w:r>
        <w:rPr>
          <w:i/>
          <w:sz w:val="24"/>
          <w:szCs w:val="24"/>
        </w:rPr>
        <w:t>BV</w:t>
      </w:r>
      <w:r>
        <w:rPr>
          <w:i/>
          <w:sz w:val="24"/>
          <w:szCs w:val="24"/>
        </w:rPr>
        <w:tab/>
      </w:r>
      <w:r>
        <w:rPr>
          <w:i/>
          <w:sz w:val="24"/>
          <w:szCs w:val="24"/>
        </w:rPr>
        <w:tab/>
      </w:r>
      <w:r>
        <w:rPr>
          <w:i/>
          <w:sz w:val="24"/>
          <w:szCs w:val="24"/>
        </w:rPr>
        <w:tab/>
      </w:r>
      <w:r w:rsidRPr="00513ADE">
        <w:rPr>
          <w:i/>
          <w:sz w:val="24"/>
          <w:szCs w:val="24"/>
        </w:rPr>
        <w:t xml:space="preserve">Business </w:t>
      </w:r>
      <w:proofErr w:type="spellStart"/>
      <w:r w:rsidRPr="00513ADE">
        <w:rPr>
          <w:i/>
          <w:sz w:val="24"/>
          <w:szCs w:val="24"/>
        </w:rPr>
        <w:t>Value</w:t>
      </w:r>
      <w:proofErr w:type="spellEnd"/>
      <w:r>
        <w:rPr>
          <w:i/>
          <w:sz w:val="24"/>
          <w:szCs w:val="24"/>
        </w:rPr>
        <w:t xml:space="preserve"> ou </w:t>
      </w:r>
      <w:r w:rsidRPr="0024075C">
        <w:rPr>
          <w:sz w:val="24"/>
          <w:szCs w:val="24"/>
        </w:rPr>
        <w:t>valor da funcionalidade para o cliente</w:t>
      </w:r>
    </w:p>
    <w:p w:rsidR="003C3D06" w:rsidRDefault="003C3D06" w:rsidP="009F4AEE">
      <w:pPr>
        <w:spacing w:line="240" w:lineRule="auto"/>
        <w:ind w:left="2160" w:hanging="2160"/>
        <w:rPr>
          <w:sz w:val="24"/>
          <w:szCs w:val="24"/>
        </w:rPr>
      </w:pPr>
      <w:r w:rsidRPr="00506402">
        <w:rPr>
          <w:sz w:val="24"/>
          <w:szCs w:val="24"/>
        </w:rPr>
        <w:t>CSS</w:t>
      </w:r>
      <w:r>
        <w:rPr>
          <w:sz w:val="24"/>
          <w:szCs w:val="24"/>
        </w:rPr>
        <w:tab/>
      </w:r>
      <w:proofErr w:type="spellStart"/>
      <w:r w:rsidRPr="006D483D">
        <w:rPr>
          <w:sz w:val="24"/>
          <w:szCs w:val="24"/>
        </w:rPr>
        <w:t>Cascading</w:t>
      </w:r>
      <w:proofErr w:type="spellEnd"/>
      <w:r w:rsidR="005A69CA">
        <w:rPr>
          <w:sz w:val="24"/>
          <w:szCs w:val="24"/>
        </w:rPr>
        <w:t xml:space="preserve"> </w:t>
      </w:r>
      <w:proofErr w:type="spellStart"/>
      <w:r w:rsidRPr="006D483D">
        <w:rPr>
          <w:sz w:val="24"/>
          <w:szCs w:val="24"/>
        </w:rPr>
        <w:t>Style</w:t>
      </w:r>
      <w:proofErr w:type="spellEnd"/>
      <w:r w:rsidR="005A69CA">
        <w:rPr>
          <w:sz w:val="24"/>
          <w:szCs w:val="24"/>
        </w:rPr>
        <w:t xml:space="preserve"> </w:t>
      </w:r>
      <w:proofErr w:type="spellStart"/>
      <w:r w:rsidRPr="006D483D">
        <w:rPr>
          <w:sz w:val="24"/>
          <w:szCs w:val="24"/>
        </w:rPr>
        <w:t>Sheets</w:t>
      </w:r>
      <w:proofErr w:type="spellEnd"/>
      <w:r w:rsidRPr="006D483D">
        <w:rPr>
          <w:sz w:val="24"/>
          <w:szCs w:val="24"/>
        </w:rPr>
        <w:t>. É uma linguagem de estilo utilizada para definir a apresentação de documentos escritos em uma linguagem de marcação</w:t>
      </w:r>
    </w:p>
    <w:p w:rsidR="003C3D06" w:rsidRDefault="003C3D06" w:rsidP="009F4AEE">
      <w:pPr>
        <w:spacing w:line="240" w:lineRule="auto"/>
        <w:ind w:left="2160" w:hanging="2160"/>
        <w:rPr>
          <w:sz w:val="24"/>
          <w:szCs w:val="24"/>
        </w:rPr>
      </w:pPr>
      <w:proofErr w:type="spellStart"/>
      <w:r w:rsidRPr="00506402">
        <w:rPr>
          <w:sz w:val="24"/>
          <w:szCs w:val="24"/>
        </w:rPr>
        <w:t>Django</w:t>
      </w:r>
      <w:proofErr w:type="spellEnd"/>
      <w:r>
        <w:rPr>
          <w:sz w:val="24"/>
          <w:szCs w:val="24"/>
        </w:rPr>
        <w:tab/>
        <w:t>Framework web</w:t>
      </w:r>
    </w:p>
    <w:p w:rsidR="003C3D06" w:rsidRDefault="003C3D06" w:rsidP="009F4AEE">
      <w:pPr>
        <w:spacing w:line="240" w:lineRule="auto"/>
        <w:ind w:left="2160" w:hanging="2160"/>
        <w:rPr>
          <w:sz w:val="24"/>
          <w:szCs w:val="24"/>
        </w:rPr>
      </w:pPr>
      <w:r>
        <w:rPr>
          <w:sz w:val="24"/>
          <w:szCs w:val="24"/>
        </w:rPr>
        <w:t>Framework</w:t>
      </w:r>
      <w:r>
        <w:rPr>
          <w:sz w:val="24"/>
          <w:szCs w:val="24"/>
        </w:rPr>
        <w:tab/>
        <w:t>Modelo de dados para simular um domínio</w:t>
      </w:r>
    </w:p>
    <w:p w:rsidR="003C3D06" w:rsidRDefault="003C3D06" w:rsidP="009F4AEE">
      <w:pPr>
        <w:spacing w:line="240" w:lineRule="auto"/>
        <w:ind w:left="2160" w:hanging="2160"/>
        <w:rPr>
          <w:sz w:val="24"/>
          <w:szCs w:val="24"/>
        </w:rPr>
      </w:pPr>
      <w:r w:rsidRPr="00506402">
        <w:rPr>
          <w:sz w:val="24"/>
          <w:szCs w:val="24"/>
        </w:rPr>
        <w:t>HTML</w:t>
      </w:r>
      <w:r>
        <w:rPr>
          <w:sz w:val="24"/>
          <w:szCs w:val="24"/>
        </w:rPr>
        <w:tab/>
      </w:r>
      <w:proofErr w:type="spellStart"/>
      <w:r w:rsidRPr="006D483D">
        <w:rPr>
          <w:sz w:val="24"/>
          <w:szCs w:val="24"/>
        </w:rPr>
        <w:t>Hyper</w:t>
      </w:r>
      <w:proofErr w:type="spellEnd"/>
      <w:r w:rsidR="005A69CA">
        <w:rPr>
          <w:sz w:val="24"/>
          <w:szCs w:val="24"/>
        </w:rPr>
        <w:t xml:space="preserve"> </w:t>
      </w:r>
      <w:proofErr w:type="spellStart"/>
      <w:r w:rsidRPr="006D483D">
        <w:rPr>
          <w:sz w:val="24"/>
          <w:szCs w:val="24"/>
        </w:rPr>
        <w:t>Te</w:t>
      </w:r>
      <w:r w:rsidR="005A69CA">
        <w:rPr>
          <w:sz w:val="24"/>
          <w:szCs w:val="24"/>
        </w:rPr>
        <w:t>xt</w:t>
      </w:r>
      <w:proofErr w:type="spellEnd"/>
      <w:r w:rsidR="005A69CA">
        <w:rPr>
          <w:sz w:val="24"/>
          <w:szCs w:val="24"/>
        </w:rPr>
        <w:t xml:space="preserve"> </w:t>
      </w:r>
      <w:proofErr w:type="spellStart"/>
      <w:r w:rsidR="005A69CA">
        <w:rPr>
          <w:sz w:val="24"/>
          <w:szCs w:val="24"/>
        </w:rPr>
        <w:t>Markup</w:t>
      </w:r>
      <w:proofErr w:type="spellEnd"/>
      <w:r w:rsidR="005A69CA">
        <w:rPr>
          <w:sz w:val="24"/>
          <w:szCs w:val="24"/>
        </w:rPr>
        <w:t xml:space="preserve"> </w:t>
      </w:r>
      <w:proofErr w:type="spellStart"/>
      <w:r w:rsidR="005A69CA">
        <w:rPr>
          <w:sz w:val="24"/>
          <w:szCs w:val="24"/>
        </w:rPr>
        <w:t>Language</w:t>
      </w:r>
      <w:proofErr w:type="spellEnd"/>
      <w:r w:rsidR="005A69CA">
        <w:rPr>
          <w:sz w:val="24"/>
          <w:szCs w:val="24"/>
        </w:rPr>
        <w:t xml:space="preserve">, que significa </w:t>
      </w:r>
      <w:r>
        <w:rPr>
          <w:sz w:val="24"/>
          <w:szCs w:val="24"/>
        </w:rPr>
        <w:t xml:space="preserve">Linguagem de </w:t>
      </w:r>
      <w:r w:rsidRPr="006D483D">
        <w:rPr>
          <w:sz w:val="24"/>
          <w:szCs w:val="24"/>
        </w:rPr>
        <w:t xml:space="preserve">Marcação de </w:t>
      </w:r>
      <w:proofErr w:type="gramStart"/>
      <w:r w:rsidRPr="006D483D">
        <w:rPr>
          <w:sz w:val="24"/>
          <w:szCs w:val="24"/>
        </w:rPr>
        <w:t>Hipertexto</w:t>
      </w:r>
      <w:proofErr w:type="gramEnd"/>
    </w:p>
    <w:p w:rsidR="003C3D06" w:rsidRDefault="003C3D06" w:rsidP="00425FE9">
      <w:pPr>
        <w:spacing w:line="240" w:lineRule="auto"/>
        <w:rPr>
          <w:sz w:val="24"/>
          <w:szCs w:val="24"/>
        </w:rPr>
      </w:pPr>
      <w:proofErr w:type="spellStart"/>
      <w:r w:rsidRPr="00506402">
        <w:rPr>
          <w:sz w:val="24"/>
          <w:szCs w:val="24"/>
        </w:rPr>
        <w:t>Javascrip</w:t>
      </w:r>
      <w:r>
        <w:rPr>
          <w:sz w:val="24"/>
          <w:szCs w:val="24"/>
        </w:rPr>
        <w:t>t</w:t>
      </w:r>
      <w:proofErr w:type="spellEnd"/>
      <w:r>
        <w:rPr>
          <w:sz w:val="24"/>
          <w:szCs w:val="24"/>
        </w:rPr>
        <w:tab/>
      </w:r>
      <w:r>
        <w:rPr>
          <w:sz w:val="24"/>
          <w:szCs w:val="24"/>
        </w:rPr>
        <w:tab/>
        <w:t>Linguagem de programação</w:t>
      </w:r>
    </w:p>
    <w:p w:rsidR="003C3D06" w:rsidRDefault="003C3D06" w:rsidP="00425FE9">
      <w:pPr>
        <w:spacing w:line="240" w:lineRule="auto"/>
        <w:rPr>
          <w:sz w:val="24"/>
          <w:szCs w:val="24"/>
        </w:rPr>
      </w:pPr>
      <w:r>
        <w:rPr>
          <w:sz w:val="24"/>
          <w:szCs w:val="24"/>
        </w:rPr>
        <w:t xml:space="preserve">Metodologia </w:t>
      </w:r>
      <w:proofErr w:type="spellStart"/>
      <w:r w:rsidRPr="0024075C">
        <w:rPr>
          <w:sz w:val="24"/>
          <w:szCs w:val="24"/>
        </w:rPr>
        <w:t>Scrum</w:t>
      </w:r>
      <w:proofErr w:type="spellEnd"/>
      <w:r>
        <w:rPr>
          <w:sz w:val="24"/>
          <w:szCs w:val="24"/>
        </w:rPr>
        <w:tab/>
        <w:t>Metodologia de desenvolvimento ágil</w:t>
      </w:r>
    </w:p>
    <w:p w:rsidR="003C3D06" w:rsidRDefault="003C3D06" w:rsidP="00425FE9">
      <w:pPr>
        <w:spacing w:line="240" w:lineRule="auto"/>
        <w:rPr>
          <w:sz w:val="24"/>
          <w:szCs w:val="24"/>
        </w:rPr>
      </w:pPr>
      <w:proofErr w:type="spellStart"/>
      <w:r w:rsidRPr="00761EE5">
        <w:rPr>
          <w:i/>
          <w:sz w:val="24"/>
          <w:szCs w:val="24"/>
        </w:rPr>
        <w:t>Mockup</w:t>
      </w:r>
      <w:proofErr w:type="spellEnd"/>
      <w:r>
        <w:rPr>
          <w:i/>
          <w:sz w:val="24"/>
          <w:szCs w:val="24"/>
        </w:rPr>
        <w:tab/>
      </w:r>
      <w:r>
        <w:rPr>
          <w:i/>
          <w:sz w:val="24"/>
          <w:szCs w:val="24"/>
        </w:rPr>
        <w:tab/>
      </w:r>
      <w:r w:rsidRPr="00853F76">
        <w:rPr>
          <w:sz w:val="24"/>
          <w:szCs w:val="24"/>
        </w:rPr>
        <w:t>Conjunto de d</w:t>
      </w:r>
      <w:r w:rsidRPr="006D483D">
        <w:rPr>
          <w:sz w:val="24"/>
          <w:szCs w:val="24"/>
        </w:rPr>
        <w:t>ados utilizados para testes em softwares</w:t>
      </w:r>
    </w:p>
    <w:p w:rsidR="003C3D06" w:rsidRPr="00BA76C0" w:rsidRDefault="003C3D06" w:rsidP="00BA76C0">
      <w:pPr>
        <w:spacing w:line="240" w:lineRule="auto"/>
        <w:ind w:left="2160" w:hanging="2160"/>
        <w:rPr>
          <w:sz w:val="24"/>
          <w:szCs w:val="24"/>
        </w:rPr>
      </w:pPr>
      <w:proofErr w:type="spellStart"/>
      <w:r w:rsidRPr="00BA76C0">
        <w:rPr>
          <w:sz w:val="24"/>
          <w:szCs w:val="24"/>
        </w:rPr>
        <w:t>Mosfets</w:t>
      </w:r>
      <w:proofErr w:type="spellEnd"/>
      <w:r w:rsidRPr="00BA76C0">
        <w:rPr>
          <w:sz w:val="24"/>
          <w:szCs w:val="24"/>
        </w:rPr>
        <w:tab/>
        <w:t>Metal</w:t>
      </w:r>
      <w:r w:rsidR="005A69CA">
        <w:rPr>
          <w:sz w:val="24"/>
          <w:szCs w:val="24"/>
        </w:rPr>
        <w:t xml:space="preserve"> </w:t>
      </w:r>
      <w:r w:rsidRPr="00BA76C0">
        <w:rPr>
          <w:sz w:val="24"/>
          <w:szCs w:val="24"/>
        </w:rPr>
        <w:t>Oxide</w:t>
      </w:r>
      <w:r w:rsidR="005A69CA">
        <w:rPr>
          <w:sz w:val="24"/>
          <w:szCs w:val="24"/>
        </w:rPr>
        <w:t xml:space="preserve"> </w:t>
      </w:r>
      <w:proofErr w:type="spellStart"/>
      <w:r w:rsidRPr="00BA76C0">
        <w:rPr>
          <w:sz w:val="24"/>
          <w:szCs w:val="24"/>
        </w:rPr>
        <w:t>Semiconductor</w:t>
      </w:r>
      <w:proofErr w:type="spellEnd"/>
      <w:r w:rsidR="005A69CA">
        <w:rPr>
          <w:sz w:val="24"/>
          <w:szCs w:val="24"/>
        </w:rPr>
        <w:t xml:space="preserve"> </w:t>
      </w:r>
      <w:r w:rsidRPr="00BA76C0">
        <w:rPr>
          <w:sz w:val="24"/>
          <w:szCs w:val="24"/>
        </w:rPr>
        <w:t>Field</w:t>
      </w:r>
      <w:r w:rsidR="005A69CA">
        <w:rPr>
          <w:sz w:val="24"/>
          <w:szCs w:val="24"/>
        </w:rPr>
        <w:t xml:space="preserve"> </w:t>
      </w:r>
      <w:proofErr w:type="spellStart"/>
      <w:r w:rsidRPr="00BA76C0">
        <w:rPr>
          <w:sz w:val="24"/>
          <w:szCs w:val="24"/>
        </w:rPr>
        <w:t>Effect</w:t>
      </w:r>
      <w:proofErr w:type="spellEnd"/>
      <w:r w:rsidR="005A69CA">
        <w:rPr>
          <w:sz w:val="24"/>
          <w:szCs w:val="24"/>
        </w:rPr>
        <w:t xml:space="preserve"> </w:t>
      </w:r>
      <w:r w:rsidRPr="00BA76C0">
        <w:rPr>
          <w:sz w:val="24"/>
          <w:szCs w:val="24"/>
        </w:rPr>
        <w:t xml:space="preserve">Transistor, ou transistor de efeito de </w:t>
      </w:r>
      <w:proofErr w:type="gramStart"/>
      <w:r w:rsidRPr="00BA76C0">
        <w:rPr>
          <w:sz w:val="24"/>
          <w:szCs w:val="24"/>
        </w:rPr>
        <w:t>campo</w:t>
      </w:r>
      <w:proofErr w:type="gramEnd"/>
    </w:p>
    <w:p w:rsidR="003C3D06" w:rsidRDefault="003C3D06" w:rsidP="00425FE9">
      <w:pPr>
        <w:spacing w:line="240" w:lineRule="auto"/>
        <w:rPr>
          <w:sz w:val="24"/>
          <w:szCs w:val="24"/>
        </w:rPr>
      </w:pPr>
      <w:r>
        <w:rPr>
          <w:sz w:val="24"/>
          <w:szCs w:val="24"/>
        </w:rPr>
        <w:t>MVV</w:t>
      </w:r>
      <w:r>
        <w:rPr>
          <w:sz w:val="24"/>
          <w:szCs w:val="24"/>
        </w:rPr>
        <w:tab/>
      </w:r>
      <w:r>
        <w:rPr>
          <w:sz w:val="24"/>
          <w:szCs w:val="24"/>
        </w:rPr>
        <w:tab/>
      </w:r>
      <w:r>
        <w:rPr>
          <w:sz w:val="24"/>
          <w:szCs w:val="24"/>
        </w:rPr>
        <w:tab/>
      </w:r>
      <w:proofErr w:type="spellStart"/>
      <w:r>
        <w:rPr>
          <w:sz w:val="24"/>
          <w:szCs w:val="24"/>
        </w:rPr>
        <w:t>Model</w:t>
      </w:r>
      <w:proofErr w:type="spellEnd"/>
      <w:r>
        <w:rPr>
          <w:sz w:val="24"/>
          <w:szCs w:val="24"/>
        </w:rPr>
        <w:t xml:space="preserve"> </w:t>
      </w:r>
      <w:proofErr w:type="spellStart"/>
      <w:r>
        <w:rPr>
          <w:sz w:val="24"/>
          <w:szCs w:val="24"/>
        </w:rPr>
        <w:t>View</w:t>
      </w:r>
      <w:proofErr w:type="spellEnd"/>
      <w:r>
        <w:rPr>
          <w:sz w:val="24"/>
          <w:szCs w:val="24"/>
        </w:rPr>
        <w:t xml:space="preserve"> </w:t>
      </w:r>
      <w:proofErr w:type="spellStart"/>
      <w:r>
        <w:rPr>
          <w:sz w:val="24"/>
          <w:szCs w:val="24"/>
        </w:rPr>
        <w:t>Controller</w:t>
      </w:r>
      <w:proofErr w:type="spellEnd"/>
    </w:p>
    <w:p w:rsidR="003C3D06" w:rsidRDefault="003C3D06" w:rsidP="009F4AEE">
      <w:pPr>
        <w:spacing w:line="240" w:lineRule="auto"/>
        <w:ind w:left="2160" w:hanging="2160"/>
        <w:rPr>
          <w:sz w:val="24"/>
          <w:szCs w:val="24"/>
        </w:rPr>
      </w:pPr>
      <w:proofErr w:type="gramStart"/>
      <w:r w:rsidRPr="00506402">
        <w:rPr>
          <w:sz w:val="24"/>
          <w:szCs w:val="24"/>
        </w:rPr>
        <w:t>MySQL</w:t>
      </w:r>
      <w:proofErr w:type="gramEnd"/>
      <w:r>
        <w:rPr>
          <w:sz w:val="24"/>
          <w:szCs w:val="24"/>
        </w:rPr>
        <w:tab/>
        <w:t>B</w:t>
      </w:r>
      <w:r w:rsidRPr="00506402">
        <w:rPr>
          <w:sz w:val="24"/>
          <w:szCs w:val="24"/>
        </w:rPr>
        <w:t>anco de dados</w:t>
      </w:r>
    </w:p>
    <w:p w:rsidR="003C3D06" w:rsidRDefault="003C3D06" w:rsidP="00425FE9">
      <w:pPr>
        <w:spacing w:line="240" w:lineRule="auto"/>
        <w:ind w:left="2160" w:hanging="2160"/>
        <w:rPr>
          <w:sz w:val="24"/>
          <w:szCs w:val="24"/>
        </w:rPr>
      </w:pPr>
      <w:r>
        <w:rPr>
          <w:sz w:val="24"/>
          <w:szCs w:val="24"/>
        </w:rPr>
        <w:t xml:space="preserve">Planning </w:t>
      </w:r>
      <w:proofErr w:type="spellStart"/>
      <w:r>
        <w:rPr>
          <w:sz w:val="24"/>
          <w:szCs w:val="24"/>
        </w:rPr>
        <w:t>Poker</w:t>
      </w:r>
      <w:proofErr w:type="spellEnd"/>
      <w:r>
        <w:rPr>
          <w:sz w:val="24"/>
          <w:szCs w:val="24"/>
        </w:rPr>
        <w:tab/>
        <w:t>Método de atribuição de notas por múltiplas pessoas ao mesmo tempo</w:t>
      </w:r>
    </w:p>
    <w:p w:rsidR="003C3D06" w:rsidRDefault="003C3D06" w:rsidP="006D483D">
      <w:pPr>
        <w:spacing w:line="240" w:lineRule="auto"/>
        <w:ind w:left="2160" w:hanging="2160"/>
        <w:rPr>
          <w:sz w:val="24"/>
          <w:szCs w:val="24"/>
        </w:rPr>
      </w:pPr>
      <w:proofErr w:type="spellStart"/>
      <w:proofErr w:type="gramStart"/>
      <w:r>
        <w:rPr>
          <w:sz w:val="24"/>
          <w:szCs w:val="24"/>
        </w:rPr>
        <w:t>PMBoK</w:t>
      </w:r>
      <w:proofErr w:type="spellEnd"/>
      <w:proofErr w:type="gramEnd"/>
      <w:r>
        <w:rPr>
          <w:sz w:val="24"/>
          <w:szCs w:val="24"/>
        </w:rPr>
        <w:tab/>
        <w:t>Guia de boas práticas em gestão de projetos, desenvolvido pelo PMI</w:t>
      </w:r>
    </w:p>
    <w:p w:rsidR="003C3D06" w:rsidRPr="00425FE9" w:rsidRDefault="003C3D06" w:rsidP="006D483D">
      <w:pPr>
        <w:spacing w:line="240" w:lineRule="auto"/>
        <w:ind w:left="2160" w:hanging="2160"/>
        <w:rPr>
          <w:sz w:val="24"/>
          <w:szCs w:val="24"/>
        </w:rPr>
      </w:pPr>
      <w:r>
        <w:rPr>
          <w:sz w:val="24"/>
          <w:szCs w:val="24"/>
        </w:rPr>
        <w:t>PMI</w:t>
      </w:r>
      <w:r>
        <w:rPr>
          <w:sz w:val="24"/>
          <w:szCs w:val="24"/>
        </w:rPr>
        <w:tab/>
      </w:r>
      <w:r w:rsidRPr="00770129">
        <w:rPr>
          <w:sz w:val="24"/>
          <w:szCs w:val="24"/>
        </w:rPr>
        <w:t xml:space="preserve">Project Management </w:t>
      </w:r>
      <w:proofErr w:type="spellStart"/>
      <w:r w:rsidRPr="00770129">
        <w:rPr>
          <w:sz w:val="24"/>
          <w:szCs w:val="24"/>
        </w:rPr>
        <w:t>Institute</w:t>
      </w:r>
      <w:proofErr w:type="spellEnd"/>
    </w:p>
    <w:p w:rsidR="003C3D06" w:rsidRDefault="003C3D06" w:rsidP="009F4AEE">
      <w:pPr>
        <w:spacing w:line="240" w:lineRule="auto"/>
        <w:ind w:left="2160" w:hanging="2160"/>
        <w:rPr>
          <w:sz w:val="24"/>
          <w:szCs w:val="24"/>
        </w:rPr>
      </w:pPr>
      <w:r w:rsidRPr="00506402">
        <w:rPr>
          <w:sz w:val="24"/>
          <w:szCs w:val="24"/>
        </w:rPr>
        <w:t>Python</w:t>
      </w:r>
      <w:r>
        <w:rPr>
          <w:sz w:val="24"/>
          <w:szCs w:val="24"/>
        </w:rPr>
        <w:tab/>
        <w:t>Linguagem de programação versátil</w:t>
      </w:r>
    </w:p>
    <w:p w:rsidR="003C3D06" w:rsidRDefault="003C3D06" w:rsidP="00425FE9">
      <w:pPr>
        <w:spacing w:line="240" w:lineRule="auto"/>
        <w:ind w:left="2160" w:hanging="2160"/>
        <w:rPr>
          <w:sz w:val="24"/>
          <w:szCs w:val="24"/>
        </w:rPr>
      </w:pPr>
      <w:r>
        <w:rPr>
          <w:sz w:val="24"/>
          <w:szCs w:val="24"/>
        </w:rPr>
        <w:t xml:space="preserve">Rede </w:t>
      </w:r>
      <w:proofErr w:type="spellStart"/>
      <w:r>
        <w:rPr>
          <w:sz w:val="24"/>
          <w:szCs w:val="24"/>
        </w:rPr>
        <w:t>mesh</w:t>
      </w:r>
      <w:proofErr w:type="spellEnd"/>
      <w:r>
        <w:rPr>
          <w:sz w:val="24"/>
          <w:szCs w:val="24"/>
        </w:rPr>
        <w:tab/>
        <w:t>Rede de dados sem fio em que cada nó é também um transmissor</w:t>
      </w:r>
    </w:p>
    <w:p w:rsidR="003C3D06" w:rsidRDefault="003C3D06" w:rsidP="00425FE9">
      <w:pPr>
        <w:spacing w:line="240" w:lineRule="auto"/>
        <w:rPr>
          <w:i/>
          <w:sz w:val="24"/>
          <w:szCs w:val="24"/>
        </w:rPr>
      </w:pPr>
      <w:r w:rsidRPr="0024075C">
        <w:rPr>
          <w:sz w:val="24"/>
          <w:szCs w:val="24"/>
        </w:rPr>
        <w:t>ROI</w:t>
      </w:r>
      <w:r>
        <w:rPr>
          <w:sz w:val="24"/>
          <w:szCs w:val="24"/>
        </w:rPr>
        <w:tab/>
      </w:r>
      <w:r>
        <w:rPr>
          <w:sz w:val="24"/>
          <w:szCs w:val="24"/>
        </w:rPr>
        <w:tab/>
      </w:r>
      <w:r>
        <w:rPr>
          <w:sz w:val="24"/>
          <w:szCs w:val="24"/>
        </w:rPr>
        <w:tab/>
      </w:r>
      <w:proofErr w:type="spellStart"/>
      <w:r w:rsidRPr="00513ADE">
        <w:rPr>
          <w:i/>
          <w:sz w:val="24"/>
          <w:szCs w:val="24"/>
        </w:rPr>
        <w:t>Return</w:t>
      </w:r>
      <w:proofErr w:type="spellEnd"/>
      <w:r w:rsidR="005A69CA">
        <w:rPr>
          <w:i/>
          <w:sz w:val="24"/>
          <w:szCs w:val="24"/>
        </w:rPr>
        <w:t xml:space="preserve"> </w:t>
      </w:r>
      <w:proofErr w:type="spellStart"/>
      <w:r w:rsidRPr="00513ADE">
        <w:rPr>
          <w:i/>
          <w:sz w:val="24"/>
          <w:szCs w:val="24"/>
        </w:rPr>
        <w:t>on</w:t>
      </w:r>
      <w:proofErr w:type="spellEnd"/>
      <w:r w:rsidR="005A69CA">
        <w:rPr>
          <w:i/>
          <w:sz w:val="24"/>
          <w:szCs w:val="24"/>
        </w:rPr>
        <w:t xml:space="preserve"> </w:t>
      </w:r>
      <w:proofErr w:type="spellStart"/>
      <w:r w:rsidRPr="00513ADE">
        <w:rPr>
          <w:i/>
          <w:sz w:val="24"/>
          <w:szCs w:val="24"/>
        </w:rPr>
        <w:t>Investiment</w:t>
      </w:r>
      <w:proofErr w:type="spellEnd"/>
      <w:r>
        <w:rPr>
          <w:i/>
          <w:sz w:val="24"/>
          <w:szCs w:val="24"/>
        </w:rPr>
        <w:t xml:space="preserve"> ou Retorno do Investimento</w:t>
      </w:r>
    </w:p>
    <w:p w:rsidR="003C3D06" w:rsidRPr="00921261" w:rsidRDefault="003C3D06" w:rsidP="00425FE9">
      <w:pPr>
        <w:spacing w:line="240" w:lineRule="auto"/>
        <w:rPr>
          <w:sz w:val="24"/>
          <w:szCs w:val="24"/>
        </w:rPr>
      </w:pPr>
      <w:r w:rsidRPr="00921261">
        <w:rPr>
          <w:sz w:val="24"/>
          <w:szCs w:val="24"/>
        </w:rPr>
        <w:t>Sensor TDR</w:t>
      </w:r>
      <w:r w:rsidRPr="00921261">
        <w:rPr>
          <w:sz w:val="24"/>
          <w:szCs w:val="24"/>
        </w:rPr>
        <w:tab/>
      </w:r>
      <w:r w:rsidRPr="00921261">
        <w:rPr>
          <w:sz w:val="24"/>
          <w:szCs w:val="24"/>
        </w:rPr>
        <w:tab/>
      </w:r>
      <w:r w:rsidRPr="00BA76C0">
        <w:rPr>
          <w:sz w:val="24"/>
          <w:szCs w:val="24"/>
        </w:rPr>
        <w:t xml:space="preserve">Time Domain </w:t>
      </w:r>
      <w:proofErr w:type="spellStart"/>
      <w:r w:rsidRPr="00BA76C0">
        <w:rPr>
          <w:sz w:val="24"/>
          <w:szCs w:val="24"/>
        </w:rPr>
        <w:t>Reflectometers</w:t>
      </w:r>
      <w:proofErr w:type="spellEnd"/>
    </w:p>
    <w:p w:rsidR="003C3D06" w:rsidRDefault="003C3D06" w:rsidP="00425FE9">
      <w:pPr>
        <w:spacing w:line="240" w:lineRule="auto"/>
        <w:rPr>
          <w:sz w:val="24"/>
          <w:szCs w:val="24"/>
        </w:rPr>
      </w:pPr>
      <w:r>
        <w:rPr>
          <w:sz w:val="24"/>
          <w:szCs w:val="24"/>
        </w:rPr>
        <w:t>SI</w:t>
      </w:r>
      <w:r>
        <w:rPr>
          <w:sz w:val="24"/>
          <w:szCs w:val="24"/>
        </w:rPr>
        <w:tab/>
      </w:r>
      <w:r>
        <w:rPr>
          <w:sz w:val="24"/>
          <w:szCs w:val="24"/>
        </w:rPr>
        <w:tab/>
      </w:r>
      <w:r>
        <w:rPr>
          <w:sz w:val="24"/>
          <w:szCs w:val="24"/>
        </w:rPr>
        <w:tab/>
        <w:t>Sistema de Informação</w:t>
      </w:r>
    </w:p>
    <w:p w:rsidR="003C3D06" w:rsidRDefault="003C3D06" w:rsidP="009F4AEE">
      <w:pPr>
        <w:spacing w:line="240" w:lineRule="auto"/>
        <w:ind w:left="2160" w:hanging="2160"/>
        <w:rPr>
          <w:sz w:val="24"/>
          <w:szCs w:val="24"/>
        </w:rPr>
      </w:pPr>
      <w:r>
        <w:rPr>
          <w:i/>
          <w:sz w:val="24"/>
          <w:szCs w:val="24"/>
        </w:rPr>
        <w:t>SP</w:t>
      </w:r>
      <w:r>
        <w:rPr>
          <w:i/>
          <w:sz w:val="24"/>
          <w:szCs w:val="24"/>
        </w:rPr>
        <w:tab/>
      </w:r>
      <w:proofErr w:type="spellStart"/>
      <w:r w:rsidRPr="00513ADE">
        <w:rPr>
          <w:i/>
          <w:sz w:val="24"/>
          <w:szCs w:val="24"/>
        </w:rPr>
        <w:t>Storie</w:t>
      </w:r>
      <w:proofErr w:type="spellEnd"/>
      <w:r w:rsidRPr="00513ADE">
        <w:rPr>
          <w:i/>
          <w:sz w:val="24"/>
          <w:szCs w:val="24"/>
        </w:rPr>
        <w:t xml:space="preserve"> Points</w:t>
      </w:r>
      <w:r>
        <w:rPr>
          <w:i/>
          <w:sz w:val="24"/>
          <w:szCs w:val="24"/>
        </w:rPr>
        <w:t xml:space="preserve"> ou </w:t>
      </w:r>
      <w:r w:rsidRPr="0024075C">
        <w:rPr>
          <w:sz w:val="24"/>
          <w:szCs w:val="24"/>
        </w:rPr>
        <w:t xml:space="preserve">dificuldade do time para </w:t>
      </w:r>
      <w:proofErr w:type="gramStart"/>
      <w:r w:rsidRPr="0024075C">
        <w:rPr>
          <w:sz w:val="24"/>
          <w:szCs w:val="24"/>
        </w:rPr>
        <w:t>implementar</w:t>
      </w:r>
      <w:proofErr w:type="gramEnd"/>
      <w:r w:rsidR="005A69CA">
        <w:rPr>
          <w:sz w:val="24"/>
          <w:szCs w:val="24"/>
        </w:rPr>
        <w:t xml:space="preserve"> </w:t>
      </w:r>
      <w:r>
        <w:rPr>
          <w:sz w:val="24"/>
          <w:szCs w:val="24"/>
        </w:rPr>
        <w:t xml:space="preserve">uma </w:t>
      </w:r>
      <w:r w:rsidRPr="0024075C">
        <w:rPr>
          <w:sz w:val="24"/>
          <w:szCs w:val="24"/>
        </w:rPr>
        <w:t>funcionalidade</w:t>
      </w:r>
    </w:p>
    <w:p w:rsidR="003C3D06" w:rsidRDefault="003C3D06" w:rsidP="00425FE9">
      <w:pPr>
        <w:spacing w:line="240" w:lineRule="auto"/>
        <w:rPr>
          <w:sz w:val="24"/>
          <w:szCs w:val="24"/>
        </w:rPr>
      </w:pPr>
      <w:proofErr w:type="spellStart"/>
      <w:r w:rsidRPr="00513ADE">
        <w:rPr>
          <w:i/>
          <w:sz w:val="24"/>
          <w:szCs w:val="24"/>
        </w:rPr>
        <w:t>Sprints</w:t>
      </w:r>
      <w:proofErr w:type="spellEnd"/>
      <w:r>
        <w:rPr>
          <w:i/>
          <w:sz w:val="24"/>
          <w:szCs w:val="24"/>
        </w:rPr>
        <w:tab/>
      </w:r>
      <w:r>
        <w:rPr>
          <w:i/>
          <w:sz w:val="24"/>
          <w:szCs w:val="24"/>
        </w:rPr>
        <w:tab/>
        <w:t xml:space="preserve">Ciclos de </w:t>
      </w:r>
      <w:proofErr w:type="gramStart"/>
      <w:r>
        <w:rPr>
          <w:i/>
          <w:sz w:val="24"/>
          <w:szCs w:val="24"/>
        </w:rPr>
        <w:t>implementação</w:t>
      </w:r>
      <w:proofErr w:type="gramEnd"/>
    </w:p>
    <w:p w:rsidR="003C3D06" w:rsidRDefault="003C3D06" w:rsidP="00425FE9">
      <w:pPr>
        <w:spacing w:line="240" w:lineRule="auto"/>
        <w:rPr>
          <w:sz w:val="24"/>
          <w:szCs w:val="24"/>
        </w:rPr>
      </w:pPr>
      <w:r>
        <w:rPr>
          <w:sz w:val="24"/>
          <w:szCs w:val="24"/>
        </w:rPr>
        <w:t>USB</w:t>
      </w:r>
      <w:r>
        <w:rPr>
          <w:sz w:val="24"/>
          <w:szCs w:val="24"/>
        </w:rPr>
        <w:tab/>
      </w:r>
      <w:r>
        <w:rPr>
          <w:sz w:val="24"/>
          <w:szCs w:val="24"/>
        </w:rPr>
        <w:tab/>
      </w:r>
      <w:r>
        <w:rPr>
          <w:sz w:val="24"/>
          <w:szCs w:val="24"/>
        </w:rPr>
        <w:tab/>
      </w:r>
      <w:r w:rsidRPr="00BA76C0">
        <w:rPr>
          <w:sz w:val="24"/>
          <w:szCs w:val="24"/>
        </w:rPr>
        <w:t>Universal Serial Bus</w:t>
      </w:r>
      <w:r>
        <w:rPr>
          <w:sz w:val="24"/>
          <w:szCs w:val="24"/>
        </w:rPr>
        <w:t>. Tipo de conexão para computadores.</w:t>
      </w:r>
    </w:p>
    <w:p w:rsidR="003C3D06" w:rsidRDefault="003C3D06" w:rsidP="00425FE9">
      <w:pPr>
        <w:spacing w:line="240" w:lineRule="auto"/>
        <w:rPr>
          <w:sz w:val="24"/>
          <w:szCs w:val="24"/>
        </w:rPr>
      </w:pPr>
      <w:proofErr w:type="spellStart"/>
      <w:proofErr w:type="gramStart"/>
      <w:r>
        <w:rPr>
          <w:sz w:val="24"/>
          <w:szCs w:val="24"/>
        </w:rPr>
        <w:t>ZigBee</w:t>
      </w:r>
      <w:proofErr w:type="spellEnd"/>
      <w:proofErr w:type="gramEnd"/>
      <w:r>
        <w:rPr>
          <w:sz w:val="24"/>
          <w:szCs w:val="24"/>
        </w:rPr>
        <w:tab/>
      </w:r>
      <w:r>
        <w:rPr>
          <w:sz w:val="24"/>
          <w:szCs w:val="24"/>
        </w:rPr>
        <w:tab/>
        <w:t>Padrão de rede sem fio de baixa potência</w:t>
      </w:r>
    </w:p>
    <w:p w:rsidR="00747967" w:rsidRPr="00425FE9" w:rsidRDefault="00747967">
      <w:pPr>
        <w:spacing w:line="240" w:lineRule="auto"/>
        <w:rPr>
          <w:sz w:val="24"/>
          <w:szCs w:val="24"/>
        </w:rPr>
      </w:pPr>
      <w:r w:rsidRPr="00425FE9">
        <w:rPr>
          <w:sz w:val="24"/>
          <w:szCs w:val="24"/>
        </w:rPr>
        <w:br w:type="page"/>
      </w:r>
    </w:p>
    <w:p w:rsidR="0077272E" w:rsidRPr="00425FE9" w:rsidRDefault="007E0FFD" w:rsidP="009C7CCF">
      <w:pPr>
        <w:pStyle w:val="CabealhodoSumrio"/>
        <w:spacing w:before="0" w:line="360" w:lineRule="auto"/>
        <w:jc w:val="center"/>
        <w:rPr>
          <w:rFonts w:ascii="Arial" w:hAnsi="Arial" w:cs="Arial"/>
          <w:color w:val="auto"/>
          <w:sz w:val="22"/>
        </w:rPr>
      </w:pPr>
      <w:r w:rsidRPr="00425FE9">
        <w:rPr>
          <w:rFonts w:ascii="Arial" w:hAnsi="Arial" w:cs="Arial"/>
          <w:color w:val="auto"/>
          <w:sz w:val="24"/>
        </w:rPr>
        <w:lastRenderedPageBreak/>
        <w:t>SUMÁ</w:t>
      </w:r>
      <w:r w:rsidR="00542D29" w:rsidRPr="00425FE9">
        <w:rPr>
          <w:rFonts w:ascii="Arial" w:hAnsi="Arial" w:cs="Arial"/>
          <w:color w:val="auto"/>
          <w:sz w:val="24"/>
        </w:rPr>
        <w:t>RIO</w:t>
      </w:r>
    </w:p>
    <w:p w:rsidR="005C4C54" w:rsidRPr="00425FE9" w:rsidRDefault="005C4C54" w:rsidP="005C4C54"/>
    <w:p w:rsidR="00354BED" w:rsidRDefault="00906C93">
      <w:pPr>
        <w:pStyle w:val="Sumrio1"/>
        <w:rPr>
          <w:rFonts w:asciiTheme="minorHAnsi" w:eastAsiaTheme="minorEastAsia" w:hAnsiTheme="minorHAnsi" w:cstheme="minorBidi"/>
          <w:noProof/>
          <w:color w:val="auto"/>
        </w:rPr>
      </w:pPr>
      <w:r w:rsidRPr="00A35555">
        <w:rPr>
          <w:sz w:val="24"/>
          <w:szCs w:val="24"/>
        </w:rPr>
        <w:fldChar w:fldCharType="begin"/>
      </w:r>
      <w:r w:rsidR="0077272E" w:rsidRPr="00425FE9">
        <w:rPr>
          <w:sz w:val="24"/>
          <w:szCs w:val="24"/>
        </w:rPr>
        <w:instrText xml:space="preserve"> TOC \o "1-3" \h \z \u </w:instrText>
      </w:r>
      <w:r w:rsidRPr="00A35555">
        <w:rPr>
          <w:sz w:val="24"/>
          <w:szCs w:val="24"/>
        </w:rPr>
        <w:fldChar w:fldCharType="separate"/>
      </w:r>
    </w:p>
    <w:p w:rsidR="00354BED" w:rsidRDefault="00D52F8C">
      <w:pPr>
        <w:pStyle w:val="Sumrio1"/>
        <w:rPr>
          <w:rFonts w:asciiTheme="minorHAnsi" w:eastAsiaTheme="minorEastAsia" w:hAnsiTheme="minorHAnsi" w:cstheme="minorBidi"/>
          <w:noProof/>
          <w:color w:val="auto"/>
        </w:rPr>
      </w:pPr>
      <w:hyperlink w:anchor="_Toc341054703" w:history="1">
        <w:r w:rsidR="00354BED" w:rsidRPr="00842E4A">
          <w:rPr>
            <w:rStyle w:val="Hyperlink"/>
            <w:noProof/>
          </w:rPr>
          <w:t>1–Introdução</w:t>
        </w:r>
        <w:r w:rsidR="00354BED">
          <w:rPr>
            <w:noProof/>
            <w:webHidden/>
          </w:rPr>
          <w:tab/>
        </w:r>
        <w:r w:rsidR="00906C93">
          <w:rPr>
            <w:noProof/>
            <w:webHidden/>
          </w:rPr>
          <w:fldChar w:fldCharType="begin"/>
        </w:r>
        <w:r w:rsidR="00354BED">
          <w:rPr>
            <w:noProof/>
            <w:webHidden/>
          </w:rPr>
          <w:instrText xml:space="preserve"> PAGEREF _Toc341054703 \h </w:instrText>
        </w:r>
        <w:r w:rsidR="00906C93">
          <w:rPr>
            <w:noProof/>
            <w:webHidden/>
          </w:rPr>
        </w:r>
        <w:r w:rsidR="00906C93">
          <w:rPr>
            <w:noProof/>
            <w:webHidden/>
          </w:rPr>
          <w:fldChar w:fldCharType="separate"/>
        </w:r>
        <w:r w:rsidR="00681872">
          <w:rPr>
            <w:noProof/>
            <w:webHidden/>
          </w:rPr>
          <w:t>7</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4" w:history="1">
        <w:r w:rsidR="00354BED" w:rsidRPr="00842E4A">
          <w:rPr>
            <w:rStyle w:val="Hyperlink"/>
            <w:noProof/>
          </w:rPr>
          <w:t>2 - Objetivos</w:t>
        </w:r>
        <w:r w:rsidR="00354BED">
          <w:rPr>
            <w:noProof/>
            <w:webHidden/>
          </w:rPr>
          <w:tab/>
        </w:r>
        <w:r w:rsidR="00906C93">
          <w:rPr>
            <w:noProof/>
            <w:webHidden/>
          </w:rPr>
          <w:fldChar w:fldCharType="begin"/>
        </w:r>
        <w:r w:rsidR="00354BED">
          <w:rPr>
            <w:noProof/>
            <w:webHidden/>
          </w:rPr>
          <w:instrText xml:space="preserve"> PAGEREF _Toc341054704 \h </w:instrText>
        </w:r>
        <w:r w:rsidR="00906C93">
          <w:rPr>
            <w:noProof/>
            <w:webHidden/>
          </w:rPr>
        </w:r>
        <w:r w:rsidR="00906C93">
          <w:rPr>
            <w:noProof/>
            <w:webHidden/>
          </w:rPr>
          <w:fldChar w:fldCharType="separate"/>
        </w:r>
        <w:r w:rsidR="00681872">
          <w:rPr>
            <w:noProof/>
            <w:webHidden/>
          </w:rPr>
          <w:t>9</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5" w:history="1">
        <w:r w:rsidR="00354BED" w:rsidRPr="00842E4A">
          <w:rPr>
            <w:rStyle w:val="Hyperlink"/>
            <w:noProof/>
          </w:rPr>
          <w:t>2.1 – Objetivos Gerais</w:t>
        </w:r>
        <w:r w:rsidR="00354BED">
          <w:rPr>
            <w:noProof/>
            <w:webHidden/>
          </w:rPr>
          <w:tab/>
        </w:r>
        <w:r w:rsidR="00906C93">
          <w:rPr>
            <w:noProof/>
            <w:webHidden/>
          </w:rPr>
          <w:fldChar w:fldCharType="begin"/>
        </w:r>
        <w:r w:rsidR="00354BED">
          <w:rPr>
            <w:noProof/>
            <w:webHidden/>
          </w:rPr>
          <w:instrText xml:space="preserve"> PAGEREF _Toc341054705 \h </w:instrText>
        </w:r>
        <w:r w:rsidR="00906C93">
          <w:rPr>
            <w:noProof/>
            <w:webHidden/>
          </w:rPr>
        </w:r>
        <w:r w:rsidR="00906C93">
          <w:rPr>
            <w:noProof/>
            <w:webHidden/>
          </w:rPr>
          <w:fldChar w:fldCharType="separate"/>
        </w:r>
        <w:r w:rsidR="00681872">
          <w:rPr>
            <w:noProof/>
            <w:webHidden/>
          </w:rPr>
          <w:t>9</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6" w:history="1">
        <w:r w:rsidR="00354BED" w:rsidRPr="00842E4A">
          <w:rPr>
            <w:rStyle w:val="Hyperlink"/>
            <w:noProof/>
          </w:rPr>
          <w:t>2.2 – Objetivos Específicos</w:t>
        </w:r>
        <w:r w:rsidR="00354BED">
          <w:rPr>
            <w:noProof/>
            <w:webHidden/>
          </w:rPr>
          <w:tab/>
        </w:r>
        <w:r w:rsidR="00906C93">
          <w:rPr>
            <w:noProof/>
            <w:webHidden/>
          </w:rPr>
          <w:fldChar w:fldCharType="begin"/>
        </w:r>
        <w:r w:rsidR="00354BED">
          <w:rPr>
            <w:noProof/>
            <w:webHidden/>
          </w:rPr>
          <w:instrText xml:space="preserve"> PAGEREF _Toc341054706 \h </w:instrText>
        </w:r>
        <w:r w:rsidR="00906C93">
          <w:rPr>
            <w:noProof/>
            <w:webHidden/>
          </w:rPr>
        </w:r>
        <w:r w:rsidR="00906C93">
          <w:rPr>
            <w:noProof/>
            <w:webHidden/>
          </w:rPr>
          <w:fldChar w:fldCharType="separate"/>
        </w:r>
        <w:r w:rsidR="00681872">
          <w:rPr>
            <w:noProof/>
            <w:webHidden/>
          </w:rPr>
          <w:t>9</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7" w:history="1">
        <w:r w:rsidR="00354BED" w:rsidRPr="00842E4A">
          <w:rPr>
            <w:rStyle w:val="Hyperlink"/>
            <w:noProof/>
          </w:rPr>
          <w:t>3 – Referencial Teórico</w:t>
        </w:r>
        <w:r w:rsidR="00354BED">
          <w:rPr>
            <w:noProof/>
            <w:webHidden/>
          </w:rPr>
          <w:tab/>
        </w:r>
        <w:r w:rsidR="00906C93">
          <w:rPr>
            <w:noProof/>
            <w:webHidden/>
          </w:rPr>
          <w:fldChar w:fldCharType="begin"/>
        </w:r>
        <w:r w:rsidR="00354BED">
          <w:rPr>
            <w:noProof/>
            <w:webHidden/>
          </w:rPr>
          <w:instrText xml:space="preserve"> PAGEREF _Toc341054707 \h </w:instrText>
        </w:r>
        <w:r w:rsidR="00906C93">
          <w:rPr>
            <w:noProof/>
            <w:webHidden/>
          </w:rPr>
        </w:r>
        <w:r w:rsidR="00906C93">
          <w:rPr>
            <w:noProof/>
            <w:webHidden/>
          </w:rPr>
          <w:fldChar w:fldCharType="separate"/>
        </w:r>
        <w:r w:rsidR="00681872">
          <w:rPr>
            <w:noProof/>
            <w:webHidden/>
          </w:rPr>
          <w:t>9</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8" w:history="1">
        <w:r w:rsidR="00354BED" w:rsidRPr="00842E4A">
          <w:rPr>
            <w:rStyle w:val="Hyperlink"/>
            <w:noProof/>
          </w:rPr>
          <w:t>4 - Metodologia</w:t>
        </w:r>
        <w:r w:rsidR="00354BED">
          <w:rPr>
            <w:noProof/>
            <w:webHidden/>
          </w:rPr>
          <w:tab/>
        </w:r>
        <w:r w:rsidR="00906C93">
          <w:rPr>
            <w:noProof/>
            <w:webHidden/>
          </w:rPr>
          <w:fldChar w:fldCharType="begin"/>
        </w:r>
        <w:r w:rsidR="00354BED">
          <w:rPr>
            <w:noProof/>
            <w:webHidden/>
          </w:rPr>
          <w:instrText xml:space="preserve"> PAGEREF _Toc341054708 \h </w:instrText>
        </w:r>
        <w:r w:rsidR="00906C93">
          <w:rPr>
            <w:noProof/>
            <w:webHidden/>
          </w:rPr>
        </w:r>
        <w:r w:rsidR="00906C93">
          <w:rPr>
            <w:noProof/>
            <w:webHidden/>
          </w:rPr>
          <w:fldChar w:fldCharType="separate"/>
        </w:r>
        <w:r w:rsidR="00681872">
          <w:rPr>
            <w:noProof/>
            <w:webHidden/>
          </w:rPr>
          <w:t>10</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09" w:history="1">
        <w:r w:rsidR="00354BED" w:rsidRPr="00842E4A">
          <w:rPr>
            <w:rStyle w:val="Hyperlink"/>
            <w:noProof/>
          </w:rPr>
          <w:t>4.1 - Concepção</w:t>
        </w:r>
        <w:r w:rsidR="00354BED">
          <w:rPr>
            <w:noProof/>
            <w:webHidden/>
          </w:rPr>
          <w:tab/>
        </w:r>
        <w:r w:rsidR="00906C93">
          <w:rPr>
            <w:noProof/>
            <w:webHidden/>
          </w:rPr>
          <w:fldChar w:fldCharType="begin"/>
        </w:r>
        <w:r w:rsidR="00354BED">
          <w:rPr>
            <w:noProof/>
            <w:webHidden/>
          </w:rPr>
          <w:instrText xml:space="preserve"> PAGEREF _Toc341054709 \h </w:instrText>
        </w:r>
        <w:r w:rsidR="00906C93">
          <w:rPr>
            <w:noProof/>
            <w:webHidden/>
          </w:rPr>
        </w:r>
        <w:r w:rsidR="00906C93">
          <w:rPr>
            <w:noProof/>
            <w:webHidden/>
          </w:rPr>
          <w:fldChar w:fldCharType="separate"/>
        </w:r>
        <w:r w:rsidR="00681872">
          <w:rPr>
            <w:noProof/>
            <w:webHidden/>
          </w:rPr>
          <w:t>10</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10" w:history="1">
        <w:r w:rsidR="00354BED" w:rsidRPr="00842E4A">
          <w:rPr>
            <w:rStyle w:val="Hyperlink"/>
            <w:noProof/>
          </w:rPr>
          <w:t>4.2 - Design</w:t>
        </w:r>
        <w:r w:rsidR="00354BED">
          <w:rPr>
            <w:noProof/>
            <w:webHidden/>
          </w:rPr>
          <w:tab/>
        </w:r>
        <w:r w:rsidR="00906C93">
          <w:rPr>
            <w:noProof/>
            <w:webHidden/>
          </w:rPr>
          <w:fldChar w:fldCharType="begin"/>
        </w:r>
        <w:r w:rsidR="00354BED">
          <w:rPr>
            <w:noProof/>
            <w:webHidden/>
          </w:rPr>
          <w:instrText xml:space="preserve"> PAGEREF _Toc341054710 \h </w:instrText>
        </w:r>
        <w:r w:rsidR="00906C93">
          <w:rPr>
            <w:noProof/>
            <w:webHidden/>
          </w:rPr>
        </w:r>
        <w:r w:rsidR="00906C93">
          <w:rPr>
            <w:noProof/>
            <w:webHidden/>
          </w:rPr>
          <w:fldChar w:fldCharType="separate"/>
        </w:r>
        <w:r w:rsidR="00681872">
          <w:rPr>
            <w:noProof/>
            <w:webHidden/>
          </w:rPr>
          <w:t>12</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1" w:history="1">
        <w:r w:rsidR="00354BED" w:rsidRPr="00842E4A">
          <w:rPr>
            <w:rStyle w:val="Hyperlink"/>
            <w:noProof/>
          </w:rPr>
          <w:t>4.2.1 - Microcontrolador</w:t>
        </w:r>
        <w:r w:rsidR="00354BED">
          <w:rPr>
            <w:noProof/>
            <w:webHidden/>
          </w:rPr>
          <w:tab/>
        </w:r>
        <w:r w:rsidR="00906C93">
          <w:rPr>
            <w:noProof/>
            <w:webHidden/>
          </w:rPr>
          <w:fldChar w:fldCharType="begin"/>
        </w:r>
        <w:r w:rsidR="00354BED">
          <w:rPr>
            <w:noProof/>
            <w:webHidden/>
          </w:rPr>
          <w:instrText xml:space="preserve"> PAGEREF _Toc341054711 \h </w:instrText>
        </w:r>
        <w:r w:rsidR="00906C93">
          <w:rPr>
            <w:noProof/>
            <w:webHidden/>
          </w:rPr>
        </w:r>
        <w:r w:rsidR="00906C93">
          <w:rPr>
            <w:noProof/>
            <w:webHidden/>
          </w:rPr>
          <w:fldChar w:fldCharType="separate"/>
        </w:r>
        <w:r w:rsidR="00681872">
          <w:rPr>
            <w:noProof/>
            <w:webHidden/>
          </w:rPr>
          <w:t>12</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2" w:history="1">
        <w:r w:rsidR="00354BED" w:rsidRPr="00842E4A">
          <w:rPr>
            <w:rStyle w:val="Hyperlink"/>
            <w:noProof/>
          </w:rPr>
          <w:t>4.2.2 – Conversor Analógico Digital (ADC)</w:t>
        </w:r>
        <w:r w:rsidR="00354BED">
          <w:rPr>
            <w:noProof/>
            <w:webHidden/>
          </w:rPr>
          <w:tab/>
        </w:r>
        <w:r w:rsidR="00906C93">
          <w:rPr>
            <w:noProof/>
            <w:webHidden/>
          </w:rPr>
          <w:fldChar w:fldCharType="begin"/>
        </w:r>
        <w:r w:rsidR="00354BED">
          <w:rPr>
            <w:noProof/>
            <w:webHidden/>
          </w:rPr>
          <w:instrText xml:space="preserve"> PAGEREF _Toc341054712 \h </w:instrText>
        </w:r>
        <w:r w:rsidR="00906C93">
          <w:rPr>
            <w:noProof/>
            <w:webHidden/>
          </w:rPr>
        </w:r>
        <w:r w:rsidR="00906C93">
          <w:rPr>
            <w:noProof/>
            <w:webHidden/>
          </w:rPr>
          <w:fldChar w:fldCharType="separate"/>
        </w:r>
        <w:r w:rsidR="00681872">
          <w:rPr>
            <w:noProof/>
            <w:webHidden/>
          </w:rPr>
          <w:t>13</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3" w:history="1">
        <w:r w:rsidR="00354BED" w:rsidRPr="00842E4A">
          <w:rPr>
            <w:rStyle w:val="Hyperlink"/>
            <w:noProof/>
          </w:rPr>
          <w:t>4.2.3 - Sensor de Umidade</w:t>
        </w:r>
        <w:r w:rsidR="00354BED">
          <w:rPr>
            <w:noProof/>
            <w:webHidden/>
          </w:rPr>
          <w:tab/>
        </w:r>
        <w:r w:rsidR="00906C93">
          <w:rPr>
            <w:noProof/>
            <w:webHidden/>
          </w:rPr>
          <w:fldChar w:fldCharType="begin"/>
        </w:r>
        <w:r w:rsidR="00354BED">
          <w:rPr>
            <w:noProof/>
            <w:webHidden/>
          </w:rPr>
          <w:instrText xml:space="preserve"> PAGEREF _Toc341054713 \h </w:instrText>
        </w:r>
        <w:r w:rsidR="00906C93">
          <w:rPr>
            <w:noProof/>
            <w:webHidden/>
          </w:rPr>
        </w:r>
        <w:r w:rsidR="00906C93">
          <w:rPr>
            <w:noProof/>
            <w:webHidden/>
          </w:rPr>
          <w:fldChar w:fldCharType="separate"/>
        </w:r>
        <w:r w:rsidR="00681872">
          <w:rPr>
            <w:noProof/>
            <w:webHidden/>
          </w:rPr>
          <w:t>14</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4" w:history="1">
        <w:r w:rsidR="00354BED" w:rsidRPr="00842E4A">
          <w:rPr>
            <w:rStyle w:val="Hyperlink"/>
            <w:noProof/>
          </w:rPr>
          <w:t>4.2.4 - Controlador de Bateria</w:t>
        </w:r>
        <w:r w:rsidR="00354BED">
          <w:rPr>
            <w:noProof/>
            <w:webHidden/>
          </w:rPr>
          <w:tab/>
        </w:r>
        <w:r w:rsidR="00906C93">
          <w:rPr>
            <w:noProof/>
            <w:webHidden/>
          </w:rPr>
          <w:fldChar w:fldCharType="begin"/>
        </w:r>
        <w:r w:rsidR="00354BED">
          <w:rPr>
            <w:noProof/>
            <w:webHidden/>
          </w:rPr>
          <w:instrText xml:space="preserve"> PAGEREF _Toc341054714 \h </w:instrText>
        </w:r>
        <w:r w:rsidR="00906C93">
          <w:rPr>
            <w:noProof/>
            <w:webHidden/>
          </w:rPr>
        </w:r>
        <w:r w:rsidR="00906C93">
          <w:rPr>
            <w:noProof/>
            <w:webHidden/>
          </w:rPr>
          <w:fldChar w:fldCharType="separate"/>
        </w:r>
        <w:r w:rsidR="00681872">
          <w:rPr>
            <w:noProof/>
            <w:webHidden/>
          </w:rPr>
          <w:t>15</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5" w:history="1">
        <w:r w:rsidR="00354BED" w:rsidRPr="00842E4A">
          <w:rPr>
            <w:rStyle w:val="Hyperlink"/>
            <w:noProof/>
          </w:rPr>
          <w:t>4.2.5 - Transceptores</w:t>
        </w:r>
        <w:r w:rsidR="00354BED">
          <w:rPr>
            <w:noProof/>
            <w:webHidden/>
          </w:rPr>
          <w:tab/>
        </w:r>
        <w:r w:rsidR="00906C93">
          <w:rPr>
            <w:noProof/>
            <w:webHidden/>
          </w:rPr>
          <w:fldChar w:fldCharType="begin"/>
        </w:r>
        <w:r w:rsidR="00354BED">
          <w:rPr>
            <w:noProof/>
            <w:webHidden/>
          </w:rPr>
          <w:instrText xml:space="preserve"> PAGEREF _Toc341054715 \h </w:instrText>
        </w:r>
        <w:r w:rsidR="00906C93">
          <w:rPr>
            <w:noProof/>
            <w:webHidden/>
          </w:rPr>
        </w:r>
        <w:r w:rsidR="00906C93">
          <w:rPr>
            <w:noProof/>
            <w:webHidden/>
          </w:rPr>
          <w:fldChar w:fldCharType="separate"/>
        </w:r>
        <w:r w:rsidR="00681872">
          <w:rPr>
            <w:noProof/>
            <w:webHidden/>
          </w:rPr>
          <w:t>15</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16" w:history="1">
        <w:r w:rsidR="00354BED" w:rsidRPr="00842E4A">
          <w:rPr>
            <w:rStyle w:val="Hyperlink"/>
            <w:noProof/>
          </w:rPr>
          <w:t>4.2.6 - Sistema de Informação</w:t>
        </w:r>
        <w:r w:rsidR="00354BED">
          <w:rPr>
            <w:noProof/>
            <w:webHidden/>
          </w:rPr>
          <w:tab/>
        </w:r>
        <w:r w:rsidR="00906C93">
          <w:rPr>
            <w:noProof/>
            <w:webHidden/>
          </w:rPr>
          <w:fldChar w:fldCharType="begin"/>
        </w:r>
        <w:r w:rsidR="00354BED">
          <w:rPr>
            <w:noProof/>
            <w:webHidden/>
          </w:rPr>
          <w:instrText xml:space="preserve"> PAGEREF _Toc341054716 \h </w:instrText>
        </w:r>
        <w:r w:rsidR="00906C93">
          <w:rPr>
            <w:noProof/>
            <w:webHidden/>
          </w:rPr>
        </w:r>
        <w:r w:rsidR="00906C93">
          <w:rPr>
            <w:noProof/>
            <w:webHidden/>
          </w:rPr>
          <w:fldChar w:fldCharType="separate"/>
        </w:r>
        <w:r w:rsidR="00681872">
          <w:rPr>
            <w:noProof/>
            <w:webHidden/>
          </w:rPr>
          <w:t>19</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17" w:history="1">
        <w:r w:rsidR="00354BED" w:rsidRPr="00842E4A">
          <w:rPr>
            <w:rStyle w:val="Hyperlink"/>
            <w:noProof/>
          </w:rPr>
          <w:t>4.3 - Construção do protótipo</w:t>
        </w:r>
        <w:r w:rsidR="00354BED">
          <w:rPr>
            <w:noProof/>
            <w:webHidden/>
          </w:rPr>
          <w:tab/>
        </w:r>
        <w:r w:rsidR="00906C93">
          <w:rPr>
            <w:noProof/>
            <w:webHidden/>
          </w:rPr>
          <w:fldChar w:fldCharType="begin"/>
        </w:r>
        <w:r w:rsidR="00354BED">
          <w:rPr>
            <w:noProof/>
            <w:webHidden/>
          </w:rPr>
          <w:instrText xml:space="preserve"> PAGEREF _Toc341054717 \h </w:instrText>
        </w:r>
        <w:r w:rsidR="00906C93">
          <w:rPr>
            <w:noProof/>
            <w:webHidden/>
          </w:rPr>
        </w:r>
        <w:r w:rsidR="00906C93">
          <w:rPr>
            <w:noProof/>
            <w:webHidden/>
          </w:rPr>
          <w:fldChar w:fldCharType="separate"/>
        </w:r>
        <w:r w:rsidR="00681872">
          <w:rPr>
            <w:noProof/>
            <w:webHidden/>
          </w:rPr>
          <w:t>24</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18" w:history="1">
        <w:r w:rsidR="00354BED" w:rsidRPr="00842E4A">
          <w:rPr>
            <w:rStyle w:val="Hyperlink"/>
            <w:noProof/>
          </w:rPr>
          <w:t>5 - Atividades realizadas</w:t>
        </w:r>
        <w:r w:rsidR="00354BED">
          <w:rPr>
            <w:noProof/>
            <w:webHidden/>
          </w:rPr>
          <w:tab/>
        </w:r>
        <w:r w:rsidR="00906C93">
          <w:rPr>
            <w:noProof/>
            <w:webHidden/>
          </w:rPr>
          <w:fldChar w:fldCharType="begin"/>
        </w:r>
        <w:r w:rsidR="00354BED">
          <w:rPr>
            <w:noProof/>
            <w:webHidden/>
          </w:rPr>
          <w:instrText xml:space="preserve"> PAGEREF _Toc341054718 \h </w:instrText>
        </w:r>
        <w:r w:rsidR="00906C93">
          <w:rPr>
            <w:noProof/>
            <w:webHidden/>
          </w:rPr>
        </w:r>
        <w:r w:rsidR="00906C93">
          <w:rPr>
            <w:noProof/>
            <w:webHidden/>
          </w:rPr>
          <w:fldChar w:fldCharType="separate"/>
        </w:r>
        <w:r w:rsidR="00681872">
          <w:rPr>
            <w:noProof/>
            <w:webHidden/>
          </w:rPr>
          <w:t>27</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19" w:history="1">
        <w:r w:rsidR="00354BED" w:rsidRPr="00842E4A">
          <w:rPr>
            <w:rStyle w:val="Hyperlink"/>
            <w:noProof/>
          </w:rPr>
          <w:t>5.1 - Plano de Integração e Depuração</w:t>
        </w:r>
        <w:r w:rsidR="00354BED">
          <w:rPr>
            <w:noProof/>
            <w:webHidden/>
          </w:rPr>
          <w:tab/>
        </w:r>
        <w:r w:rsidR="00906C93">
          <w:rPr>
            <w:noProof/>
            <w:webHidden/>
          </w:rPr>
          <w:fldChar w:fldCharType="begin"/>
        </w:r>
        <w:r w:rsidR="00354BED">
          <w:rPr>
            <w:noProof/>
            <w:webHidden/>
          </w:rPr>
          <w:instrText xml:space="preserve"> PAGEREF _Toc341054719 \h </w:instrText>
        </w:r>
        <w:r w:rsidR="00906C93">
          <w:rPr>
            <w:noProof/>
            <w:webHidden/>
          </w:rPr>
        </w:r>
        <w:r w:rsidR="00906C93">
          <w:rPr>
            <w:noProof/>
            <w:webHidden/>
          </w:rPr>
          <w:fldChar w:fldCharType="separate"/>
        </w:r>
        <w:r w:rsidR="00681872">
          <w:rPr>
            <w:noProof/>
            <w:webHidden/>
          </w:rPr>
          <w:t>28</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20" w:history="1">
        <w:r w:rsidR="00354BED" w:rsidRPr="00842E4A">
          <w:rPr>
            <w:rStyle w:val="Hyperlink"/>
            <w:noProof/>
          </w:rPr>
          <w:t>5.2 - Plano de Testes</w:t>
        </w:r>
        <w:r w:rsidR="00354BED">
          <w:rPr>
            <w:noProof/>
            <w:webHidden/>
          </w:rPr>
          <w:tab/>
        </w:r>
        <w:r w:rsidR="00906C93">
          <w:rPr>
            <w:noProof/>
            <w:webHidden/>
          </w:rPr>
          <w:fldChar w:fldCharType="begin"/>
        </w:r>
        <w:r w:rsidR="00354BED">
          <w:rPr>
            <w:noProof/>
            <w:webHidden/>
          </w:rPr>
          <w:instrText xml:space="preserve"> PAGEREF _Toc341054720 \h </w:instrText>
        </w:r>
        <w:r w:rsidR="00906C93">
          <w:rPr>
            <w:noProof/>
            <w:webHidden/>
          </w:rPr>
        </w:r>
        <w:r w:rsidR="00906C93">
          <w:rPr>
            <w:noProof/>
            <w:webHidden/>
          </w:rPr>
          <w:fldChar w:fldCharType="separate"/>
        </w:r>
        <w:r w:rsidR="00681872">
          <w:rPr>
            <w:noProof/>
            <w:webHidden/>
          </w:rPr>
          <w:t>28</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21" w:history="1">
        <w:r w:rsidR="00354BED" w:rsidRPr="00842E4A">
          <w:rPr>
            <w:rStyle w:val="Hyperlink"/>
            <w:noProof/>
          </w:rPr>
          <w:t>5.2.1 - Dispositivo (unidade)</w:t>
        </w:r>
        <w:r w:rsidR="00354BED">
          <w:rPr>
            <w:noProof/>
            <w:webHidden/>
          </w:rPr>
          <w:tab/>
        </w:r>
        <w:r w:rsidR="00906C93">
          <w:rPr>
            <w:noProof/>
            <w:webHidden/>
          </w:rPr>
          <w:fldChar w:fldCharType="begin"/>
        </w:r>
        <w:r w:rsidR="00354BED">
          <w:rPr>
            <w:noProof/>
            <w:webHidden/>
          </w:rPr>
          <w:instrText xml:space="preserve"> PAGEREF _Toc341054721 \h </w:instrText>
        </w:r>
        <w:r w:rsidR="00906C93">
          <w:rPr>
            <w:noProof/>
            <w:webHidden/>
          </w:rPr>
        </w:r>
        <w:r w:rsidR="00906C93">
          <w:rPr>
            <w:noProof/>
            <w:webHidden/>
          </w:rPr>
          <w:fldChar w:fldCharType="separate"/>
        </w:r>
        <w:r w:rsidR="00681872">
          <w:rPr>
            <w:noProof/>
            <w:webHidden/>
          </w:rPr>
          <w:t>29</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22" w:history="1">
        <w:r w:rsidR="00354BED" w:rsidRPr="00842E4A">
          <w:rPr>
            <w:rStyle w:val="Hyperlink"/>
            <w:noProof/>
          </w:rPr>
          <w:t>5.2.2 –Integração</w:t>
        </w:r>
        <w:r w:rsidR="00354BED">
          <w:rPr>
            <w:noProof/>
            <w:webHidden/>
          </w:rPr>
          <w:tab/>
        </w:r>
        <w:r w:rsidR="00906C93">
          <w:rPr>
            <w:noProof/>
            <w:webHidden/>
          </w:rPr>
          <w:fldChar w:fldCharType="begin"/>
        </w:r>
        <w:r w:rsidR="00354BED">
          <w:rPr>
            <w:noProof/>
            <w:webHidden/>
          </w:rPr>
          <w:instrText xml:space="preserve"> PAGEREF _Toc341054722 \h </w:instrText>
        </w:r>
        <w:r w:rsidR="00906C93">
          <w:rPr>
            <w:noProof/>
            <w:webHidden/>
          </w:rPr>
        </w:r>
        <w:r w:rsidR="00906C93">
          <w:rPr>
            <w:noProof/>
            <w:webHidden/>
          </w:rPr>
          <w:fldChar w:fldCharType="separate"/>
        </w:r>
        <w:r w:rsidR="00681872">
          <w:rPr>
            <w:noProof/>
            <w:webHidden/>
          </w:rPr>
          <w:t>30</w:t>
        </w:r>
        <w:r w:rsidR="00906C93">
          <w:rPr>
            <w:noProof/>
            <w:webHidden/>
          </w:rPr>
          <w:fldChar w:fldCharType="end"/>
        </w:r>
      </w:hyperlink>
    </w:p>
    <w:p w:rsidR="00354BED" w:rsidRDefault="00D52F8C">
      <w:pPr>
        <w:pStyle w:val="Sumrio3"/>
        <w:rPr>
          <w:rFonts w:asciiTheme="minorHAnsi" w:eastAsiaTheme="minorEastAsia" w:hAnsiTheme="minorHAnsi" w:cstheme="minorBidi"/>
          <w:noProof/>
          <w:color w:val="auto"/>
        </w:rPr>
      </w:pPr>
      <w:hyperlink w:anchor="_Toc341054723" w:history="1">
        <w:r w:rsidR="00354BED" w:rsidRPr="00842E4A">
          <w:rPr>
            <w:rStyle w:val="Hyperlink"/>
            <w:noProof/>
          </w:rPr>
          <w:t>5.2.3 - Aceitação</w:t>
        </w:r>
        <w:r w:rsidR="00354BED">
          <w:rPr>
            <w:noProof/>
            <w:webHidden/>
          </w:rPr>
          <w:tab/>
        </w:r>
        <w:r w:rsidR="00906C93">
          <w:rPr>
            <w:noProof/>
            <w:webHidden/>
          </w:rPr>
          <w:fldChar w:fldCharType="begin"/>
        </w:r>
        <w:r w:rsidR="00354BED">
          <w:rPr>
            <w:noProof/>
            <w:webHidden/>
          </w:rPr>
          <w:instrText xml:space="preserve"> PAGEREF _Toc341054723 \h </w:instrText>
        </w:r>
        <w:r w:rsidR="00906C93">
          <w:rPr>
            <w:noProof/>
            <w:webHidden/>
          </w:rPr>
        </w:r>
        <w:r w:rsidR="00906C93">
          <w:rPr>
            <w:noProof/>
            <w:webHidden/>
          </w:rPr>
          <w:fldChar w:fldCharType="separate"/>
        </w:r>
        <w:r w:rsidR="00681872">
          <w:rPr>
            <w:noProof/>
            <w:webHidden/>
          </w:rPr>
          <w:t>30</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24" w:history="1">
        <w:r w:rsidR="00354BED" w:rsidRPr="00842E4A">
          <w:rPr>
            <w:rStyle w:val="Hyperlink"/>
            <w:noProof/>
          </w:rPr>
          <w:t>6– Resultados</w:t>
        </w:r>
        <w:r w:rsidR="00354BED">
          <w:rPr>
            <w:noProof/>
            <w:webHidden/>
          </w:rPr>
          <w:tab/>
        </w:r>
        <w:r w:rsidR="00906C93">
          <w:rPr>
            <w:noProof/>
            <w:webHidden/>
          </w:rPr>
          <w:fldChar w:fldCharType="begin"/>
        </w:r>
        <w:r w:rsidR="00354BED">
          <w:rPr>
            <w:noProof/>
            <w:webHidden/>
          </w:rPr>
          <w:instrText xml:space="preserve"> PAGEREF _Toc341054724 \h </w:instrText>
        </w:r>
        <w:r w:rsidR="00906C93">
          <w:rPr>
            <w:noProof/>
            <w:webHidden/>
          </w:rPr>
        </w:r>
        <w:r w:rsidR="00906C93">
          <w:rPr>
            <w:noProof/>
            <w:webHidden/>
          </w:rPr>
          <w:fldChar w:fldCharType="separate"/>
        </w:r>
        <w:r w:rsidR="00681872">
          <w:rPr>
            <w:noProof/>
            <w:webHidden/>
          </w:rPr>
          <w:t>32</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25" w:history="1">
        <w:r w:rsidR="00354BED" w:rsidRPr="00842E4A">
          <w:rPr>
            <w:rStyle w:val="Hyperlink"/>
            <w:noProof/>
          </w:rPr>
          <w:t>7– Informações Gerenciais</w:t>
        </w:r>
        <w:r w:rsidR="00354BED">
          <w:rPr>
            <w:noProof/>
            <w:webHidden/>
          </w:rPr>
          <w:tab/>
        </w:r>
        <w:r w:rsidR="00906C93">
          <w:rPr>
            <w:noProof/>
            <w:webHidden/>
          </w:rPr>
          <w:fldChar w:fldCharType="begin"/>
        </w:r>
        <w:r w:rsidR="00354BED">
          <w:rPr>
            <w:noProof/>
            <w:webHidden/>
          </w:rPr>
          <w:instrText xml:space="preserve"> PAGEREF _Toc341054725 \h </w:instrText>
        </w:r>
        <w:r w:rsidR="00906C93">
          <w:rPr>
            <w:noProof/>
            <w:webHidden/>
          </w:rPr>
        </w:r>
        <w:r w:rsidR="00906C93">
          <w:rPr>
            <w:noProof/>
            <w:webHidden/>
          </w:rPr>
          <w:fldChar w:fldCharType="separate"/>
        </w:r>
        <w:r w:rsidR="00681872">
          <w:rPr>
            <w:noProof/>
            <w:webHidden/>
          </w:rPr>
          <w:t>37</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26" w:history="1">
        <w:r w:rsidR="00354BED" w:rsidRPr="00842E4A">
          <w:rPr>
            <w:rStyle w:val="Hyperlink"/>
            <w:noProof/>
          </w:rPr>
          <w:t>8 - Conclusão</w:t>
        </w:r>
        <w:r w:rsidR="00354BED">
          <w:rPr>
            <w:noProof/>
            <w:webHidden/>
          </w:rPr>
          <w:tab/>
        </w:r>
        <w:r w:rsidR="00906C93">
          <w:rPr>
            <w:noProof/>
            <w:webHidden/>
          </w:rPr>
          <w:fldChar w:fldCharType="begin"/>
        </w:r>
        <w:r w:rsidR="00354BED">
          <w:rPr>
            <w:noProof/>
            <w:webHidden/>
          </w:rPr>
          <w:instrText xml:space="preserve"> PAGEREF _Toc341054726 \h </w:instrText>
        </w:r>
        <w:r w:rsidR="00906C93">
          <w:rPr>
            <w:noProof/>
            <w:webHidden/>
          </w:rPr>
        </w:r>
        <w:r w:rsidR="00906C93">
          <w:rPr>
            <w:noProof/>
            <w:webHidden/>
          </w:rPr>
          <w:fldChar w:fldCharType="separate"/>
        </w:r>
        <w:r w:rsidR="00681872">
          <w:rPr>
            <w:noProof/>
            <w:webHidden/>
          </w:rPr>
          <w:t>40</w:t>
        </w:r>
        <w:r w:rsidR="00906C93">
          <w:rPr>
            <w:noProof/>
            <w:webHidden/>
          </w:rPr>
          <w:fldChar w:fldCharType="end"/>
        </w:r>
      </w:hyperlink>
    </w:p>
    <w:p w:rsidR="00354BED" w:rsidRDefault="00D52F8C">
      <w:pPr>
        <w:pStyle w:val="Sumrio1"/>
        <w:rPr>
          <w:rFonts w:asciiTheme="minorHAnsi" w:eastAsiaTheme="minorEastAsia" w:hAnsiTheme="minorHAnsi" w:cstheme="minorBidi"/>
          <w:noProof/>
          <w:color w:val="auto"/>
        </w:rPr>
      </w:pPr>
      <w:hyperlink w:anchor="_Toc341054727" w:history="1">
        <w:r w:rsidR="00354BED" w:rsidRPr="00842E4A">
          <w:rPr>
            <w:rStyle w:val="Hyperlink"/>
            <w:noProof/>
          </w:rPr>
          <w:t>9 - Referências</w:t>
        </w:r>
        <w:r w:rsidR="00354BED">
          <w:rPr>
            <w:noProof/>
            <w:webHidden/>
          </w:rPr>
          <w:tab/>
        </w:r>
        <w:r w:rsidR="00906C93">
          <w:rPr>
            <w:noProof/>
            <w:webHidden/>
          </w:rPr>
          <w:fldChar w:fldCharType="begin"/>
        </w:r>
        <w:r w:rsidR="00354BED">
          <w:rPr>
            <w:noProof/>
            <w:webHidden/>
          </w:rPr>
          <w:instrText xml:space="preserve"> PAGEREF _Toc341054727 \h </w:instrText>
        </w:r>
        <w:r w:rsidR="00906C93">
          <w:rPr>
            <w:noProof/>
            <w:webHidden/>
          </w:rPr>
        </w:r>
        <w:r w:rsidR="00906C93">
          <w:rPr>
            <w:noProof/>
            <w:webHidden/>
          </w:rPr>
          <w:fldChar w:fldCharType="separate"/>
        </w:r>
        <w:r w:rsidR="00681872">
          <w:rPr>
            <w:noProof/>
            <w:webHidden/>
          </w:rPr>
          <w:t>41</w:t>
        </w:r>
        <w:r w:rsidR="00906C93">
          <w:rPr>
            <w:noProof/>
            <w:webHidden/>
          </w:rPr>
          <w:fldChar w:fldCharType="end"/>
        </w:r>
      </w:hyperlink>
    </w:p>
    <w:p w:rsidR="00791C08" w:rsidRPr="00791C08" w:rsidRDefault="00906C93" w:rsidP="00694E67">
      <w:pPr>
        <w:pStyle w:val="Ttulo1"/>
        <w:spacing w:before="0" w:after="0" w:line="360" w:lineRule="auto"/>
        <w:ind w:left="709"/>
        <w:jc w:val="both"/>
        <w:rPr>
          <w:b w:val="0"/>
          <w:bCs w:val="0"/>
          <w:sz w:val="24"/>
          <w:szCs w:val="24"/>
          <w:lang w:val="en-US"/>
        </w:rPr>
      </w:pPr>
      <w:r w:rsidRPr="00A35555">
        <w:rPr>
          <w:sz w:val="24"/>
          <w:szCs w:val="24"/>
        </w:rPr>
        <w:fldChar w:fldCharType="end"/>
      </w:r>
      <w:r w:rsidR="0077272E">
        <w:rPr>
          <w:sz w:val="24"/>
          <w:szCs w:val="24"/>
        </w:rPr>
        <w:br w:type="page"/>
      </w:r>
    </w:p>
    <w:p w:rsidR="003B5A5A" w:rsidRPr="0024075C" w:rsidRDefault="009C7CCF">
      <w:pPr>
        <w:pStyle w:val="Ttulo1"/>
        <w:spacing w:before="0" w:after="0" w:line="360" w:lineRule="auto"/>
        <w:ind w:firstLine="709"/>
        <w:jc w:val="both"/>
        <w:rPr>
          <w:sz w:val="24"/>
          <w:szCs w:val="24"/>
        </w:rPr>
      </w:pPr>
      <w:bookmarkStart w:id="12" w:name="_Toc341054703"/>
      <w:r w:rsidRPr="0024075C">
        <w:rPr>
          <w:sz w:val="24"/>
          <w:szCs w:val="24"/>
        </w:rPr>
        <w:lastRenderedPageBreak/>
        <w:t>1</w:t>
      </w:r>
      <w:r w:rsidR="00710565">
        <w:rPr>
          <w:sz w:val="24"/>
          <w:szCs w:val="24"/>
        </w:rPr>
        <w:t>–</w:t>
      </w:r>
      <w:r w:rsidR="00330144">
        <w:rPr>
          <w:sz w:val="24"/>
          <w:szCs w:val="24"/>
        </w:rPr>
        <w:t>Introdução</w:t>
      </w:r>
      <w:bookmarkEnd w:id="12"/>
    </w:p>
    <w:p w:rsidR="0056716A" w:rsidRPr="0024075C" w:rsidRDefault="0056716A" w:rsidP="0056716A">
      <w:pPr>
        <w:spacing w:line="360" w:lineRule="auto"/>
        <w:ind w:firstLine="709"/>
        <w:jc w:val="both"/>
        <w:rPr>
          <w:rFonts w:eastAsia="Times New Roman"/>
          <w:bCs/>
          <w:sz w:val="24"/>
          <w:szCs w:val="24"/>
        </w:rPr>
      </w:pPr>
      <w:r w:rsidRPr="0024075C">
        <w:rPr>
          <w:rFonts w:eastAsia="Times New Roman"/>
          <w:bCs/>
          <w:sz w:val="24"/>
          <w:szCs w:val="24"/>
        </w:rPr>
        <w:t xml:space="preserve">O aumento exacerbado da utilização de recursos naturais em nosso planeta é hoje um dos principais problemas que temos que resolver com relação ao meio ambiente, pois afeta não só o estado atual e degradado em que a natureza se </w:t>
      </w:r>
      <w:proofErr w:type="gramStart"/>
      <w:r w:rsidRPr="0024075C">
        <w:rPr>
          <w:rFonts w:eastAsia="Times New Roman"/>
          <w:bCs/>
          <w:sz w:val="24"/>
          <w:szCs w:val="24"/>
        </w:rPr>
        <w:t>encontra,</w:t>
      </w:r>
      <w:proofErr w:type="gramEnd"/>
      <w:r w:rsidRPr="0024075C">
        <w:rPr>
          <w:rFonts w:eastAsia="Times New Roman"/>
          <w:bCs/>
          <w:sz w:val="24"/>
          <w:szCs w:val="24"/>
        </w:rPr>
        <w:t xml:space="preserve"> como também a perspectiva de recursos disponíveis para as gerações seguintes.</w:t>
      </w:r>
    </w:p>
    <w:p w:rsidR="0056716A" w:rsidRPr="0024075C" w:rsidRDefault="0056716A" w:rsidP="0056716A">
      <w:pPr>
        <w:spacing w:line="360" w:lineRule="auto"/>
        <w:ind w:firstLine="709"/>
        <w:jc w:val="both"/>
        <w:rPr>
          <w:rFonts w:eastAsia="Times New Roman"/>
          <w:bCs/>
          <w:sz w:val="24"/>
          <w:szCs w:val="24"/>
        </w:rPr>
      </w:pPr>
    </w:p>
    <w:p w:rsidR="0056716A" w:rsidRPr="0024075C" w:rsidRDefault="0056716A" w:rsidP="0056716A">
      <w:pPr>
        <w:spacing w:line="360" w:lineRule="auto"/>
        <w:ind w:firstLine="709"/>
        <w:jc w:val="both"/>
        <w:rPr>
          <w:rFonts w:eastAsia="Times New Roman"/>
          <w:bCs/>
          <w:sz w:val="24"/>
          <w:szCs w:val="24"/>
        </w:rPr>
      </w:pPr>
      <w:r w:rsidRPr="0024075C">
        <w:rPr>
          <w:rFonts w:eastAsia="Times New Roman"/>
          <w:bCs/>
          <w:sz w:val="24"/>
          <w:szCs w:val="24"/>
        </w:rPr>
        <w:t xml:space="preserve">Os minérios e combustíveis fósseis foram, há algum tempo atrás, a grande preocupação da humanidade em termos de recursos que se esgotariam, em um relativo curto prazo, em nome do progresso e desenvolvimento. Graças ao avanço tecnológico e aos constantes investimentos para fontes mais eficientes, </w:t>
      </w:r>
      <w:proofErr w:type="gramStart"/>
      <w:r w:rsidRPr="0024075C">
        <w:rPr>
          <w:rFonts w:eastAsia="Times New Roman"/>
          <w:bCs/>
          <w:sz w:val="24"/>
          <w:szCs w:val="24"/>
        </w:rPr>
        <w:t>menos nocivas e mais abundante de energia</w:t>
      </w:r>
      <w:proofErr w:type="gramEnd"/>
      <w:r w:rsidRPr="0024075C">
        <w:rPr>
          <w:rFonts w:eastAsia="Times New Roman"/>
          <w:bCs/>
          <w:sz w:val="24"/>
          <w:szCs w:val="24"/>
        </w:rPr>
        <w:t>, temos hoje diversas alternativas para suprir nossa necessidade energética e provavelmente vivemos no fim de um ciclo em que a principal riqueza de uma nação era sua reserva de petróleo.</w:t>
      </w:r>
    </w:p>
    <w:p w:rsidR="0056716A" w:rsidRPr="0024075C" w:rsidRDefault="0056716A" w:rsidP="0056716A">
      <w:pPr>
        <w:spacing w:line="360" w:lineRule="auto"/>
        <w:ind w:firstLine="709"/>
        <w:jc w:val="both"/>
        <w:rPr>
          <w:rFonts w:eastAsia="Times New Roman"/>
          <w:bCs/>
          <w:sz w:val="24"/>
          <w:szCs w:val="24"/>
        </w:rPr>
      </w:pPr>
    </w:p>
    <w:p w:rsidR="0056716A" w:rsidRPr="0024075C" w:rsidRDefault="0056716A" w:rsidP="0056716A">
      <w:pPr>
        <w:spacing w:line="360" w:lineRule="auto"/>
        <w:ind w:firstLine="709"/>
        <w:jc w:val="both"/>
        <w:rPr>
          <w:rFonts w:eastAsia="Times New Roman"/>
          <w:bCs/>
          <w:sz w:val="24"/>
          <w:szCs w:val="24"/>
        </w:rPr>
      </w:pPr>
      <w:r w:rsidRPr="0024075C">
        <w:rPr>
          <w:rFonts w:eastAsia="Times New Roman"/>
          <w:bCs/>
          <w:sz w:val="24"/>
          <w:szCs w:val="24"/>
        </w:rPr>
        <w:t>Voltamos agora nossa atenção, portanto, a um recurso muito mais vital e aparentemente mais abundante em nosso planeta: a água. Apesar 75% da superfície da Terra ser recoberta por massas líquidas, a água doce não representa mais do que 3% desse total (conforme tabela abaixo), e dessa, apenas um terço é acessível.</w:t>
      </w:r>
    </w:p>
    <w:p w:rsidR="0056716A" w:rsidRPr="00BC22C9" w:rsidRDefault="0056716A" w:rsidP="00BC22C9">
      <w:pPr>
        <w:spacing w:line="360" w:lineRule="auto"/>
        <w:ind w:firstLine="709"/>
        <w:jc w:val="center"/>
        <w:rPr>
          <w:rFonts w:eastAsia="Times New Roman"/>
          <w:bCs/>
          <w:color w:val="auto"/>
          <w:sz w:val="32"/>
          <w:szCs w:val="24"/>
        </w:rPr>
      </w:pPr>
    </w:p>
    <w:p w:rsidR="00747967" w:rsidRPr="00BC22C9" w:rsidRDefault="00747967" w:rsidP="00102C3A">
      <w:pPr>
        <w:pStyle w:val="Legenda"/>
      </w:pPr>
      <w:bookmarkStart w:id="13" w:name="_Toc341024475"/>
      <w:r w:rsidRPr="003E0C51">
        <w:t xml:space="preserve">Tabela </w:t>
      </w:r>
      <w:r w:rsidR="00906C93">
        <w:fldChar w:fldCharType="begin"/>
      </w:r>
      <w:r w:rsidR="00E2370A">
        <w:instrText xml:space="preserve"> SEQ Tabela \* ARABIC </w:instrText>
      </w:r>
      <w:r w:rsidR="00906C93">
        <w:fldChar w:fldCharType="separate"/>
      </w:r>
      <w:r w:rsidR="00681872">
        <w:rPr>
          <w:noProof/>
        </w:rPr>
        <w:t>1</w:t>
      </w:r>
      <w:r w:rsidR="00906C93">
        <w:rPr>
          <w:noProof/>
        </w:rPr>
        <w:fldChar w:fldCharType="end"/>
      </w:r>
      <w:r w:rsidRPr="00BC22C9">
        <w:t xml:space="preserve"> - Distribuição da Água no Planeta (Fonte: Wetzel, 1983</w:t>
      </w:r>
      <w:proofErr w:type="gramStart"/>
      <w:r w:rsidRPr="00BC22C9">
        <w:t>)</w:t>
      </w:r>
      <w:bookmarkEnd w:id="13"/>
      <w:proofErr w:type="gramEnd"/>
    </w:p>
    <w:tbl>
      <w:tblPr>
        <w:tblW w:w="0" w:type="auto"/>
        <w:jc w:val="center"/>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5"/>
        <w:gridCol w:w="2580"/>
        <w:gridCol w:w="2771"/>
      </w:tblGrid>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u w:val="single"/>
              </w:rPr>
            </w:pPr>
            <w:r w:rsidRPr="00C9768A">
              <w:rPr>
                <w:rFonts w:eastAsia="Times New Roman"/>
                <w:b/>
                <w:bCs/>
                <w:szCs w:val="24"/>
                <w:u w:val="single"/>
              </w:rPr>
              <w:t>Local</w:t>
            </w:r>
          </w:p>
        </w:tc>
        <w:tc>
          <w:tcPr>
            <w:tcW w:w="2580" w:type="dxa"/>
          </w:tcPr>
          <w:p w:rsidR="0056716A" w:rsidRPr="00C9768A" w:rsidRDefault="0056716A" w:rsidP="0063576D">
            <w:pPr>
              <w:spacing w:line="360" w:lineRule="auto"/>
              <w:jc w:val="center"/>
              <w:rPr>
                <w:rFonts w:eastAsia="Times New Roman"/>
                <w:b/>
                <w:bCs/>
                <w:szCs w:val="24"/>
                <w:u w:val="single"/>
              </w:rPr>
            </w:pPr>
            <w:r w:rsidRPr="00C9768A">
              <w:rPr>
                <w:rFonts w:eastAsia="Times New Roman"/>
                <w:b/>
                <w:bCs/>
                <w:szCs w:val="24"/>
                <w:u w:val="single"/>
              </w:rPr>
              <w:t>Volume (km³)</w:t>
            </w:r>
          </w:p>
        </w:tc>
        <w:tc>
          <w:tcPr>
            <w:tcW w:w="2771" w:type="dxa"/>
          </w:tcPr>
          <w:p w:rsidR="0056716A" w:rsidRPr="00C9768A" w:rsidRDefault="0056716A" w:rsidP="0063576D">
            <w:pPr>
              <w:spacing w:line="360" w:lineRule="auto"/>
              <w:jc w:val="center"/>
              <w:rPr>
                <w:rFonts w:eastAsia="Times New Roman"/>
                <w:b/>
                <w:bCs/>
                <w:szCs w:val="24"/>
                <w:u w:val="single"/>
              </w:rPr>
            </w:pPr>
            <w:r w:rsidRPr="00C9768A">
              <w:rPr>
                <w:rFonts w:eastAsia="Times New Roman"/>
                <w:b/>
                <w:bCs/>
                <w:szCs w:val="24"/>
                <w:u w:val="single"/>
              </w:rPr>
              <w:t>Percentual do total (%)</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Oceanos</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1.370.000</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97,61</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Calotas polares e geleiras</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29.000</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2,08</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Água Subterrânea</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4.000</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0,29</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Água doce de lagos</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125</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0,009</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Água salgada de lagos</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104</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0,008</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Água misturada no solo</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67</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0,005</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Rios</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1,2</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0,00009</w:t>
            </w:r>
          </w:p>
        </w:tc>
      </w:tr>
      <w:tr w:rsidR="0056716A" w:rsidRPr="00C9768A" w:rsidTr="0063576D">
        <w:trPr>
          <w:jc w:val="center"/>
        </w:trPr>
        <w:tc>
          <w:tcPr>
            <w:tcW w:w="3245" w:type="dxa"/>
          </w:tcPr>
          <w:p w:rsidR="0056716A" w:rsidRPr="00C9768A" w:rsidRDefault="0056716A" w:rsidP="0063576D">
            <w:pPr>
              <w:spacing w:line="360" w:lineRule="auto"/>
              <w:jc w:val="center"/>
              <w:rPr>
                <w:rFonts w:eastAsia="Times New Roman"/>
                <w:b/>
                <w:bCs/>
                <w:szCs w:val="24"/>
              </w:rPr>
            </w:pPr>
            <w:r w:rsidRPr="00C9768A">
              <w:rPr>
                <w:rFonts w:eastAsia="Times New Roman"/>
                <w:b/>
                <w:bCs/>
                <w:szCs w:val="24"/>
              </w:rPr>
              <w:t>Vapor d’água na atmosfera</w:t>
            </w:r>
          </w:p>
        </w:tc>
        <w:tc>
          <w:tcPr>
            <w:tcW w:w="2580"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14</w:t>
            </w:r>
          </w:p>
        </w:tc>
        <w:tc>
          <w:tcPr>
            <w:tcW w:w="2771" w:type="dxa"/>
          </w:tcPr>
          <w:p w:rsidR="0056716A" w:rsidRPr="00C9768A" w:rsidRDefault="0056716A" w:rsidP="0063576D">
            <w:pPr>
              <w:spacing w:line="360" w:lineRule="auto"/>
              <w:jc w:val="center"/>
              <w:rPr>
                <w:rFonts w:eastAsia="Times New Roman"/>
                <w:bCs/>
                <w:szCs w:val="24"/>
              </w:rPr>
            </w:pPr>
            <w:r w:rsidRPr="00C9768A">
              <w:rPr>
                <w:rFonts w:eastAsia="Times New Roman"/>
                <w:bCs/>
                <w:szCs w:val="24"/>
              </w:rPr>
              <w:t>0,0009</w:t>
            </w:r>
          </w:p>
        </w:tc>
      </w:tr>
    </w:tbl>
    <w:p w:rsidR="00BC22C9" w:rsidRDefault="00BC22C9" w:rsidP="0056716A">
      <w:pPr>
        <w:spacing w:line="360" w:lineRule="auto"/>
        <w:ind w:firstLine="709"/>
        <w:jc w:val="both"/>
        <w:rPr>
          <w:rFonts w:eastAsia="Times New Roman"/>
          <w:bCs/>
          <w:sz w:val="24"/>
          <w:szCs w:val="24"/>
        </w:rPr>
      </w:pPr>
    </w:p>
    <w:p w:rsidR="0056716A" w:rsidRPr="0024075C" w:rsidRDefault="0056716A" w:rsidP="0056716A">
      <w:pPr>
        <w:spacing w:line="360" w:lineRule="auto"/>
        <w:ind w:firstLine="709"/>
        <w:jc w:val="both"/>
        <w:rPr>
          <w:rFonts w:eastAsia="Times New Roman"/>
          <w:bCs/>
          <w:sz w:val="24"/>
          <w:szCs w:val="24"/>
        </w:rPr>
      </w:pPr>
      <w:r w:rsidRPr="0024075C">
        <w:rPr>
          <w:rFonts w:eastAsia="Times New Roman"/>
          <w:bCs/>
          <w:sz w:val="24"/>
          <w:szCs w:val="24"/>
        </w:rPr>
        <w:t xml:space="preserve">A quantidade de água doce produzida pelo seu ciclo natural é hoje basicamente a mesma que em 1950 e que deverá permanecer inalterada até 2050. </w:t>
      </w:r>
      <w:r w:rsidRPr="0024075C">
        <w:rPr>
          <w:rFonts w:eastAsia="Times New Roman"/>
          <w:bCs/>
          <w:sz w:val="24"/>
          <w:szCs w:val="24"/>
        </w:rPr>
        <w:lastRenderedPageBreak/>
        <w:t xml:space="preserve">É por isso que </w:t>
      </w:r>
      <w:proofErr w:type="gramStart"/>
      <w:r w:rsidRPr="0024075C">
        <w:rPr>
          <w:rFonts w:eastAsia="Times New Roman"/>
          <w:bCs/>
          <w:sz w:val="24"/>
          <w:szCs w:val="24"/>
        </w:rPr>
        <w:t>deve-se</w:t>
      </w:r>
      <w:proofErr w:type="gramEnd"/>
      <w:r w:rsidRPr="0024075C">
        <w:rPr>
          <w:rFonts w:eastAsia="Times New Roman"/>
          <w:bCs/>
          <w:sz w:val="24"/>
          <w:szCs w:val="24"/>
        </w:rPr>
        <w:t xml:space="preserve"> preservar bem este recurso e fazer seu uso de forma consciente para que as próximas gerações possam também seu uso, garantindo sua sobrevivência e seu desenvolvimento, pois segundo a ONU (2007) até 2025, se os atuais padrões de consumo se mantiverem, duas em cada três pessoas no mundo vão sofrer escassez moderada ou grave de água.</w:t>
      </w:r>
    </w:p>
    <w:p w:rsidR="0056716A" w:rsidRPr="0024075C" w:rsidRDefault="0056716A" w:rsidP="0056716A">
      <w:pPr>
        <w:spacing w:line="360" w:lineRule="auto"/>
        <w:ind w:firstLine="709"/>
        <w:jc w:val="both"/>
        <w:rPr>
          <w:rFonts w:eastAsia="Times New Roman"/>
          <w:bCs/>
          <w:sz w:val="24"/>
          <w:szCs w:val="24"/>
        </w:rPr>
      </w:pPr>
    </w:p>
    <w:p w:rsidR="0056716A" w:rsidRPr="0024075C" w:rsidRDefault="0056716A" w:rsidP="0056716A">
      <w:pPr>
        <w:spacing w:line="360" w:lineRule="auto"/>
        <w:ind w:firstLine="709"/>
        <w:jc w:val="both"/>
        <w:rPr>
          <w:rFonts w:eastAsia="Times New Roman"/>
          <w:bCs/>
          <w:sz w:val="24"/>
          <w:szCs w:val="24"/>
        </w:rPr>
      </w:pPr>
      <w:r w:rsidRPr="0024075C">
        <w:rPr>
          <w:rFonts w:eastAsia="Times New Roman"/>
          <w:bCs/>
          <w:sz w:val="24"/>
          <w:szCs w:val="24"/>
        </w:rPr>
        <w:t xml:space="preserve">A aplicação que mais faz o uso desse recurso é o cultivo de alimentos na agricultura, com </w:t>
      </w:r>
      <w:proofErr w:type="gramStart"/>
      <w:r w:rsidRPr="0024075C">
        <w:rPr>
          <w:rFonts w:eastAsia="Times New Roman"/>
          <w:bCs/>
          <w:sz w:val="24"/>
          <w:szCs w:val="24"/>
        </w:rPr>
        <w:t>cerca de 65</w:t>
      </w:r>
      <w:proofErr w:type="gramEnd"/>
      <w:r w:rsidRPr="0024075C">
        <w:rPr>
          <w:rFonts w:eastAsia="Times New Roman"/>
          <w:bCs/>
          <w:sz w:val="24"/>
          <w:szCs w:val="24"/>
        </w:rPr>
        <w:t>% a 70% do total, sendo que a agricultura irrigada representa 40% da agricultura total mundial (UPF, 2007). Para ter uma dimensão da quantidade utilizada, tomamos como exemplo a cana-de-açúcar, que para a produção de uma tonelada consome-se 600 toneladas de água. Já para a soja são necessários 2000 litros de água, para produção de um quilograma de alimento (Conab, 2007).</w:t>
      </w:r>
    </w:p>
    <w:p w:rsidR="003B5A5A" w:rsidRDefault="003B5A5A">
      <w:pPr>
        <w:spacing w:line="360" w:lineRule="auto"/>
        <w:ind w:firstLine="709"/>
        <w:jc w:val="both"/>
        <w:rPr>
          <w:sz w:val="24"/>
          <w:szCs w:val="24"/>
          <w:shd w:val="solid" w:color="FFFF00" w:fill="FFFF00"/>
        </w:rPr>
      </w:pPr>
    </w:p>
    <w:p w:rsidR="00330144" w:rsidRDefault="00330144" w:rsidP="00330144">
      <w:pPr>
        <w:spacing w:line="360" w:lineRule="auto"/>
        <w:ind w:firstLine="709"/>
        <w:jc w:val="both"/>
        <w:rPr>
          <w:sz w:val="24"/>
          <w:szCs w:val="24"/>
        </w:rPr>
      </w:pPr>
      <w:r>
        <w:rPr>
          <w:sz w:val="24"/>
          <w:szCs w:val="24"/>
        </w:rPr>
        <w:t xml:space="preserve">Este </w:t>
      </w:r>
      <w:r w:rsidR="006325B4">
        <w:rPr>
          <w:sz w:val="24"/>
          <w:szCs w:val="24"/>
        </w:rPr>
        <w:t>documento</w:t>
      </w:r>
      <w:r>
        <w:rPr>
          <w:sz w:val="24"/>
          <w:szCs w:val="24"/>
        </w:rPr>
        <w:t xml:space="preserve"> visa apresentar de forma elaborada o planejamento</w:t>
      </w:r>
      <w:r w:rsidR="006325B4">
        <w:rPr>
          <w:sz w:val="24"/>
          <w:szCs w:val="24"/>
        </w:rPr>
        <w:t xml:space="preserve"> e</w:t>
      </w:r>
      <w:r>
        <w:rPr>
          <w:sz w:val="24"/>
          <w:szCs w:val="24"/>
        </w:rPr>
        <w:t xml:space="preserve"> as atividades desenvolvidas na</w:t>
      </w:r>
      <w:r w:rsidR="006325B4">
        <w:rPr>
          <w:sz w:val="24"/>
          <w:szCs w:val="24"/>
        </w:rPr>
        <w:t>s</w:t>
      </w:r>
      <w:r>
        <w:rPr>
          <w:sz w:val="24"/>
          <w:szCs w:val="24"/>
        </w:rPr>
        <w:t xml:space="preserve"> disciplina</w:t>
      </w:r>
      <w:r w:rsidR="006325B4">
        <w:rPr>
          <w:sz w:val="24"/>
          <w:szCs w:val="24"/>
        </w:rPr>
        <w:t xml:space="preserve">s PSI2591 - Projeto de Formatura </w:t>
      </w:r>
      <w:proofErr w:type="gramStart"/>
      <w:r w:rsidR="006325B4">
        <w:rPr>
          <w:sz w:val="24"/>
          <w:szCs w:val="24"/>
        </w:rPr>
        <w:t>1</w:t>
      </w:r>
      <w:proofErr w:type="gramEnd"/>
      <w:r w:rsidR="006325B4">
        <w:rPr>
          <w:sz w:val="24"/>
          <w:szCs w:val="24"/>
        </w:rPr>
        <w:t xml:space="preserve"> e</w:t>
      </w:r>
      <w:r>
        <w:rPr>
          <w:sz w:val="24"/>
          <w:szCs w:val="24"/>
        </w:rPr>
        <w:t xml:space="preserve"> PSI2594 - Projeto de Formatura 2, bem como a demonstração aplicação de como os mecanismos e metodologias ensinados durante a disciplina foram utilizados no projeto e como este se relaciona com as demais disciplinas oferecidas no curso de Engenharia de Sistemas Eletrônicos.</w:t>
      </w:r>
    </w:p>
    <w:p w:rsidR="006325B4" w:rsidRDefault="006325B4" w:rsidP="006325B4">
      <w:pPr>
        <w:pStyle w:val="Ttulo1"/>
        <w:spacing w:before="0" w:after="0" w:line="360" w:lineRule="auto"/>
        <w:ind w:left="1099"/>
        <w:jc w:val="both"/>
        <w:rPr>
          <w:sz w:val="24"/>
          <w:szCs w:val="24"/>
        </w:rPr>
      </w:pPr>
    </w:p>
    <w:p w:rsidR="00224B74" w:rsidRPr="0024075C" w:rsidRDefault="00224B74" w:rsidP="00224B74">
      <w:pPr>
        <w:spacing w:line="240" w:lineRule="auto"/>
        <w:rPr>
          <w:b/>
          <w:bCs/>
          <w:sz w:val="24"/>
          <w:szCs w:val="24"/>
        </w:rPr>
      </w:pPr>
      <w:bookmarkStart w:id="14" w:name="_Toc327493729"/>
      <w:r w:rsidRPr="0024075C">
        <w:rPr>
          <w:sz w:val="24"/>
          <w:szCs w:val="24"/>
        </w:rPr>
        <w:br w:type="page"/>
      </w:r>
    </w:p>
    <w:p w:rsidR="006325B4" w:rsidRPr="0024075C" w:rsidRDefault="006325B4" w:rsidP="006325B4">
      <w:pPr>
        <w:pStyle w:val="Ttulo1"/>
        <w:spacing w:before="0" w:after="0" w:line="360" w:lineRule="auto"/>
        <w:ind w:firstLine="709"/>
        <w:jc w:val="both"/>
        <w:rPr>
          <w:sz w:val="24"/>
          <w:szCs w:val="24"/>
        </w:rPr>
      </w:pPr>
      <w:bookmarkStart w:id="15" w:name="_Toc341054704"/>
      <w:r w:rsidRPr="0024075C">
        <w:rPr>
          <w:sz w:val="24"/>
          <w:szCs w:val="24"/>
        </w:rPr>
        <w:lastRenderedPageBreak/>
        <w:t>2 - Objetivos</w:t>
      </w:r>
      <w:bookmarkEnd w:id="14"/>
      <w:bookmarkEnd w:id="15"/>
    </w:p>
    <w:p w:rsidR="006325B4" w:rsidRPr="0024075C" w:rsidRDefault="006325B4" w:rsidP="006325B4">
      <w:pPr>
        <w:spacing w:line="360" w:lineRule="auto"/>
        <w:ind w:firstLine="709"/>
        <w:jc w:val="both"/>
        <w:rPr>
          <w:rFonts w:eastAsia="Times New Roman"/>
          <w:bCs/>
          <w:sz w:val="24"/>
          <w:szCs w:val="24"/>
        </w:rPr>
      </w:pPr>
    </w:p>
    <w:p w:rsidR="006325B4" w:rsidRPr="0024075C" w:rsidRDefault="006325B4" w:rsidP="006325B4">
      <w:pPr>
        <w:pStyle w:val="Ttulo1"/>
        <w:spacing w:before="0" w:after="0" w:line="360" w:lineRule="auto"/>
        <w:ind w:firstLine="709"/>
        <w:jc w:val="both"/>
        <w:rPr>
          <w:sz w:val="24"/>
          <w:szCs w:val="24"/>
        </w:rPr>
      </w:pPr>
      <w:bookmarkStart w:id="16" w:name="_Toc327493730"/>
      <w:bookmarkStart w:id="17" w:name="_Toc341054705"/>
      <w:r w:rsidRPr="0024075C">
        <w:rPr>
          <w:sz w:val="24"/>
          <w:szCs w:val="24"/>
        </w:rPr>
        <w:t>2.1 – Objetivos Gerais</w:t>
      </w:r>
      <w:bookmarkEnd w:id="16"/>
      <w:bookmarkEnd w:id="17"/>
    </w:p>
    <w:p w:rsidR="006325B4" w:rsidRDefault="006325B4" w:rsidP="006325B4">
      <w:pPr>
        <w:spacing w:line="360" w:lineRule="auto"/>
        <w:ind w:firstLine="709"/>
        <w:jc w:val="both"/>
        <w:rPr>
          <w:rFonts w:eastAsia="Times New Roman"/>
          <w:bCs/>
          <w:sz w:val="24"/>
          <w:szCs w:val="24"/>
        </w:rPr>
      </w:pPr>
      <w:r w:rsidRPr="0024075C">
        <w:rPr>
          <w:rFonts w:eastAsia="Times New Roman"/>
          <w:bCs/>
          <w:sz w:val="24"/>
          <w:szCs w:val="24"/>
        </w:rPr>
        <w:t xml:space="preserve">O projeto </w:t>
      </w:r>
      <w:r>
        <w:rPr>
          <w:rFonts w:eastAsia="Times New Roman"/>
          <w:bCs/>
          <w:sz w:val="24"/>
          <w:szCs w:val="24"/>
        </w:rPr>
        <w:t xml:space="preserve">conceitual foi desenvolvido a partir do problema da falta de água no planeta. Como a agricultura é o principal destino de toda a água doce utilizada no mundo e, em grande parte não realiza um racionamento adequado, o projeto </w:t>
      </w:r>
      <w:r w:rsidRPr="0024075C">
        <w:rPr>
          <w:rFonts w:eastAsia="Times New Roman"/>
          <w:bCs/>
          <w:sz w:val="24"/>
          <w:szCs w:val="24"/>
        </w:rPr>
        <w:t>Deméter pretende desenvolver uma solução de baixo custo para os problemas de irrigação em pequenas e médias propriedades rurais de produção agrícola, amenizando assim impactos ambientais provenientes do uso excessivo e até mesmo desnecessário de água em certos casos. A solução poderá ser estendida de acordo com a área plantada e fornecerá ao agricultor responsável pela plantação</w:t>
      </w:r>
      <w:r>
        <w:rPr>
          <w:rFonts w:eastAsia="Times New Roman"/>
          <w:bCs/>
          <w:sz w:val="24"/>
          <w:szCs w:val="24"/>
        </w:rPr>
        <w:t>,</w:t>
      </w:r>
      <w:r w:rsidRPr="0024075C">
        <w:rPr>
          <w:rFonts w:eastAsia="Times New Roman"/>
          <w:bCs/>
          <w:sz w:val="24"/>
          <w:szCs w:val="24"/>
        </w:rPr>
        <w:t xml:space="preserve"> diversas outras informações relevantes para o monitoramento e controle da lavoura, acarretando assim em economia de recursos naturais utilizados, redução de custos, aumento da produtividade e melhoria na qualidade do produto.</w:t>
      </w:r>
    </w:p>
    <w:p w:rsidR="006325B4" w:rsidRPr="0024075C" w:rsidRDefault="006325B4" w:rsidP="006325B4">
      <w:pPr>
        <w:pStyle w:val="Ttulo1"/>
        <w:spacing w:before="0" w:after="0" w:line="360" w:lineRule="auto"/>
        <w:ind w:firstLine="709"/>
        <w:jc w:val="both"/>
        <w:rPr>
          <w:sz w:val="24"/>
          <w:szCs w:val="24"/>
        </w:rPr>
      </w:pPr>
    </w:p>
    <w:p w:rsidR="006325B4" w:rsidRPr="0024075C" w:rsidRDefault="006325B4" w:rsidP="006325B4">
      <w:pPr>
        <w:pStyle w:val="Ttulo1"/>
        <w:spacing w:before="0" w:after="0" w:line="360" w:lineRule="auto"/>
        <w:ind w:firstLine="709"/>
        <w:jc w:val="both"/>
        <w:rPr>
          <w:sz w:val="24"/>
          <w:szCs w:val="24"/>
        </w:rPr>
      </w:pPr>
      <w:bookmarkStart w:id="18" w:name="_Toc327493731"/>
      <w:bookmarkStart w:id="19" w:name="_Toc341054706"/>
      <w:r w:rsidRPr="0024075C">
        <w:rPr>
          <w:sz w:val="24"/>
          <w:szCs w:val="24"/>
        </w:rPr>
        <w:t>2.2 – Objetivos Específicos</w:t>
      </w:r>
      <w:bookmarkEnd w:id="18"/>
      <w:bookmarkEnd w:id="19"/>
    </w:p>
    <w:p w:rsidR="00234CF7" w:rsidRDefault="00234CF7" w:rsidP="0059628A">
      <w:pPr>
        <w:spacing w:line="360" w:lineRule="auto"/>
        <w:ind w:firstLine="709"/>
        <w:jc w:val="both"/>
        <w:rPr>
          <w:rFonts w:eastAsia="Times New Roman"/>
          <w:bCs/>
          <w:sz w:val="24"/>
          <w:szCs w:val="24"/>
        </w:rPr>
      </w:pPr>
      <w:r>
        <w:rPr>
          <w:rFonts w:eastAsia="Times New Roman"/>
          <w:bCs/>
          <w:sz w:val="24"/>
          <w:szCs w:val="24"/>
        </w:rPr>
        <w:t>O produto final deverá atuar de modo a coletar, transmitir e interpretar os dados necessários para uma irrigação específica para cada setor da plantação, de acordo com a sua respectiva situação de umidade atual.</w:t>
      </w:r>
    </w:p>
    <w:p w:rsidR="00234CF7" w:rsidRPr="0024075C" w:rsidRDefault="00234CF7" w:rsidP="0059628A">
      <w:pPr>
        <w:spacing w:line="360" w:lineRule="auto"/>
        <w:ind w:firstLine="709"/>
        <w:jc w:val="both"/>
        <w:rPr>
          <w:sz w:val="24"/>
          <w:szCs w:val="24"/>
        </w:rPr>
      </w:pPr>
      <w:r>
        <w:rPr>
          <w:rFonts w:eastAsia="Times New Roman"/>
          <w:bCs/>
          <w:sz w:val="24"/>
          <w:szCs w:val="24"/>
        </w:rPr>
        <w:t xml:space="preserve">Como </w:t>
      </w:r>
      <w:proofErr w:type="gramStart"/>
      <w:r>
        <w:rPr>
          <w:rFonts w:eastAsia="Times New Roman"/>
          <w:bCs/>
          <w:sz w:val="24"/>
          <w:szCs w:val="24"/>
        </w:rPr>
        <w:t>parâmetros iniciais para a busca da solução podemos citar</w:t>
      </w:r>
      <w:proofErr w:type="gramEnd"/>
      <w:r>
        <w:rPr>
          <w:rFonts w:eastAsia="Times New Roman"/>
          <w:bCs/>
          <w:sz w:val="24"/>
          <w:szCs w:val="24"/>
        </w:rPr>
        <w:t>:</w:t>
      </w:r>
    </w:p>
    <w:p w:rsidR="0059628A" w:rsidRPr="00591AD9" w:rsidRDefault="006325B4" w:rsidP="0059628A">
      <w:pPr>
        <w:pStyle w:val="PargrafodaLista"/>
        <w:numPr>
          <w:ilvl w:val="0"/>
          <w:numId w:val="10"/>
        </w:numPr>
        <w:spacing w:line="360" w:lineRule="auto"/>
        <w:jc w:val="both"/>
        <w:rPr>
          <w:rFonts w:eastAsia="Times New Roman"/>
          <w:bCs/>
          <w:sz w:val="24"/>
          <w:szCs w:val="24"/>
        </w:rPr>
      </w:pPr>
      <w:bookmarkStart w:id="20" w:name="h.gp6owlmwvsrt"/>
      <w:bookmarkEnd w:id="20"/>
      <w:proofErr w:type="gramStart"/>
      <w:r>
        <w:rPr>
          <w:rFonts w:eastAsia="Times New Roman"/>
          <w:bCs/>
          <w:sz w:val="24"/>
          <w:szCs w:val="24"/>
        </w:rPr>
        <w:t>a</w:t>
      </w:r>
      <w:proofErr w:type="gramEnd"/>
      <w:r w:rsidR="0059628A" w:rsidRPr="00591AD9">
        <w:rPr>
          <w:rFonts w:eastAsia="Times New Roman"/>
          <w:bCs/>
          <w:sz w:val="24"/>
          <w:szCs w:val="24"/>
        </w:rPr>
        <w:t xml:space="preserve"> solução deve ser independente da rede elétr</w:t>
      </w:r>
      <w:r>
        <w:rPr>
          <w:rFonts w:eastAsia="Times New Roman"/>
          <w:bCs/>
          <w:sz w:val="24"/>
          <w:szCs w:val="24"/>
        </w:rPr>
        <w:t>ica presente na região aplicação;</w:t>
      </w:r>
    </w:p>
    <w:p w:rsidR="0059628A" w:rsidRPr="00591AD9" w:rsidRDefault="006325B4" w:rsidP="0059628A">
      <w:pPr>
        <w:pStyle w:val="PargrafodaLista"/>
        <w:numPr>
          <w:ilvl w:val="0"/>
          <w:numId w:val="10"/>
        </w:numPr>
        <w:spacing w:line="360" w:lineRule="auto"/>
        <w:jc w:val="both"/>
        <w:rPr>
          <w:rFonts w:eastAsia="Times New Roman"/>
          <w:bCs/>
          <w:sz w:val="24"/>
          <w:szCs w:val="24"/>
        </w:rPr>
      </w:pPr>
      <w:proofErr w:type="gramStart"/>
      <w:r>
        <w:rPr>
          <w:rFonts w:eastAsia="Times New Roman"/>
          <w:bCs/>
          <w:sz w:val="24"/>
          <w:szCs w:val="24"/>
        </w:rPr>
        <w:t>o</w:t>
      </w:r>
      <w:proofErr w:type="gramEnd"/>
      <w:r w:rsidR="0059628A" w:rsidRPr="00591AD9">
        <w:rPr>
          <w:rFonts w:eastAsia="Times New Roman"/>
          <w:bCs/>
          <w:sz w:val="24"/>
          <w:szCs w:val="24"/>
        </w:rPr>
        <w:t xml:space="preserve"> mal funcionamento de um módulo de aquisição de dados não deve acarretar no mal funcionamento de outro mó</w:t>
      </w:r>
      <w:r>
        <w:rPr>
          <w:rFonts w:eastAsia="Times New Roman"/>
          <w:bCs/>
          <w:sz w:val="24"/>
          <w:szCs w:val="24"/>
        </w:rPr>
        <w:t>dulo e sua transmissão de dados;</w:t>
      </w:r>
    </w:p>
    <w:p w:rsidR="0059628A" w:rsidRDefault="006325B4" w:rsidP="0059628A">
      <w:pPr>
        <w:pStyle w:val="PargrafodaLista"/>
        <w:numPr>
          <w:ilvl w:val="0"/>
          <w:numId w:val="10"/>
        </w:numPr>
        <w:spacing w:line="360" w:lineRule="auto"/>
        <w:jc w:val="both"/>
        <w:rPr>
          <w:rFonts w:eastAsia="Times New Roman"/>
          <w:bCs/>
          <w:sz w:val="24"/>
          <w:szCs w:val="24"/>
        </w:rPr>
      </w:pPr>
      <w:proofErr w:type="gramStart"/>
      <w:r>
        <w:rPr>
          <w:rFonts w:eastAsia="Times New Roman"/>
          <w:bCs/>
          <w:sz w:val="24"/>
          <w:szCs w:val="24"/>
        </w:rPr>
        <w:t>o</w:t>
      </w:r>
      <w:proofErr w:type="gramEnd"/>
      <w:r w:rsidR="0059628A" w:rsidRPr="00591AD9">
        <w:rPr>
          <w:rFonts w:eastAsia="Times New Roman"/>
          <w:bCs/>
          <w:sz w:val="24"/>
          <w:szCs w:val="24"/>
        </w:rPr>
        <w:t xml:space="preserve"> responsável pela plantação deve ser capaz de acompanhar remotamente os </w:t>
      </w:r>
      <w:r>
        <w:rPr>
          <w:rFonts w:eastAsia="Times New Roman"/>
          <w:bCs/>
          <w:sz w:val="24"/>
          <w:szCs w:val="24"/>
        </w:rPr>
        <w:t>dados referentes às suas terras;</w:t>
      </w:r>
    </w:p>
    <w:p w:rsidR="0059628A" w:rsidRPr="00591AD9" w:rsidRDefault="006325B4" w:rsidP="0059628A">
      <w:pPr>
        <w:pStyle w:val="PargrafodaLista"/>
        <w:numPr>
          <w:ilvl w:val="0"/>
          <w:numId w:val="10"/>
        </w:numPr>
        <w:spacing w:line="360" w:lineRule="auto"/>
        <w:jc w:val="both"/>
        <w:rPr>
          <w:rFonts w:eastAsia="Times New Roman"/>
          <w:bCs/>
          <w:sz w:val="24"/>
          <w:szCs w:val="24"/>
        </w:rPr>
      </w:pPr>
      <w:proofErr w:type="gramStart"/>
      <w:r>
        <w:rPr>
          <w:rFonts w:eastAsia="Times New Roman"/>
          <w:bCs/>
          <w:sz w:val="24"/>
          <w:szCs w:val="24"/>
        </w:rPr>
        <w:t>a</w:t>
      </w:r>
      <w:r w:rsidR="0059628A">
        <w:rPr>
          <w:rFonts w:eastAsia="Times New Roman"/>
          <w:bCs/>
          <w:sz w:val="24"/>
          <w:szCs w:val="24"/>
        </w:rPr>
        <w:t>s</w:t>
      </w:r>
      <w:proofErr w:type="gramEnd"/>
      <w:r w:rsidR="0059628A">
        <w:rPr>
          <w:rFonts w:eastAsia="Times New Roman"/>
          <w:bCs/>
          <w:sz w:val="24"/>
          <w:szCs w:val="24"/>
        </w:rPr>
        <w:t xml:space="preserve"> informações referentes a períodos anteriores poderão ser armazenadas.</w:t>
      </w:r>
    </w:p>
    <w:p w:rsidR="0059628A" w:rsidRDefault="0059628A" w:rsidP="00810B09"/>
    <w:p w:rsidR="006325B4" w:rsidRPr="0024075C" w:rsidRDefault="006325B4" w:rsidP="006325B4">
      <w:pPr>
        <w:pStyle w:val="Ttulo1"/>
        <w:spacing w:before="0" w:after="0" w:line="360" w:lineRule="auto"/>
        <w:ind w:firstLine="709"/>
        <w:jc w:val="both"/>
        <w:rPr>
          <w:sz w:val="24"/>
          <w:szCs w:val="24"/>
        </w:rPr>
      </w:pPr>
      <w:bookmarkStart w:id="21" w:name="_Toc327493732"/>
      <w:bookmarkStart w:id="22" w:name="_Toc341054707"/>
      <w:proofErr w:type="gramStart"/>
      <w:r w:rsidRPr="0024075C">
        <w:rPr>
          <w:sz w:val="24"/>
          <w:szCs w:val="24"/>
        </w:rPr>
        <w:t>3 – Referencial</w:t>
      </w:r>
      <w:proofErr w:type="gramEnd"/>
      <w:r w:rsidRPr="0024075C">
        <w:rPr>
          <w:sz w:val="24"/>
          <w:szCs w:val="24"/>
        </w:rPr>
        <w:t xml:space="preserve"> Teórico</w:t>
      </w:r>
      <w:bookmarkEnd w:id="21"/>
      <w:bookmarkEnd w:id="22"/>
    </w:p>
    <w:p w:rsidR="006325B4" w:rsidRPr="0024075C" w:rsidRDefault="006325B4" w:rsidP="006325B4">
      <w:pPr>
        <w:spacing w:line="360" w:lineRule="auto"/>
        <w:ind w:firstLine="709"/>
        <w:jc w:val="both"/>
        <w:rPr>
          <w:sz w:val="24"/>
          <w:szCs w:val="24"/>
        </w:rPr>
      </w:pPr>
      <w:r w:rsidRPr="0024075C">
        <w:rPr>
          <w:sz w:val="24"/>
          <w:szCs w:val="24"/>
        </w:rPr>
        <w:t>Através de conversas com agrônomos foi possível verificar que atualmente no Brasil são utilizados quatro principais sistemas de irrigação, o método de pivô central, gotejamento, aspersão e inundação.</w:t>
      </w:r>
    </w:p>
    <w:p w:rsidR="006325B4" w:rsidRPr="006325B4" w:rsidRDefault="006325B4" w:rsidP="006325B4">
      <w:pPr>
        <w:pStyle w:val="PargrafodaLista"/>
        <w:numPr>
          <w:ilvl w:val="0"/>
          <w:numId w:val="28"/>
        </w:numPr>
        <w:spacing w:line="360" w:lineRule="auto"/>
        <w:jc w:val="both"/>
        <w:rPr>
          <w:sz w:val="24"/>
          <w:szCs w:val="24"/>
        </w:rPr>
      </w:pPr>
      <w:proofErr w:type="gramStart"/>
      <w:r>
        <w:rPr>
          <w:sz w:val="24"/>
          <w:szCs w:val="24"/>
        </w:rPr>
        <w:lastRenderedPageBreak/>
        <w:t>o</w:t>
      </w:r>
      <w:proofErr w:type="gramEnd"/>
      <w:r w:rsidRPr="006325B4">
        <w:rPr>
          <w:sz w:val="24"/>
          <w:szCs w:val="24"/>
        </w:rPr>
        <w:t xml:space="preserve"> método de pivô central é mais utilizado em grandes fazendas e é mais ind</w:t>
      </w:r>
      <w:r>
        <w:rPr>
          <w:sz w:val="24"/>
          <w:szCs w:val="24"/>
        </w:rPr>
        <w:t>icado para as culturas de grãos;</w:t>
      </w:r>
    </w:p>
    <w:p w:rsidR="006325B4" w:rsidRPr="006325B4" w:rsidRDefault="006325B4" w:rsidP="006325B4">
      <w:pPr>
        <w:pStyle w:val="PargrafodaLista"/>
        <w:numPr>
          <w:ilvl w:val="0"/>
          <w:numId w:val="28"/>
        </w:numPr>
        <w:spacing w:line="360" w:lineRule="auto"/>
        <w:jc w:val="both"/>
        <w:rPr>
          <w:sz w:val="24"/>
          <w:szCs w:val="24"/>
        </w:rPr>
      </w:pPr>
      <w:proofErr w:type="gramStart"/>
      <w:r>
        <w:rPr>
          <w:sz w:val="24"/>
          <w:szCs w:val="24"/>
        </w:rPr>
        <w:t>o</w:t>
      </w:r>
      <w:proofErr w:type="gramEnd"/>
      <w:r w:rsidRPr="006325B4">
        <w:rPr>
          <w:sz w:val="24"/>
          <w:szCs w:val="24"/>
        </w:rPr>
        <w:t xml:space="preserve"> método de inundação é utilizado em culturas especificas, como o arroz in</w:t>
      </w:r>
      <w:r>
        <w:rPr>
          <w:sz w:val="24"/>
          <w:szCs w:val="24"/>
        </w:rPr>
        <w:t>undado;</w:t>
      </w:r>
    </w:p>
    <w:p w:rsidR="006325B4" w:rsidRPr="006325B4" w:rsidRDefault="006325B4" w:rsidP="006325B4">
      <w:pPr>
        <w:pStyle w:val="PargrafodaLista"/>
        <w:numPr>
          <w:ilvl w:val="0"/>
          <w:numId w:val="28"/>
        </w:numPr>
        <w:spacing w:line="360" w:lineRule="auto"/>
        <w:jc w:val="both"/>
        <w:rPr>
          <w:sz w:val="24"/>
          <w:szCs w:val="24"/>
        </w:rPr>
      </w:pPr>
      <w:proofErr w:type="gramStart"/>
      <w:r>
        <w:rPr>
          <w:sz w:val="24"/>
          <w:szCs w:val="24"/>
        </w:rPr>
        <w:t>o</w:t>
      </w:r>
      <w:proofErr w:type="gramEnd"/>
      <w:r w:rsidRPr="006325B4">
        <w:rPr>
          <w:sz w:val="24"/>
          <w:szCs w:val="24"/>
        </w:rPr>
        <w:t xml:space="preserve"> método de gotejamento é utilizado em culturas com alta rentabilidade c</w:t>
      </w:r>
      <w:r>
        <w:rPr>
          <w:sz w:val="24"/>
          <w:szCs w:val="24"/>
        </w:rPr>
        <w:t>omo fruticultura e horticultura;</w:t>
      </w:r>
    </w:p>
    <w:p w:rsidR="006325B4" w:rsidRPr="006325B4" w:rsidRDefault="006325B4" w:rsidP="006325B4">
      <w:pPr>
        <w:pStyle w:val="PargrafodaLista"/>
        <w:numPr>
          <w:ilvl w:val="0"/>
          <w:numId w:val="28"/>
        </w:numPr>
        <w:spacing w:line="360" w:lineRule="auto"/>
        <w:jc w:val="both"/>
        <w:rPr>
          <w:sz w:val="24"/>
          <w:szCs w:val="24"/>
        </w:rPr>
      </w:pPr>
      <w:proofErr w:type="gramStart"/>
      <w:r>
        <w:rPr>
          <w:sz w:val="24"/>
          <w:szCs w:val="24"/>
        </w:rPr>
        <w:t>o</w:t>
      </w:r>
      <w:proofErr w:type="gramEnd"/>
      <w:r w:rsidRPr="006325B4">
        <w:rPr>
          <w:sz w:val="24"/>
          <w:szCs w:val="24"/>
        </w:rPr>
        <w:t xml:space="preserve"> método de aspersão é utilizado em fazendas de médio porte em diferentes culturas.</w:t>
      </w:r>
    </w:p>
    <w:p w:rsidR="006325B4" w:rsidRPr="0024075C" w:rsidRDefault="006325B4" w:rsidP="006325B4">
      <w:pPr>
        <w:spacing w:line="360" w:lineRule="auto"/>
        <w:ind w:firstLine="709"/>
        <w:jc w:val="both"/>
        <w:rPr>
          <w:sz w:val="24"/>
          <w:szCs w:val="24"/>
        </w:rPr>
      </w:pPr>
    </w:p>
    <w:p w:rsidR="006325B4" w:rsidRPr="0024075C" w:rsidRDefault="006325B4" w:rsidP="006325B4">
      <w:pPr>
        <w:pStyle w:val="Ttulo1"/>
        <w:spacing w:before="0" w:after="0" w:line="360" w:lineRule="auto"/>
        <w:ind w:firstLine="709"/>
        <w:jc w:val="both"/>
        <w:rPr>
          <w:sz w:val="24"/>
          <w:szCs w:val="24"/>
        </w:rPr>
      </w:pPr>
      <w:bookmarkStart w:id="23" w:name="_Toc327493733"/>
      <w:bookmarkStart w:id="24" w:name="_Toc341054708"/>
      <w:r w:rsidRPr="0024075C">
        <w:rPr>
          <w:sz w:val="24"/>
          <w:szCs w:val="24"/>
        </w:rPr>
        <w:t>4 - Metodologia</w:t>
      </w:r>
      <w:bookmarkEnd w:id="23"/>
      <w:bookmarkEnd w:id="24"/>
    </w:p>
    <w:p w:rsidR="006325B4" w:rsidRPr="0024075C" w:rsidRDefault="006325B4" w:rsidP="006325B4">
      <w:pPr>
        <w:pStyle w:val="Ttulo1"/>
        <w:spacing w:before="0" w:after="0" w:line="360" w:lineRule="auto"/>
        <w:jc w:val="both"/>
        <w:rPr>
          <w:sz w:val="24"/>
          <w:szCs w:val="24"/>
        </w:rPr>
      </w:pPr>
    </w:p>
    <w:p w:rsidR="006325B4" w:rsidRPr="0024075C" w:rsidRDefault="006325B4" w:rsidP="006325B4">
      <w:pPr>
        <w:pStyle w:val="Ttulo1"/>
        <w:spacing w:before="0" w:after="0" w:line="360" w:lineRule="auto"/>
        <w:ind w:firstLine="709"/>
        <w:jc w:val="both"/>
        <w:rPr>
          <w:sz w:val="24"/>
          <w:szCs w:val="24"/>
        </w:rPr>
      </w:pPr>
      <w:bookmarkStart w:id="25" w:name="h.y1dqy9bjef1m"/>
      <w:bookmarkStart w:id="26" w:name="_Toc327493734"/>
      <w:bookmarkStart w:id="27" w:name="_Toc341054709"/>
      <w:bookmarkEnd w:id="25"/>
      <w:r w:rsidRPr="0024075C">
        <w:rPr>
          <w:sz w:val="24"/>
          <w:szCs w:val="24"/>
        </w:rPr>
        <w:t>4.1 - Concepção</w:t>
      </w:r>
      <w:bookmarkEnd w:id="26"/>
      <w:bookmarkEnd w:id="27"/>
    </w:p>
    <w:p w:rsidR="006325B4" w:rsidRPr="0024075C" w:rsidRDefault="006325B4" w:rsidP="006325B4">
      <w:pPr>
        <w:rPr>
          <w:sz w:val="24"/>
          <w:szCs w:val="24"/>
        </w:rPr>
      </w:pPr>
    </w:p>
    <w:p w:rsidR="006325B4" w:rsidRPr="0024075C" w:rsidRDefault="006325B4" w:rsidP="006325B4">
      <w:pPr>
        <w:rPr>
          <w:sz w:val="24"/>
          <w:szCs w:val="24"/>
        </w:rPr>
      </w:pPr>
      <w:r w:rsidRPr="0024075C">
        <w:rPr>
          <w:sz w:val="24"/>
          <w:szCs w:val="24"/>
        </w:rPr>
        <w:t>Através de um brainstorming entre os integrantes da equipe, foram levantadas possíveis soluções para amenizar o consumo de água em plantações de pequeno e médio porte. Foram elas:</w:t>
      </w:r>
    </w:p>
    <w:p w:rsidR="006325B4" w:rsidRPr="0024075C" w:rsidRDefault="006325B4" w:rsidP="006325B4">
      <w:pPr>
        <w:rPr>
          <w:sz w:val="24"/>
          <w:szCs w:val="24"/>
          <w:u w:val="single"/>
        </w:rPr>
      </w:pPr>
    </w:p>
    <w:p w:rsidR="006325B4" w:rsidRPr="0024075C" w:rsidRDefault="006325B4" w:rsidP="006325B4">
      <w:pPr>
        <w:numPr>
          <w:ilvl w:val="0"/>
          <w:numId w:val="3"/>
        </w:numPr>
        <w:tabs>
          <w:tab w:val="num" w:pos="720"/>
        </w:tabs>
        <w:spacing w:line="360" w:lineRule="auto"/>
        <w:ind w:left="0" w:firstLine="709"/>
        <w:jc w:val="both"/>
        <w:rPr>
          <w:i/>
          <w:iCs/>
          <w:sz w:val="24"/>
          <w:szCs w:val="24"/>
          <w:u w:val="single"/>
        </w:rPr>
      </w:pPr>
      <w:proofErr w:type="spellStart"/>
      <w:r w:rsidRPr="0024075C">
        <w:rPr>
          <w:i/>
          <w:iCs/>
          <w:sz w:val="24"/>
          <w:szCs w:val="24"/>
          <w:u w:val="single"/>
        </w:rPr>
        <w:t>Sensoreamento</w:t>
      </w:r>
      <w:proofErr w:type="spellEnd"/>
      <w:r w:rsidRPr="0024075C">
        <w:rPr>
          <w:i/>
          <w:iCs/>
          <w:sz w:val="24"/>
          <w:szCs w:val="24"/>
          <w:u w:val="single"/>
        </w:rPr>
        <w:t xml:space="preserve"> da umidade do solo</w:t>
      </w:r>
    </w:p>
    <w:p w:rsidR="006325B4" w:rsidRPr="0024075C" w:rsidRDefault="006325B4" w:rsidP="006325B4">
      <w:pPr>
        <w:spacing w:line="360" w:lineRule="auto"/>
        <w:ind w:firstLine="709"/>
        <w:jc w:val="both"/>
        <w:rPr>
          <w:sz w:val="24"/>
          <w:szCs w:val="24"/>
        </w:rPr>
      </w:pPr>
      <w:r w:rsidRPr="0024075C">
        <w:rPr>
          <w:sz w:val="24"/>
          <w:szCs w:val="24"/>
        </w:rPr>
        <w:t>Utilização de sensores de umidade e rede de comunicação wireless para irrigação específica do local onde constatada a carência de água.</w:t>
      </w:r>
    </w:p>
    <w:p w:rsidR="006325B4" w:rsidRPr="0024075C" w:rsidRDefault="006325B4" w:rsidP="006325B4">
      <w:pPr>
        <w:numPr>
          <w:ilvl w:val="0"/>
          <w:numId w:val="3"/>
        </w:numPr>
        <w:tabs>
          <w:tab w:val="num" w:pos="720"/>
        </w:tabs>
        <w:spacing w:line="360" w:lineRule="auto"/>
        <w:ind w:left="0" w:firstLine="709"/>
        <w:jc w:val="both"/>
        <w:rPr>
          <w:i/>
          <w:iCs/>
          <w:sz w:val="24"/>
          <w:szCs w:val="24"/>
          <w:u w:val="single"/>
        </w:rPr>
      </w:pPr>
      <w:r w:rsidRPr="0024075C">
        <w:rPr>
          <w:i/>
          <w:iCs/>
          <w:sz w:val="24"/>
          <w:szCs w:val="24"/>
          <w:u w:val="single"/>
        </w:rPr>
        <w:t>Temporizadores</w:t>
      </w:r>
    </w:p>
    <w:p w:rsidR="006325B4" w:rsidRPr="0024075C" w:rsidRDefault="006325B4" w:rsidP="006325B4">
      <w:pPr>
        <w:spacing w:line="360" w:lineRule="auto"/>
        <w:ind w:firstLine="709"/>
        <w:jc w:val="both"/>
        <w:rPr>
          <w:sz w:val="24"/>
          <w:szCs w:val="24"/>
        </w:rPr>
      </w:pPr>
      <w:r w:rsidRPr="0024075C">
        <w:rPr>
          <w:sz w:val="24"/>
          <w:szCs w:val="24"/>
        </w:rPr>
        <w:t>Sistema de irrigação temporizado, com horários pré-programados específicos.</w:t>
      </w:r>
    </w:p>
    <w:p w:rsidR="006325B4" w:rsidRPr="0024075C" w:rsidRDefault="006325B4" w:rsidP="006325B4">
      <w:pPr>
        <w:numPr>
          <w:ilvl w:val="0"/>
          <w:numId w:val="3"/>
        </w:numPr>
        <w:tabs>
          <w:tab w:val="num" w:pos="720"/>
        </w:tabs>
        <w:spacing w:line="360" w:lineRule="auto"/>
        <w:ind w:left="0" w:firstLine="709"/>
        <w:jc w:val="both"/>
        <w:rPr>
          <w:i/>
          <w:iCs/>
          <w:sz w:val="24"/>
          <w:szCs w:val="24"/>
          <w:u w:val="single"/>
        </w:rPr>
      </w:pPr>
      <w:r w:rsidRPr="0024075C">
        <w:rPr>
          <w:i/>
          <w:iCs/>
          <w:sz w:val="24"/>
          <w:szCs w:val="24"/>
          <w:u w:val="single"/>
        </w:rPr>
        <w:t>Aplicação de culturas hidropônicas</w:t>
      </w:r>
    </w:p>
    <w:p w:rsidR="006325B4" w:rsidRPr="0024075C" w:rsidRDefault="006325B4" w:rsidP="006325B4">
      <w:pPr>
        <w:spacing w:line="360" w:lineRule="auto"/>
        <w:ind w:firstLine="709"/>
        <w:jc w:val="both"/>
        <w:rPr>
          <w:sz w:val="24"/>
          <w:szCs w:val="24"/>
        </w:rPr>
      </w:pPr>
      <w:proofErr w:type="gramStart"/>
      <w:r w:rsidRPr="0024075C">
        <w:rPr>
          <w:sz w:val="24"/>
          <w:szCs w:val="24"/>
        </w:rPr>
        <w:t>Implementação</w:t>
      </w:r>
      <w:proofErr w:type="gramEnd"/>
      <w:r w:rsidRPr="0024075C">
        <w:rPr>
          <w:sz w:val="24"/>
          <w:szCs w:val="24"/>
        </w:rPr>
        <w:t xml:space="preserve"> de métodos alternativos de plantio.</w:t>
      </w:r>
    </w:p>
    <w:p w:rsidR="006325B4" w:rsidRPr="0024075C" w:rsidRDefault="006325B4" w:rsidP="006325B4">
      <w:pPr>
        <w:numPr>
          <w:ilvl w:val="0"/>
          <w:numId w:val="3"/>
        </w:numPr>
        <w:tabs>
          <w:tab w:val="num" w:pos="720"/>
        </w:tabs>
        <w:spacing w:line="360" w:lineRule="auto"/>
        <w:ind w:left="0" w:firstLine="709"/>
        <w:jc w:val="both"/>
        <w:rPr>
          <w:i/>
          <w:iCs/>
          <w:sz w:val="24"/>
          <w:szCs w:val="24"/>
          <w:u w:val="single"/>
        </w:rPr>
      </w:pPr>
      <w:proofErr w:type="gramStart"/>
      <w:r w:rsidRPr="0024075C">
        <w:rPr>
          <w:i/>
          <w:iCs/>
          <w:sz w:val="24"/>
          <w:szCs w:val="24"/>
          <w:u w:val="single"/>
        </w:rPr>
        <w:t>Implementação</w:t>
      </w:r>
      <w:proofErr w:type="gramEnd"/>
      <w:r w:rsidRPr="0024075C">
        <w:rPr>
          <w:i/>
          <w:iCs/>
          <w:sz w:val="24"/>
          <w:szCs w:val="24"/>
          <w:u w:val="single"/>
        </w:rPr>
        <w:t xml:space="preserve"> alteração genética</w:t>
      </w:r>
    </w:p>
    <w:p w:rsidR="006325B4" w:rsidRPr="0024075C" w:rsidRDefault="006325B4" w:rsidP="006325B4">
      <w:pPr>
        <w:spacing w:line="360" w:lineRule="auto"/>
        <w:ind w:firstLine="709"/>
        <w:jc w:val="both"/>
        <w:rPr>
          <w:sz w:val="24"/>
          <w:szCs w:val="24"/>
        </w:rPr>
      </w:pPr>
      <w:r w:rsidRPr="0024075C">
        <w:rPr>
          <w:sz w:val="24"/>
          <w:szCs w:val="24"/>
        </w:rPr>
        <w:t>Utilização de alimentos transgênicos que consumam menos água</w:t>
      </w:r>
    </w:p>
    <w:p w:rsidR="006325B4" w:rsidRPr="0024075C" w:rsidRDefault="006325B4" w:rsidP="006325B4">
      <w:pPr>
        <w:numPr>
          <w:ilvl w:val="0"/>
          <w:numId w:val="3"/>
        </w:numPr>
        <w:tabs>
          <w:tab w:val="num" w:pos="720"/>
        </w:tabs>
        <w:spacing w:line="360" w:lineRule="auto"/>
        <w:ind w:left="0" w:firstLine="709"/>
        <w:jc w:val="both"/>
        <w:rPr>
          <w:i/>
          <w:iCs/>
          <w:sz w:val="24"/>
          <w:szCs w:val="24"/>
          <w:u w:val="single"/>
        </w:rPr>
      </w:pPr>
      <w:r w:rsidRPr="0024075C">
        <w:rPr>
          <w:i/>
          <w:iCs/>
          <w:sz w:val="24"/>
          <w:szCs w:val="24"/>
          <w:u w:val="single"/>
        </w:rPr>
        <w:t xml:space="preserve">Máquina de Osmose Reversa </w:t>
      </w:r>
    </w:p>
    <w:p w:rsidR="006325B4" w:rsidRPr="0024075C" w:rsidRDefault="006325B4" w:rsidP="006325B4">
      <w:pPr>
        <w:tabs>
          <w:tab w:val="num" w:pos="720"/>
        </w:tabs>
        <w:spacing w:line="360" w:lineRule="auto"/>
        <w:ind w:left="709"/>
        <w:jc w:val="both"/>
        <w:rPr>
          <w:i/>
          <w:iCs/>
          <w:sz w:val="24"/>
          <w:szCs w:val="24"/>
        </w:rPr>
      </w:pPr>
      <w:r w:rsidRPr="0024075C">
        <w:rPr>
          <w:sz w:val="24"/>
          <w:szCs w:val="24"/>
        </w:rPr>
        <w:t>Dispositivo de transforma água salgada em água própria para o consumo</w:t>
      </w:r>
    </w:p>
    <w:p w:rsidR="006325B4" w:rsidRPr="0024075C" w:rsidRDefault="006325B4" w:rsidP="006325B4">
      <w:pPr>
        <w:spacing w:line="360" w:lineRule="auto"/>
        <w:ind w:firstLine="709"/>
        <w:jc w:val="both"/>
        <w:rPr>
          <w:sz w:val="24"/>
          <w:szCs w:val="24"/>
        </w:rPr>
      </w:pPr>
    </w:p>
    <w:p w:rsidR="006325B4" w:rsidRPr="0024075C" w:rsidRDefault="006325B4" w:rsidP="006325B4">
      <w:pPr>
        <w:pStyle w:val="Ttulo4"/>
        <w:spacing w:before="0" w:after="0" w:line="360" w:lineRule="auto"/>
        <w:ind w:firstLine="709"/>
        <w:jc w:val="both"/>
        <w:rPr>
          <w:color w:val="auto"/>
          <w:sz w:val="24"/>
          <w:szCs w:val="24"/>
          <w:u w:val="single"/>
        </w:rPr>
      </w:pPr>
      <w:bookmarkStart w:id="28" w:name="h.8seu7mxn740z"/>
      <w:bookmarkEnd w:id="28"/>
      <w:r w:rsidRPr="0024075C">
        <w:rPr>
          <w:color w:val="auto"/>
          <w:sz w:val="24"/>
          <w:szCs w:val="24"/>
          <w:u w:val="single"/>
        </w:rPr>
        <w:t>Critérios de Seleção</w:t>
      </w:r>
    </w:p>
    <w:p w:rsidR="006325B4" w:rsidRPr="0024075C" w:rsidRDefault="006325B4" w:rsidP="006325B4">
      <w:pPr>
        <w:spacing w:line="360" w:lineRule="auto"/>
        <w:ind w:firstLine="709"/>
        <w:jc w:val="both"/>
        <w:rPr>
          <w:sz w:val="24"/>
          <w:szCs w:val="24"/>
        </w:rPr>
      </w:pPr>
      <w:r w:rsidRPr="0024075C">
        <w:rPr>
          <w:sz w:val="24"/>
          <w:szCs w:val="24"/>
        </w:rPr>
        <w:t>I. Investimento Inicial</w:t>
      </w:r>
    </w:p>
    <w:p w:rsidR="006325B4" w:rsidRPr="0024075C" w:rsidRDefault="006325B4" w:rsidP="006325B4">
      <w:pPr>
        <w:spacing w:line="360" w:lineRule="auto"/>
        <w:ind w:firstLine="709"/>
        <w:jc w:val="both"/>
        <w:rPr>
          <w:sz w:val="24"/>
          <w:szCs w:val="24"/>
        </w:rPr>
      </w:pPr>
      <w:r w:rsidRPr="0024075C">
        <w:rPr>
          <w:sz w:val="24"/>
          <w:szCs w:val="24"/>
        </w:rPr>
        <w:t>II. Custo de Manutenção</w:t>
      </w:r>
    </w:p>
    <w:p w:rsidR="006325B4" w:rsidRPr="0024075C" w:rsidRDefault="006325B4" w:rsidP="006325B4">
      <w:pPr>
        <w:spacing w:line="360" w:lineRule="auto"/>
        <w:ind w:firstLine="709"/>
        <w:jc w:val="both"/>
        <w:rPr>
          <w:sz w:val="24"/>
          <w:szCs w:val="24"/>
        </w:rPr>
      </w:pPr>
      <w:r w:rsidRPr="0024075C">
        <w:rPr>
          <w:sz w:val="24"/>
          <w:szCs w:val="24"/>
        </w:rPr>
        <w:t>III. Facilidade de operação</w:t>
      </w:r>
    </w:p>
    <w:p w:rsidR="006325B4" w:rsidRPr="0024075C" w:rsidRDefault="006325B4" w:rsidP="006325B4">
      <w:pPr>
        <w:spacing w:line="360" w:lineRule="auto"/>
        <w:ind w:firstLine="709"/>
        <w:jc w:val="both"/>
        <w:rPr>
          <w:sz w:val="24"/>
          <w:szCs w:val="24"/>
        </w:rPr>
      </w:pPr>
      <w:r w:rsidRPr="0024075C">
        <w:rPr>
          <w:sz w:val="24"/>
          <w:szCs w:val="24"/>
        </w:rPr>
        <w:t>IV. Escalabilidade</w:t>
      </w:r>
    </w:p>
    <w:p w:rsidR="006325B4" w:rsidRPr="0024075C" w:rsidRDefault="006325B4" w:rsidP="006325B4">
      <w:pPr>
        <w:spacing w:line="360" w:lineRule="auto"/>
        <w:ind w:firstLine="709"/>
        <w:jc w:val="both"/>
        <w:rPr>
          <w:sz w:val="24"/>
          <w:szCs w:val="24"/>
        </w:rPr>
      </w:pPr>
      <w:r w:rsidRPr="0024075C">
        <w:rPr>
          <w:sz w:val="24"/>
          <w:szCs w:val="24"/>
        </w:rPr>
        <w:t xml:space="preserve">V. Capacidade de Diversificação de </w:t>
      </w:r>
      <w:proofErr w:type="gramStart"/>
      <w:r w:rsidRPr="0024075C">
        <w:rPr>
          <w:sz w:val="24"/>
          <w:szCs w:val="24"/>
        </w:rPr>
        <w:t>Cultura</w:t>
      </w:r>
      <w:proofErr w:type="gramEnd"/>
    </w:p>
    <w:p w:rsidR="006325B4" w:rsidRPr="0024075C" w:rsidRDefault="006325B4" w:rsidP="006325B4">
      <w:pPr>
        <w:spacing w:line="360" w:lineRule="auto"/>
        <w:ind w:firstLine="709"/>
        <w:jc w:val="both"/>
        <w:rPr>
          <w:sz w:val="24"/>
          <w:szCs w:val="24"/>
        </w:rPr>
      </w:pPr>
      <w:r w:rsidRPr="0024075C">
        <w:rPr>
          <w:sz w:val="24"/>
          <w:szCs w:val="24"/>
        </w:rPr>
        <w:lastRenderedPageBreak/>
        <w:t>VI. Efetividade</w:t>
      </w:r>
    </w:p>
    <w:p w:rsidR="006325B4" w:rsidRPr="0024075C" w:rsidRDefault="006325B4" w:rsidP="006325B4">
      <w:pPr>
        <w:spacing w:line="360" w:lineRule="auto"/>
        <w:ind w:firstLine="709"/>
        <w:jc w:val="both"/>
        <w:rPr>
          <w:sz w:val="24"/>
          <w:szCs w:val="24"/>
        </w:rPr>
      </w:pPr>
      <w:r w:rsidRPr="0024075C">
        <w:rPr>
          <w:sz w:val="24"/>
          <w:szCs w:val="24"/>
        </w:rPr>
        <w:t>VII. Complexidade de projeto</w:t>
      </w:r>
    </w:p>
    <w:p w:rsidR="006325B4" w:rsidRPr="0024075C" w:rsidRDefault="006325B4" w:rsidP="006325B4">
      <w:pPr>
        <w:spacing w:line="360" w:lineRule="auto"/>
        <w:ind w:firstLine="709"/>
        <w:jc w:val="both"/>
        <w:rPr>
          <w:sz w:val="24"/>
          <w:szCs w:val="24"/>
        </w:rPr>
      </w:pPr>
    </w:p>
    <w:p w:rsidR="00BC22C9" w:rsidRPr="00102C3A" w:rsidRDefault="00BC22C9" w:rsidP="00102C3A">
      <w:pPr>
        <w:pStyle w:val="Legenda"/>
      </w:pPr>
      <w:bookmarkStart w:id="29" w:name="h.2lezzr4f45zd"/>
      <w:bookmarkStart w:id="30" w:name="_Toc341024476"/>
      <w:bookmarkEnd w:id="29"/>
      <w:r w:rsidRPr="00102C3A">
        <w:t xml:space="preserve">Tabela </w:t>
      </w:r>
      <w:r w:rsidR="00906C93">
        <w:fldChar w:fldCharType="begin"/>
      </w:r>
      <w:r w:rsidR="00E2370A">
        <w:instrText xml:space="preserve"> SEQ Tabela \* ARABIC </w:instrText>
      </w:r>
      <w:r w:rsidR="00906C93">
        <w:fldChar w:fldCharType="separate"/>
      </w:r>
      <w:r w:rsidR="00681872">
        <w:rPr>
          <w:noProof/>
        </w:rPr>
        <w:t>2</w:t>
      </w:r>
      <w:r w:rsidR="00906C93">
        <w:rPr>
          <w:noProof/>
        </w:rPr>
        <w:fldChar w:fldCharType="end"/>
      </w:r>
      <w:r w:rsidRPr="00102C3A">
        <w:t xml:space="preserve"> - Matriz de comparação dos critérios</w:t>
      </w:r>
      <w:bookmarkEnd w:id="30"/>
    </w:p>
    <w:p w:rsidR="006325B4" w:rsidRPr="0024075C" w:rsidRDefault="006325B4" w:rsidP="006325B4">
      <w:pPr>
        <w:spacing w:line="360" w:lineRule="auto"/>
        <w:ind w:firstLine="709"/>
        <w:jc w:val="both"/>
        <w:rPr>
          <w:sz w:val="24"/>
          <w:szCs w:val="24"/>
        </w:rPr>
      </w:pPr>
      <w:r w:rsidRPr="0024075C">
        <w:rPr>
          <w:b/>
          <w:noProof/>
          <w:sz w:val="24"/>
          <w:szCs w:val="24"/>
        </w:rPr>
        <w:drawing>
          <wp:inline distT="0" distB="0" distL="0" distR="0">
            <wp:extent cx="5029200" cy="2667000"/>
            <wp:effectExtent l="0" t="0" r="0" b="0"/>
            <wp:docPr id="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2667000"/>
                    </a:xfrm>
                    <a:prstGeom prst="rect">
                      <a:avLst/>
                    </a:prstGeom>
                    <a:noFill/>
                    <a:ln>
                      <a:noFill/>
                    </a:ln>
                  </pic:spPr>
                </pic:pic>
              </a:graphicData>
            </a:graphic>
          </wp:inline>
        </w:drawing>
      </w:r>
    </w:p>
    <w:p w:rsidR="006325B4" w:rsidRPr="0024075C" w:rsidRDefault="006325B4" w:rsidP="006325B4">
      <w:pPr>
        <w:rPr>
          <w:sz w:val="24"/>
          <w:szCs w:val="24"/>
        </w:rPr>
      </w:pPr>
      <w:bookmarkStart w:id="31" w:name="h.hk4zj7opsazr"/>
      <w:bookmarkEnd w:id="31"/>
    </w:p>
    <w:p w:rsidR="006325B4" w:rsidRPr="0024075C" w:rsidRDefault="006325B4" w:rsidP="006325B4">
      <w:pPr>
        <w:pStyle w:val="Ttulo4"/>
        <w:spacing w:before="0" w:after="0" w:line="360" w:lineRule="auto"/>
        <w:ind w:firstLine="709"/>
        <w:jc w:val="both"/>
        <w:rPr>
          <w:i w:val="0"/>
          <w:color w:val="auto"/>
          <w:sz w:val="24"/>
          <w:szCs w:val="24"/>
        </w:rPr>
      </w:pPr>
      <w:r w:rsidRPr="0024075C">
        <w:rPr>
          <w:i w:val="0"/>
          <w:color w:val="auto"/>
          <w:sz w:val="24"/>
          <w:szCs w:val="24"/>
        </w:rPr>
        <w:t>Definição da melhor solução:</w:t>
      </w:r>
    </w:p>
    <w:p w:rsidR="006325B4" w:rsidRPr="0024075C" w:rsidRDefault="006325B4" w:rsidP="006325B4">
      <w:pPr>
        <w:spacing w:line="360" w:lineRule="auto"/>
        <w:ind w:firstLine="709"/>
        <w:jc w:val="both"/>
        <w:rPr>
          <w:sz w:val="24"/>
          <w:szCs w:val="24"/>
        </w:rPr>
      </w:pPr>
      <w:r w:rsidRPr="0024075C">
        <w:rPr>
          <w:sz w:val="24"/>
          <w:szCs w:val="24"/>
        </w:rPr>
        <w:t>Em decisão conjunta através do método do “</w:t>
      </w:r>
      <w:proofErr w:type="spellStart"/>
      <w:r w:rsidRPr="0024075C">
        <w:rPr>
          <w:sz w:val="24"/>
          <w:szCs w:val="24"/>
        </w:rPr>
        <w:t>planningpoker</w:t>
      </w:r>
      <w:proofErr w:type="spellEnd"/>
      <w:r w:rsidRPr="0024075C">
        <w:rPr>
          <w:sz w:val="24"/>
          <w:szCs w:val="24"/>
        </w:rPr>
        <w:t>”, a equipe chegou às seguintes notas para cada solução proposta</w:t>
      </w:r>
      <w:r w:rsidR="00967F39">
        <w:rPr>
          <w:sz w:val="24"/>
          <w:szCs w:val="24"/>
        </w:rPr>
        <w:t>:</w:t>
      </w:r>
    </w:p>
    <w:p w:rsidR="006325B4" w:rsidRPr="0024075C" w:rsidRDefault="006325B4" w:rsidP="006325B4">
      <w:pPr>
        <w:spacing w:line="360" w:lineRule="auto"/>
        <w:ind w:firstLine="709"/>
        <w:jc w:val="both"/>
        <w:rPr>
          <w:sz w:val="24"/>
          <w:szCs w:val="24"/>
        </w:rPr>
      </w:pPr>
    </w:p>
    <w:p w:rsidR="00BC22C9" w:rsidRPr="00102C3A" w:rsidRDefault="00BC22C9" w:rsidP="00102C3A">
      <w:pPr>
        <w:pStyle w:val="Legenda"/>
      </w:pPr>
      <w:bookmarkStart w:id="32" w:name="_Toc341024477"/>
      <w:r w:rsidRPr="00102C3A">
        <w:t xml:space="preserve">Tabela </w:t>
      </w:r>
      <w:r w:rsidR="00906C93">
        <w:fldChar w:fldCharType="begin"/>
      </w:r>
      <w:r w:rsidR="00E2370A">
        <w:instrText xml:space="preserve"> SEQ Tabela \* ARABIC </w:instrText>
      </w:r>
      <w:r w:rsidR="00906C93">
        <w:fldChar w:fldCharType="separate"/>
      </w:r>
      <w:r w:rsidR="00681872">
        <w:rPr>
          <w:noProof/>
        </w:rPr>
        <w:t>3</w:t>
      </w:r>
      <w:r w:rsidR="00906C93">
        <w:rPr>
          <w:noProof/>
        </w:rPr>
        <w:fldChar w:fldCharType="end"/>
      </w:r>
      <w:r w:rsidRPr="00102C3A">
        <w:t xml:space="preserve"> - Matriz de decisão</w:t>
      </w:r>
      <w:bookmarkEnd w:id="32"/>
    </w:p>
    <w:p w:rsidR="006325B4" w:rsidRPr="0024075C" w:rsidRDefault="006325B4" w:rsidP="006325B4">
      <w:pPr>
        <w:spacing w:line="360" w:lineRule="auto"/>
        <w:ind w:firstLine="709"/>
        <w:jc w:val="both"/>
        <w:rPr>
          <w:b/>
          <w:bCs/>
          <w:sz w:val="24"/>
          <w:szCs w:val="24"/>
        </w:rPr>
      </w:pPr>
      <w:r w:rsidRPr="0024075C">
        <w:rPr>
          <w:b/>
          <w:noProof/>
          <w:sz w:val="24"/>
          <w:szCs w:val="24"/>
        </w:rPr>
        <w:drawing>
          <wp:inline distT="0" distB="0" distL="0" distR="0">
            <wp:extent cx="5288280" cy="266700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8280" cy="2667000"/>
                    </a:xfrm>
                    <a:prstGeom prst="rect">
                      <a:avLst/>
                    </a:prstGeom>
                    <a:noFill/>
                    <a:ln>
                      <a:noFill/>
                    </a:ln>
                  </pic:spPr>
                </pic:pic>
              </a:graphicData>
            </a:graphic>
          </wp:inline>
        </w:drawing>
      </w:r>
    </w:p>
    <w:p w:rsidR="006325B4" w:rsidRPr="0024075C" w:rsidRDefault="006325B4" w:rsidP="006325B4">
      <w:pPr>
        <w:spacing w:line="240" w:lineRule="auto"/>
        <w:rPr>
          <w:b/>
          <w:bCs/>
          <w:sz w:val="24"/>
          <w:szCs w:val="24"/>
        </w:rPr>
      </w:pPr>
    </w:p>
    <w:p w:rsidR="00967F39" w:rsidRDefault="00967F39">
      <w:pPr>
        <w:spacing w:line="240" w:lineRule="auto"/>
        <w:rPr>
          <w:b/>
          <w:bCs/>
          <w:sz w:val="24"/>
          <w:szCs w:val="24"/>
        </w:rPr>
      </w:pPr>
      <w:bookmarkStart w:id="33" w:name="_Toc327493735"/>
      <w:bookmarkStart w:id="34" w:name="_Toc341054710"/>
      <w:r>
        <w:rPr>
          <w:sz w:val="24"/>
          <w:szCs w:val="24"/>
        </w:rPr>
        <w:br w:type="page"/>
      </w:r>
    </w:p>
    <w:p w:rsidR="006325B4" w:rsidRPr="0024075C" w:rsidRDefault="006325B4" w:rsidP="006325B4">
      <w:pPr>
        <w:pStyle w:val="Ttulo1"/>
        <w:spacing w:before="0" w:after="0" w:line="360" w:lineRule="auto"/>
        <w:ind w:firstLine="709"/>
        <w:jc w:val="both"/>
        <w:rPr>
          <w:sz w:val="24"/>
          <w:szCs w:val="24"/>
        </w:rPr>
      </w:pPr>
      <w:r w:rsidRPr="0024075C">
        <w:rPr>
          <w:sz w:val="24"/>
          <w:szCs w:val="24"/>
        </w:rPr>
        <w:lastRenderedPageBreak/>
        <w:t>4.2 - Design</w:t>
      </w:r>
      <w:bookmarkEnd w:id="33"/>
      <w:bookmarkEnd w:id="34"/>
    </w:p>
    <w:p w:rsidR="006325B4" w:rsidRPr="0024075C" w:rsidRDefault="006325B4" w:rsidP="006325B4">
      <w:pPr>
        <w:rPr>
          <w:sz w:val="24"/>
          <w:szCs w:val="24"/>
        </w:rPr>
      </w:pPr>
    </w:p>
    <w:p w:rsidR="006325B4" w:rsidRPr="0024075C" w:rsidRDefault="006325B4" w:rsidP="006325B4">
      <w:pPr>
        <w:spacing w:line="360" w:lineRule="auto"/>
        <w:ind w:firstLine="709"/>
        <w:jc w:val="both"/>
        <w:rPr>
          <w:sz w:val="24"/>
          <w:szCs w:val="24"/>
        </w:rPr>
      </w:pPr>
      <w:r w:rsidRPr="0024075C">
        <w:rPr>
          <w:sz w:val="24"/>
          <w:szCs w:val="24"/>
        </w:rPr>
        <w:t>A solução proposta consiste em um sistema de irrigação inteligente controlado por um Sistema de Informação (SI), que permite a monitoração e o controle dos elementos envolvidos na rede além de outras informações relevantes para o acompanhamento remoto da lavoura.</w:t>
      </w:r>
    </w:p>
    <w:p w:rsidR="006325B4" w:rsidRPr="0024075C" w:rsidRDefault="006325B4" w:rsidP="006325B4">
      <w:pPr>
        <w:spacing w:line="360" w:lineRule="auto"/>
        <w:ind w:firstLine="709"/>
        <w:jc w:val="both"/>
        <w:rPr>
          <w:sz w:val="24"/>
          <w:szCs w:val="24"/>
        </w:rPr>
      </w:pPr>
      <w:r w:rsidRPr="0024075C">
        <w:rPr>
          <w:sz w:val="24"/>
          <w:szCs w:val="24"/>
        </w:rPr>
        <w:t xml:space="preserve">Inicialmente a rede de dados principal do sistema de irrigação será composta por três elementos chave: Módulos microcontrolados alimentados por energia solar, acoplados a sensores de umidade, responsáveis pela aquisição dos dados no solo; uma rede </w:t>
      </w:r>
      <w:proofErr w:type="spellStart"/>
      <w:r w:rsidRPr="0024075C">
        <w:rPr>
          <w:sz w:val="24"/>
          <w:szCs w:val="24"/>
        </w:rPr>
        <w:t>mesh</w:t>
      </w:r>
      <w:proofErr w:type="spellEnd"/>
      <w:r w:rsidRPr="0024075C">
        <w:rPr>
          <w:sz w:val="24"/>
          <w:szCs w:val="24"/>
        </w:rPr>
        <w:t xml:space="preserve"> utilizando módulos </w:t>
      </w:r>
      <w:proofErr w:type="spellStart"/>
      <w:proofErr w:type="gramStart"/>
      <w:r w:rsidRPr="0024075C">
        <w:rPr>
          <w:sz w:val="24"/>
          <w:szCs w:val="24"/>
        </w:rPr>
        <w:t>ZigBee</w:t>
      </w:r>
      <w:proofErr w:type="spellEnd"/>
      <w:proofErr w:type="gramEnd"/>
      <w:r w:rsidRPr="0024075C">
        <w:rPr>
          <w:sz w:val="24"/>
          <w:szCs w:val="24"/>
        </w:rPr>
        <w:t>, responsável pela transmissão desses dados para um servidor e uma rede de Sprinklers, de controle à distância, responsáveis por atuar de forma automática de acordo com os dados recebidos.</w:t>
      </w:r>
    </w:p>
    <w:p w:rsidR="0059628A" w:rsidRPr="0024075C" w:rsidRDefault="0059628A" w:rsidP="0059628A">
      <w:pPr>
        <w:spacing w:line="360" w:lineRule="auto"/>
        <w:ind w:firstLine="709"/>
        <w:jc w:val="both"/>
        <w:rPr>
          <w:sz w:val="24"/>
          <w:szCs w:val="24"/>
        </w:rPr>
      </w:pPr>
    </w:p>
    <w:p w:rsidR="00BC22C9" w:rsidRDefault="0059628A" w:rsidP="00BC22C9">
      <w:pPr>
        <w:keepNext/>
        <w:spacing w:line="360" w:lineRule="auto"/>
        <w:ind w:firstLine="709"/>
        <w:jc w:val="both"/>
      </w:pPr>
      <w:r w:rsidRPr="0024075C">
        <w:rPr>
          <w:noProof/>
          <w:sz w:val="24"/>
          <w:szCs w:val="24"/>
        </w:rPr>
        <w:drawing>
          <wp:inline distT="0" distB="0" distL="0" distR="0">
            <wp:extent cx="5966460" cy="4001038"/>
            <wp:effectExtent l="0" t="0" r="0" b="0"/>
            <wp:docPr id="3"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9628A" w:rsidRPr="00102C3A" w:rsidRDefault="00BC22C9" w:rsidP="00102C3A">
      <w:pPr>
        <w:pStyle w:val="Legenda"/>
      </w:pPr>
      <w:bookmarkStart w:id="35" w:name="_Toc341307176"/>
      <w:r w:rsidRPr="00102C3A">
        <w:t xml:space="preserve">Figura </w:t>
      </w:r>
      <w:r w:rsidR="00906C93">
        <w:fldChar w:fldCharType="begin"/>
      </w:r>
      <w:r w:rsidR="00E2370A">
        <w:instrText xml:space="preserve"> SEQ Figura \* ARABIC </w:instrText>
      </w:r>
      <w:r w:rsidR="00906C93">
        <w:fldChar w:fldCharType="separate"/>
      </w:r>
      <w:r w:rsidR="00681872">
        <w:rPr>
          <w:noProof/>
        </w:rPr>
        <w:t>1</w:t>
      </w:r>
      <w:r w:rsidR="00906C93">
        <w:rPr>
          <w:noProof/>
        </w:rPr>
        <w:fldChar w:fldCharType="end"/>
      </w:r>
      <w:r w:rsidRPr="00102C3A">
        <w:t xml:space="preserve"> - Diagrama de </w:t>
      </w:r>
      <w:r w:rsidR="00DC0FFF">
        <w:t>e</w:t>
      </w:r>
      <w:r w:rsidRPr="00102C3A">
        <w:t xml:space="preserve">lementos do </w:t>
      </w:r>
      <w:r w:rsidR="00DC0FFF">
        <w:t>s</w:t>
      </w:r>
      <w:r w:rsidRPr="00102C3A">
        <w:t>istema</w:t>
      </w:r>
      <w:bookmarkEnd w:id="35"/>
    </w:p>
    <w:p w:rsidR="00810B09" w:rsidRPr="00810B09" w:rsidRDefault="00810B09" w:rsidP="00810B09"/>
    <w:p w:rsidR="00C02143" w:rsidRPr="00C02143" w:rsidRDefault="00C02143" w:rsidP="00C02143"/>
    <w:p w:rsidR="00FA1004" w:rsidRPr="0024075C" w:rsidRDefault="009B5329" w:rsidP="00FA1004">
      <w:pPr>
        <w:pStyle w:val="Ttulo3"/>
        <w:spacing w:before="0" w:after="0" w:line="360" w:lineRule="auto"/>
        <w:ind w:firstLine="709"/>
        <w:jc w:val="both"/>
        <w:rPr>
          <w:color w:val="auto"/>
        </w:rPr>
      </w:pPr>
      <w:bookmarkStart w:id="36" w:name="h.t2u7x0gtsxkw"/>
      <w:bookmarkStart w:id="37" w:name="_Toc327493737"/>
      <w:bookmarkStart w:id="38" w:name="_Toc341054711"/>
      <w:bookmarkEnd w:id="36"/>
      <w:r>
        <w:rPr>
          <w:color w:val="auto"/>
        </w:rPr>
        <w:t>4</w:t>
      </w:r>
      <w:r w:rsidR="0056436F">
        <w:rPr>
          <w:color w:val="auto"/>
        </w:rPr>
        <w:t>.2</w:t>
      </w:r>
      <w:r w:rsidR="00C02143">
        <w:rPr>
          <w:color w:val="auto"/>
        </w:rPr>
        <w:t>.1</w:t>
      </w:r>
      <w:r w:rsidR="00FA1004" w:rsidRPr="0024075C">
        <w:rPr>
          <w:color w:val="auto"/>
        </w:rPr>
        <w:t xml:space="preserve"> - Microcontrolador</w:t>
      </w:r>
      <w:bookmarkEnd w:id="37"/>
      <w:bookmarkEnd w:id="38"/>
    </w:p>
    <w:p w:rsidR="00C02143" w:rsidRPr="0024075C" w:rsidRDefault="00200240" w:rsidP="00C02143">
      <w:pPr>
        <w:spacing w:line="360" w:lineRule="auto"/>
        <w:ind w:firstLine="709"/>
        <w:jc w:val="both"/>
        <w:rPr>
          <w:sz w:val="24"/>
          <w:szCs w:val="24"/>
        </w:rPr>
      </w:pPr>
      <w:r>
        <w:rPr>
          <w:sz w:val="24"/>
          <w:szCs w:val="24"/>
        </w:rPr>
        <w:t>Utilizou-se</w:t>
      </w:r>
      <w:r w:rsidR="00C02143" w:rsidRPr="0024075C">
        <w:rPr>
          <w:sz w:val="24"/>
          <w:szCs w:val="24"/>
        </w:rPr>
        <w:t xml:space="preserve"> a plataforma open-</w:t>
      </w:r>
      <w:proofErr w:type="spellStart"/>
      <w:r w:rsidR="00C02143" w:rsidRPr="0024075C">
        <w:rPr>
          <w:sz w:val="24"/>
          <w:szCs w:val="24"/>
        </w:rPr>
        <w:t>sourceArduino</w:t>
      </w:r>
      <w:proofErr w:type="spellEnd"/>
      <w:r w:rsidR="00C02143">
        <w:rPr>
          <w:sz w:val="24"/>
          <w:szCs w:val="24"/>
        </w:rPr>
        <w:t xml:space="preserve"> Leonardo</w:t>
      </w:r>
      <w:r w:rsidR="00C02143" w:rsidRPr="0024075C">
        <w:rPr>
          <w:sz w:val="24"/>
          <w:szCs w:val="24"/>
        </w:rPr>
        <w:t xml:space="preserve"> como nosso controlador, a plataforma </w:t>
      </w:r>
      <w:proofErr w:type="spellStart"/>
      <w:r w:rsidR="00C02143" w:rsidRPr="0024075C">
        <w:rPr>
          <w:sz w:val="24"/>
          <w:szCs w:val="24"/>
        </w:rPr>
        <w:t>Arduino</w:t>
      </w:r>
      <w:proofErr w:type="spellEnd"/>
      <w:r w:rsidR="00C02143" w:rsidRPr="0024075C">
        <w:rPr>
          <w:sz w:val="24"/>
          <w:szCs w:val="24"/>
        </w:rPr>
        <w:t xml:space="preserve"> é um misto de </w:t>
      </w:r>
      <w:proofErr w:type="spellStart"/>
      <w:r w:rsidR="00C02143" w:rsidRPr="0024075C">
        <w:rPr>
          <w:sz w:val="24"/>
          <w:szCs w:val="24"/>
        </w:rPr>
        <w:t>microcontrolador</w:t>
      </w:r>
      <w:proofErr w:type="spellEnd"/>
      <w:r w:rsidR="00C02143" w:rsidRPr="0024075C">
        <w:rPr>
          <w:sz w:val="24"/>
          <w:szCs w:val="24"/>
        </w:rPr>
        <w:t>, boot-</w:t>
      </w:r>
      <w:proofErr w:type="spellStart"/>
      <w:r w:rsidR="00C02143" w:rsidRPr="0024075C">
        <w:rPr>
          <w:sz w:val="24"/>
          <w:szCs w:val="24"/>
        </w:rPr>
        <w:t>lo</w:t>
      </w:r>
      <w:r w:rsidR="00C02143">
        <w:rPr>
          <w:sz w:val="24"/>
          <w:szCs w:val="24"/>
        </w:rPr>
        <w:t>ader</w:t>
      </w:r>
      <w:proofErr w:type="spellEnd"/>
      <w:r w:rsidR="00C02143">
        <w:rPr>
          <w:sz w:val="24"/>
          <w:szCs w:val="24"/>
        </w:rPr>
        <w:t xml:space="preserve"> e </w:t>
      </w:r>
      <w:r w:rsidR="00C02143">
        <w:rPr>
          <w:sz w:val="24"/>
          <w:szCs w:val="24"/>
        </w:rPr>
        <w:lastRenderedPageBreak/>
        <w:t xml:space="preserve">linguagem de programação, possuindo a vantagem de possuir diversas bibliotecas </w:t>
      </w:r>
      <w:r w:rsidR="005E5FF2">
        <w:rPr>
          <w:sz w:val="24"/>
          <w:szCs w:val="24"/>
        </w:rPr>
        <w:t>disponíveis</w:t>
      </w:r>
      <w:r w:rsidR="00C02143">
        <w:rPr>
          <w:sz w:val="24"/>
          <w:szCs w:val="24"/>
        </w:rPr>
        <w:t xml:space="preserve"> e pela sua facilidade de aprendizado.</w:t>
      </w:r>
    </w:p>
    <w:p w:rsidR="00C02143" w:rsidRDefault="00C02143" w:rsidP="00C02143">
      <w:pPr>
        <w:spacing w:line="360" w:lineRule="auto"/>
        <w:ind w:firstLine="709"/>
        <w:jc w:val="both"/>
        <w:rPr>
          <w:sz w:val="24"/>
          <w:szCs w:val="24"/>
        </w:rPr>
      </w:pPr>
    </w:p>
    <w:p w:rsidR="00C02143" w:rsidRDefault="00C02143" w:rsidP="00C02143">
      <w:pPr>
        <w:spacing w:line="360" w:lineRule="auto"/>
        <w:ind w:firstLine="709"/>
        <w:jc w:val="both"/>
        <w:rPr>
          <w:sz w:val="24"/>
          <w:szCs w:val="24"/>
        </w:rPr>
      </w:pPr>
      <w:r>
        <w:rPr>
          <w:sz w:val="24"/>
          <w:szCs w:val="24"/>
        </w:rPr>
        <w:t xml:space="preserve">A escolha foi feita também com base na </w:t>
      </w:r>
      <w:r w:rsidR="005E5FF2">
        <w:rPr>
          <w:sz w:val="24"/>
          <w:szCs w:val="24"/>
        </w:rPr>
        <w:t>familiaridade</w:t>
      </w:r>
      <w:r>
        <w:rPr>
          <w:sz w:val="24"/>
          <w:szCs w:val="24"/>
        </w:rPr>
        <w:t xml:space="preserve"> do grupo com a plataforma e também a </w:t>
      </w:r>
      <w:r w:rsidR="005E5FF2">
        <w:rPr>
          <w:sz w:val="24"/>
          <w:szCs w:val="24"/>
        </w:rPr>
        <w:t>disponibilidade</w:t>
      </w:r>
      <w:r>
        <w:rPr>
          <w:sz w:val="24"/>
          <w:szCs w:val="24"/>
        </w:rPr>
        <w:t xml:space="preserve"> de kit de desenvolvimento.</w:t>
      </w:r>
    </w:p>
    <w:p w:rsidR="00C02143" w:rsidRDefault="00C02143" w:rsidP="00C02143">
      <w:pPr>
        <w:spacing w:line="360" w:lineRule="auto"/>
        <w:ind w:firstLine="709"/>
        <w:jc w:val="both"/>
        <w:rPr>
          <w:sz w:val="24"/>
          <w:szCs w:val="24"/>
        </w:rPr>
      </w:pPr>
      <w:r>
        <w:rPr>
          <w:sz w:val="24"/>
          <w:szCs w:val="24"/>
        </w:rPr>
        <w:t xml:space="preserve">Para o projeto preliminar será utilizado uma placa </w:t>
      </w:r>
      <w:proofErr w:type="spellStart"/>
      <w:r>
        <w:rPr>
          <w:sz w:val="24"/>
          <w:szCs w:val="24"/>
        </w:rPr>
        <w:t>Arduino</w:t>
      </w:r>
      <w:proofErr w:type="spellEnd"/>
      <w:r>
        <w:rPr>
          <w:sz w:val="24"/>
          <w:szCs w:val="24"/>
        </w:rPr>
        <w:t xml:space="preserve"> vendida pelo </w:t>
      </w:r>
      <w:proofErr w:type="spellStart"/>
      <w:r>
        <w:rPr>
          <w:sz w:val="24"/>
          <w:szCs w:val="24"/>
        </w:rPr>
        <w:t>fre</w:t>
      </w:r>
      <w:r w:rsidR="00200240">
        <w:rPr>
          <w:sz w:val="24"/>
          <w:szCs w:val="24"/>
        </w:rPr>
        <w:t>etronics</w:t>
      </w:r>
      <w:proofErr w:type="spellEnd"/>
      <w:r w:rsidR="00200240">
        <w:rPr>
          <w:sz w:val="24"/>
          <w:szCs w:val="24"/>
        </w:rPr>
        <w:t xml:space="preserve"> com o nome de </w:t>
      </w:r>
      <w:proofErr w:type="spellStart"/>
      <w:proofErr w:type="gramStart"/>
      <w:r w:rsidR="00200240">
        <w:rPr>
          <w:sz w:val="24"/>
          <w:szCs w:val="24"/>
        </w:rPr>
        <w:t>LeoStick</w:t>
      </w:r>
      <w:proofErr w:type="spellEnd"/>
      <w:proofErr w:type="gramEnd"/>
      <w:r w:rsidR="00200240">
        <w:rPr>
          <w:sz w:val="24"/>
          <w:szCs w:val="24"/>
        </w:rPr>
        <w:t>, conforme apresentado na Figura 2.</w:t>
      </w:r>
    </w:p>
    <w:p w:rsidR="00C02143" w:rsidRDefault="00C02143" w:rsidP="00C02143">
      <w:pPr>
        <w:spacing w:line="360" w:lineRule="auto"/>
        <w:ind w:firstLine="709"/>
        <w:jc w:val="both"/>
        <w:rPr>
          <w:sz w:val="24"/>
          <w:szCs w:val="24"/>
        </w:rPr>
      </w:pPr>
    </w:p>
    <w:p w:rsidR="0088595A" w:rsidRDefault="00C02143" w:rsidP="0088595A">
      <w:pPr>
        <w:keepNext/>
        <w:spacing w:line="360" w:lineRule="auto"/>
        <w:ind w:firstLine="709"/>
        <w:jc w:val="center"/>
      </w:pPr>
      <w:r>
        <w:rPr>
          <w:noProof/>
          <w:sz w:val="24"/>
          <w:szCs w:val="24"/>
        </w:rPr>
        <w:drawing>
          <wp:inline distT="0" distB="0" distL="0" distR="0">
            <wp:extent cx="2459185" cy="2013458"/>
            <wp:effectExtent l="0" t="0" r="0" b="6350"/>
            <wp:docPr id="8" name="Imagem 7" descr="IMG_3380_b_LS_headers_top_angle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380_b_LS_headers_top_angle_large.png"/>
                    <pic:cNvPicPr/>
                  </pic:nvPicPr>
                  <pic:blipFill>
                    <a:blip r:embed="rId20" cstate="print"/>
                    <a:stretch>
                      <a:fillRect/>
                    </a:stretch>
                  </pic:blipFill>
                  <pic:spPr>
                    <a:xfrm>
                      <a:off x="0" y="0"/>
                      <a:ext cx="2461178" cy="2015090"/>
                    </a:xfrm>
                    <a:prstGeom prst="rect">
                      <a:avLst/>
                    </a:prstGeom>
                  </pic:spPr>
                </pic:pic>
              </a:graphicData>
            </a:graphic>
          </wp:inline>
        </w:drawing>
      </w:r>
    </w:p>
    <w:p w:rsidR="00C02143" w:rsidRPr="00102C3A" w:rsidRDefault="0088595A" w:rsidP="00102C3A">
      <w:pPr>
        <w:pStyle w:val="Legenda"/>
      </w:pPr>
      <w:bookmarkStart w:id="39" w:name="_Toc341307177"/>
      <w:r w:rsidRPr="00102C3A">
        <w:t xml:space="preserve">Figura </w:t>
      </w:r>
      <w:r w:rsidR="00906C93">
        <w:fldChar w:fldCharType="begin"/>
      </w:r>
      <w:r w:rsidR="00E2370A">
        <w:instrText xml:space="preserve"> SEQ Figura \* ARABIC </w:instrText>
      </w:r>
      <w:r w:rsidR="00906C93">
        <w:fldChar w:fldCharType="separate"/>
      </w:r>
      <w:r w:rsidR="00681872">
        <w:rPr>
          <w:noProof/>
        </w:rPr>
        <w:t>2</w:t>
      </w:r>
      <w:r w:rsidR="00906C93">
        <w:rPr>
          <w:noProof/>
        </w:rPr>
        <w:fldChar w:fldCharType="end"/>
      </w:r>
      <w:r w:rsidRPr="00102C3A">
        <w:t xml:space="preserve"> - </w:t>
      </w:r>
      <w:proofErr w:type="spellStart"/>
      <w:proofErr w:type="gramStart"/>
      <w:r w:rsidRPr="00102C3A">
        <w:t>LeoStick</w:t>
      </w:r>
      <w:bookmarkEnd w:id="39"/>
      <w:proofErr w:type="spellEnd"/>
      <w:proofErr w:type="gramEnd"/>
    </w:p>
    <w:p w:rsidR="005E5FF2" w:rsidRDefault="005E5FF2" w:rsidP="00C02143">
      <w:pPr>
        <w:spacing w:line="360" w:lineRule="auto"/>
        <w:ind w:firstLine="709"/>
        <w:jc w:val="center"/>
        <w:rPr>
          <w:sz w:val="24"/>
          <w:szCs w:val="24"/>
        </w:rPr>
      </w:pPr>
    </w:p>
    <w:p w:rsidR="00C02143" w:rsidRDefault="00C02143" w:rsidP="00C02143">
      <w:pPr>
        <w:spacing w:line="360" w:lineRule="auto"/>
        <w:ind w:firstLine="709"/>
        <w:jc w:val="both"/>
        <w:rPr>
          <w:sz w:val="24"/>
          <w:szCs w:val="24"/>
        </w:rPr>
      </w:pPr>
      <w:r w:rsidRPr="0024075C">
        <w:rPr>
          <w:sz w:val="24"/>
          <w:szCs w:val="24"/>
        </w:rPr>
        <w:t xml:space="preserve">A </w:t>
      </w:r>
      <w:r>
        <w:rPr>
          <w:sz w:val="24"/>
          <w:szCs w:val="24"/>
        </w:rPr>
        <w:t xml:space="preserve">placa </w:t>
      </w:r>
      <w:proofErr w:type="spellStart"/>
      <w:r>
        <w:rPr>
          <w:sz w:val="24"/>
          <w:szCs w:val="24"/>
        </w:rPr>
        <w:t>Arduino</w:t>
      </w:r>
      <w:proofErr w:type="spellEnd"/>
      <w:r>
        <w:rPr>
          <w:sz w:val="24"/>
          <w:szCs w:val="24"/>
        </w:rPr>
        <w:t xml:space="preserve"> Leonardo</w:t>
      </w:r>
      <w:r w:rsidRPr="0024075C">
        <w:rPr>
          <w:sz w:val="24"/>
          <w:szCs w:val="24"/>
        </w:rPr>
        <w:t xml:space="preserve"> utili</w:t>
      </w:r>
      <w:r>
        <w:rPr>
          <w:sz w:val="24"/>
          <w:szCs w:val="24"/>
        </w:rPr>
        <w:t xml:space="preserve">za um </w:t>
      </w:r>
      <w:proofErr w:type="gramStart"/>
      <w:r>
        <w:rPr>
          <w:sz w:val="24"/>
          <w:szCs w:val="24"/>
        </w:rPr>
        <w:t>microcontroladorATmega32u4</w:t>
      </w:r>
      <w:proofErr w:type="gramEnd"/>
      <w:r w:rsidRPr="0024075C">
        <w:rPr>
          <w:sz w:val="24"/>
          <w:szCs w:val="24"/>
        </w:rPr>
        <w:t xml:space="preserve"> fabricado pela </w:t>
      </w:r>
      <w:proofErr w:type="spellStart"/>
      <w:r w:rsidRPr="0024075C">
        <w:rPr>
          <w:sz w:val="24"/>
          <w:szCs w:val="24"/>
        </w:rPr>
        <w:t>Atmel</w:t>
      </w:r>
      <w:bookmarkStart w:id="40" w:name="h.pqnbwnvg2o2k"/>
      <w:bookmarkEnd w:id="40"/>
      <w:proofErr w:type="spellEnd"/>
      <w:r>
        <w:rPr>
          <w:sz w:val="24"/>
          <w:szCs w:val="24"/>
        </w:rPr>
        <w:t xml:space="preserve"> e possui controlador USB integrado.</w:t>
      </w:r>
    </w:p>
    <w:p w:rsidR="00DD4B51" w:rsidRDefault="00DD4B51" w:rsidP="00107EBC">
      <w:pPr>
        <w:spacing w:line="360" w:lineRule="auto"/>
        <w:ind w:firstLine="709"/>
        <w:jc w:val="both"/>
        <w:rPr>
          <w:sz w:val="24"/>
          <w:szCs w:val="24"/>
        </w:rPr>
      </w:pPr>
    </w:p>
    <w:p w:rsidR="00DD4B51" w:rsidRDefault="009B5329" w:rsidP="00DD4B51">
      <w:pPr>
        <w:pStyle w:val="Ttulo3"/>
        <w:spacing w:before="0" w:after="0" w:line="360" w:lineRule="auto"/>
        <w:ind w:firstLine="709"/>
        <w:jc w:val="both"/>
        <w:rPr>
          <w:color w:val="auto"/>
        </w:rPr>
      </w:pPr>
      <w:bookmarkStart w:id="41" w:name="_Toc341054712"/>
      <w:r>
        <w:rPr>
          <w:color w:val="auto"/>
        </w:rPr>
        <w:t>4</w:t>
      </w:r>
      <w:r w:rsidR="00DD4B51">
        <w:rPr>
          <w:color w:val="auto"/>
        </w:rPr>
        <w:t>.2</w:t>
      </w:r>
      <w:r w:rsidR="00C02143">
        <w:rPr>
          <w:color w:val="auto"/>
        </w:rPr>
        <w:t>.2</w:t>
      </w:r>
      <w:r w:rsidR="002A4ACE">
        <w:rPr>
          <w:color w:val="auto"/>
        </w:rPr>
        <w:t>–Conversor Analógico Digital (ADC)</w:t>
      </w:r>
      <w:bookmarkEnd w:id="41"/>
    </w:p>
    <w:p w:rsidR="0088595A" w:rsidRPr="00AD3E14" w:rsidRDefault="0088595A" w:rsidP="0088595A">
      <w:pPr>
        <w:spacing w:line="360" w:lineRule="auto"/>
        <w:ind w:firstLine="709"/>
        <w:jc w:val="both"/>
        <w:rPr>
          <w:sz w:val="24"/>
          <w:szCs w:val="24"/>
        </w:rPr>
      </w:pPr>
      <w:r>
        <w:rPr>
          <w:sz w:val="24"/>
          <w:szCs w:val="24"/>
        </w:rPr>
        <w:t>Como o sensor de umidade utilizado recomenda um ADC de no mínimo 12bits e o ADC interno do microcontrolador só funciona com 10bits, decidi</w:t>
      </w:r>
      <w:r w:rsidR="00E41B80">
        <w:rPr>
          <w:sz w:val="24"/>
          <w:szCs w:val="24"/>
        </w:rPr>
        <w:t>u-se pela utilização de</w:t>
      </w:r>
      <w:r>
        <w:rPr>
          <w:sz w:val="24"/>
          <w:szCs w:val="24"/>
        </w:rPr>
        <w:t xml:space="preserve"> um ADC externo delta-sigma fabricado </w:t>
      </w:r>
      <w:proofErr w:type="gramStart"/>
      <w:r>
        <w:rPr>
          <w:sz w:val="24"/>
          <w:szCs w:val="24"/>
        </w:rPr>
        <w:t>pela Microchip</w:t>
      </w:r>
      <w:proofErr w:type="gramEnd"/>
      <w:r>
        <w:rPr>
          <w:sz w:val="24"/>
          <w:szCs w:val="24"/>
        </w:rPr>
        <w:t xml:space="preserve">, capaz de medir uma tensão entre </w:t>
      </w:r>
      <w:r w:rsidRPr="00AD3E14">
        <w:rPr>
          <w:sz w:val="24"/>
          <w:szCs w:val="24"/>
        </w:rPr>
        <w:t>mais e menos 2.048V</w:t>
      </w:r>
      <w:r w:rsidR="00C16A3F">
        <w:rPr>
          <w:sz w:val="24"/>
          <w:szCs w:val="24"/>
        </w:rPr>
        <w:t>, conforme esquemáticos a seguir.</w:t>
      </w:r>
    </w:p>
    <w:p w:rsidR="0088595A" w:rsidRPr="0088595A" w:rsidRDefault="0088595A" w:rsidP="0088595A"/>
    <w:p w:rsidR="0088595A" w:rsidRDefault="0056436F" w:rsidP="0088595A">
      <w:pPr>
        <w:keepNext/>
        <w:spacing w:line="240" w:lineRule="auto"/>
      </w:pPr>
      <w:r>
        <w:rPr>
          <w:b/>
          <w:bCs/>
          <w:noProof/>
          <w:color w:val="auto"/>
          <w:sz w:val="24"/>
          <w:szCs w:val="24"/>
        </w:rPr>
        <w:lastRenderedPageBreak/>
        <w:drawing>
          <wp:inline distT="0" distB="0" distL="0" distR="0">
            <wp:extent cx="5972175" cy="3326130"/>
            <wp:effectExtent l="19050" t="0" r="9525" b="0"/>
            <wp:docPr id="1" name="Imagem 0" descr="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png"/>
                    <pic:cNvPicPr/>
                  </pic:nvPicPr>
                  <pic:blipFill>
                    <a:blip r:embed="rId21" cstate="print"/>
                    <a:stretch>
                      <a:fillRect/>
                    </a:stretch>
                  </pic:blipFill>
                  <pic:spPr>
                    <a:xfrm>
                      <a:off x="0" y="0"/>
                      <a:ext cx="5972175" cy="3326130"/>
                    </a:xfrm>
                    <a:prstGeom prst="rect">
                      <a:avLst/>
                    </a:prstGeom>
                  </pic:spPr>
                </pic:pic>
              </a:graphicData>
            </a:graphic>
          </wp:inline>
        </w:drawing>
      </w:r>
    </w:p>
    <w:p w:rsidR="0056436F" w:rsidRPr="00102C3A" w:rsidRDefault="0088595A" w:rsidP="00102C3A">
      <w:pPr>
        <w:pStyle w:val="Legenda"/>
      </w:pPr>
      <w:bookmarkStart w:id="42" w:name="_Toc341307178"/>
      <w:r w:rsidRPr="00102C3A">
        <w:t xml:space="preserve">Figura </w:t>
      </w:r>
      <w:r w:rsidR="00906C93">
        <w:fldChar w:fldCharType="begin"/>
      </w:r>
      <w:r w:rsidR="00E2370A">
        <w:instrText xml:space="preserve"> SEQ Figura \* ARABIC </w:instrText>
      </w:r>
      <w:r w:rsidR="00906C93">
        <w:fldChar w:fldCharType="separate"/>
      </w:r>
      <w:r w:rsidR="00681872">
        <w:rPr>
          <w:noProof/>
        </w:rPr>
        <w:t>3</w:t>
      </w:r>
      <w:r w:rsidR="00906C93">
        <w:rPr>
          <w:noProof/>
        </w:rPr>
        <w:fldChar w:fldCharType="end"/>
      </w:r>
      <w:r w:rsidRPr="00102C3A">
        <w:t xml:space="preserve"> - Esquemáticos do ADC</w:t>
      </w:r>
      <w:bookmarkEnd w:id="42"/>
    </w:p>
    <w:p w:rsidR="005C6696" w:rsidRDefault="005C6696" w:rsidP="00FA1004">
      <w:pPr>
        <w:spacing w:line="240" w:lineRule="auto"/>
        <w:rPr>
          <w:sz w:val="24"/>
          <w:szCs w:val="24"/>
        </w:rPr>
      </w:pPr>
    </w:p>
    <w:p w:rsidR="005C6696" w:rsidRPr="00AD3E14" w:rsidRDefault="005C6696" w:rsidP="00AD3E14">
      <w:pPr>
        <w:spacing w:line="360" w:lineRule="auto"/>
        <w:ind w:firstLine="709"/>
        <w:jc w:val="both"/>
        <w:rPr>
          <w:sz w:val="24"/>
          <w:szCs w:val="24"/>
        </w:rPr>
      </w:pPr>
    </w:p>
    <w:p w:rsidR="005C6696" w:rsidRDefault="005C6696" w:rsidP="00AD3E14">
      <w:pPr>
        <w:spacing w:line="360" w:lineRule="auto"/>
        <w:ind w:firstLine="709"/>
        <w:jc w:val="both"/>
        <w:rPr>
          <w:sz w:val="24"/>
          <w:szCs w:val="24"/>
        </w:rPr>
      </w:pPr>
      <w:r w:rsidRPr="005C6696">
        <w:rPr>
          <w:sz w:val="24"/>
          <w:szCs w:val="24"/>
        </w:rPr>
        <w:t xml:space="preserve">Como o </w:t>
      </w:r>
      <w:r>
        <w:rPr>
          <w:sz w:val="24"/>
          <w:szCs w:val="24"/>
        </w:rPr>
        <w:t>fabricante do sensor</w:t>
      </w:r>
      <w:r w:rsidRPr="005C6696">
        <w:rPr>
          <w:sz w:val="24"/>
          <w:szCs w:val="24"/>
        </w:rPr>
        <w:t xml:space="preserve"> também recomenda que o sensor seja ligado somente no momento da leitura para evitar interferência em outros equipamentos</w:t>
      </w:r>
      <w:proofErr w:type="gramStart"/>
      <w:r w:rsidRPr="005C6696">
        <w:rPr>
          <w:sz w:val="24"/>
          <w:szCs w:val="24"/>
        </w:rPr>
        <w:t>, utiliz</w:t>
      </w:r>
      <w:r w:rsidR="005A69CA">
        <w:rPr>
          <w:sz w:val="24"/>
          <w:szCs w:val="24"/>
        </w:rPr>
        <w:t>ou-se</w:t>
      </w:r>
      <w:proofErr w:type="gramEnd"/>
      <w:r w:rsidR="005A69CA">
        <w:rPr>
          <w:sz w:val="24"/>
          <w:szCs w:val="24"/>
        </w:rPr>
        <w:t xml:space="preserve"> </w:t>
      </w:r>
      <w:r>
        <w:rPr>
          <w:sz w:val="24"/>
          <w:szCs w:val="24"/>
        </w:rPr>
        <w:t xml:space="preserve">um conjunto de </w:t>
      </w:r>
      <w:proofErr w:type="spellStart"/>
      <w:r>
        <w:rPr>
          <w:sz w:val="24"/>
          <w:szCs w:val="24"/>
        </w:rPr>
        <w:t>mo</w:t>
      </w:r>
      <w:r w:rsidR="00DC0FFF">
        <w:rPr>
          <w:sz w:val="24"/>
          <w:szCs w:val="24"/>
        </w:rPr>
        <w:t>s</w:t>
      </w:r>
      <w:r>
        <w:rPr>
          <w:sz w:val="24"/>
          <w:szCs w:val="24"/>
        </w:rPr>
        <w:t>fets</w:t>
      </w:r>
      <w:proofErr w:type="spellEnd"/>
      <w:r>
        <w:rPr>
          <w:sz w:val="24"/>
          <w:szCs w:val="24"/>
        </w:rPr>
        <w:t xml:space="preserve"> para controlar a alimentação dos sensores.</w:t>
      </w:r>
    </w:p>
    <w:p w:rsidR="005C6696" w:rsidRDefault="005C6696" w:rsidP="00AD3E14">
      <w:pPr>
        <w:spacing w:line="360" w:lineRule="auto"/>
        <w:ind w:firstLine="709"/>
        <w:jc w:val="both"/>
        <w:rPr>
          <w:sz w:val="24"/>
          <w:szCs w:val="24"/>
        </w:rPr>
      </w:pPr>
    </w:p>
    <w:p w:rsidR="005C6696" w:rsidRPr="00AD3E14" w:rsidRDefault="005C6696" w:rsidP="00AD3E14">
      <w:pPr>
        <w:spacing w:line="360" w:lineRule="auto"/>
        <w:ind w:firstLine="709"/>
        <w:jc w:val="both"/>
        <w:rPr>
          <w:sz w:val="24"/>
          <w:szCs w:val="24"/>
        </w:rPr>
      </w:pPr>
      <w:r>
        <w:rPr>
          <w:sz w:val="24"/>
          <w:szCs w:val="24"/>
        </w:rPr>
        <w:t xml:space="preserve">Como </w:t>
      </w:r>
      <w:r w:rsidR="00ED0DFA">
        <w:rPr>
          <w:sz w:val="24"/>
          <w:szCs w:val="24"/>
        </w:rPr>
        <w:t>seriam</w:t>
      </w:r>
      <w:r w:rsidR="005A69CA">
        <w:rPr>
          <w:sz w:val="24"/>
          <w:szCs w:val="24"/>
        </w:rPr>
        <w:t xml:space="preserve"> </w:t>
      </w:r>
      <w:r w:rsidR="00ED0DFA">
        <w:rPr>
          <w:sz w:val="24"/>
          <w:szCs w:val="24"/>
        </w:rPr>
        <w:t>necessários</w:t>
      </w:r>
      <w:r>
        <w:rPr>
          <w:sz w:val="24"/>
          <w:szCs w:val="24"/>
        </w:rPr>
        <w:t xml:space="preserve"> vários </w:t>
      </w:r>
      <w:proofErr w:type="spellStart"/>
      <w:r>
        <w:rPr>
          <w:sz w:val="24"/>
          <w:szCs w:val="24"/>
        </w:rPr>
        <w:t>mosfets</w:t>
      </w:r>
      <w:proofErr w:type="spellEnd"/>
      <w:r>
        <w:rPr>
          <w:sz w:val="24"/>
          <w:szCs w:val="24"/>
        </w:rPr>
        <w:t xml:space="preserve">, decidimos utilizar um </w:t>
      </w:r>
      <w:proofErr w:type="spellStart"/>
      <w:r>
        <w:rPr>
          <w:sz w:val="24"/>
          <w:szCs w:val="24"/>
        </w:rPr>
        <w:t>e</w:t>
      </w:r>
      <w:r w:rsidR="00AE2E44">
        <w:rPr>
          <w:sz w:val="24"/>
          <w:szCs w:val="24"/>
        </w:rPr>
        <w:t>x</w:t>
      </w:r>
      <w:r>
        <w:rPr>
          <w:sz w:val="24"/>
          <w:szCs w:val="24"/>
        </w:rPr>
        <w:t>pansor</w:t>
      </w:r>
      <w:proofErr w:type="spellEnd"/>
      <w:r>
        <w:rPr>
          <w:sz w:val="24"/>
          <w:szCs w:val="24"/>
        </w:rPr>
        <w:t xml:space="preserve"> de porta </w:t>
      </w:r>
      <w:proofErr w:type="gramStart"/>
      <w:r>
        <w:rPr>
          <w:sz w:val="24"/>
          <w:szCs w:val="24"/>
        </w:rPr>
        <w:t>da Microchip</w:t>
      </w:r>
      <w:proofErr w:type="gramEnd"/>
      <w:r>
        <w:rPr>
          <w:sz w:val="24"/>
          <w:szCs w:val="24"/>
        </w:rPr>
        <w:t xml:space="preserve"> para controlar todos os </w:t>
      </w:r>
      <w:proofErr w:type="spellStart"/>
      <w:r>
        <w:rPr>
          <w:sz w:val="24"/>
          <w:szCs w:val="24"/>
        </w:rPr>
        <w:t>mosfets</w:t>
      </w:r>
      <w:proofErr w:type="spellEnd"/>
      <w:r w:rsidR="005A69CA">
        <w:rPr>
          <w:sz w:val="24"/>
          <w:szCs w:val="24"/>
        </w:rPr>
        <w:t xml:space="preserve"> </w:t>
      </w:r>
      <w:r w:rsidR="00ED0DFA">
        <w:rPr>
          <w:sz w:val="24"/>
          <w:szCs w:val="24"/>
        </w:rPr>
        <w:t>além</w:t>
      </w:r>
      <w:r w:rsidR="00AE2E44">
        <w:rPr>
          <w:sz w:val="24"/>
          <w:szCs w:val="24"/>
        </w:rPr>
        <w:t xml:space="preserve"> de detectar quando algum dos sensores esta presente.</w:t>
      </w:r>
    </w:p>
    <w:p w:rsidR="0056436F" w:rsidRPr="0024075C" w:rsidRDefault="0056436F" w:rsidP="00FA1004">
      <w:pPr>
        <w:spacing w:line="240" w:lineRule="auto"/>
        <w:rPr>
          <w:b/>
          <w:bCs/>
          <w:color w:val="auto"/>
          <w:sz w:val="24"/>
          <w:szCs w:val="24"/>
        </w:rPr>
      </w:pPr>
    </w:p>
    <w:p w:rsidR="00FA1004" w:rsidRPr="0024075C" w:rsidRDefault="009B5329" w:rsidP="00FA1004">
      <w:pPr>
        <w:pStyle w:val="Ttulo3"/>
        <w:spacing w:before="0" w:after="0" w:line="360" w:lineRule="auto"/>
        <w:ind w:firstLine="709"/>
        <w:jc w:val="both"/>
        <w:rPr>
          <w:color w:val="auto"/>
        </w:rPr>
      </w:pPr>
      <w:bookmarkStart w:id="43" w:name="_Toc327493738"/>
      <w:bookmarkStart w:id="44" w:name="_Toc341054713"/>
      <w:r>
        <w:rPr>
          <w:color w:val="auto"/>
        </w:rPr>
        <w:t>4</w:t>
      </w:r>
      <w:r w:rsidR="00DD4B51">
        <w:rPr>
          <w:color w:val="auto"/>
        </w:rPr>
        <w:t>.2</w:t>
      </w:r>
      <w:r w:rsidR="00FA1004" w:rsidRPr="0024075C">
        <w:rPr>
          <w:color w:val="auto"/>
        </w:rPr>
        <w:t>.</w:t>
      </w:r>
      <w:r w:rsidR="00C02143">
        <w:rPr>
          <w:color w:val="auto"/>
        </w:rPr>
        <w:t>3</w:t>
      </w:r>
      <w:r w:rsidR="00FA1004" w:rsidRPr="0024075C">
        <w:rPr>
          <w:color w:val="auto"/>
        </w:rPr>
        <w:t xml:space="preserve"> - Sensor de Umidade</w:t>
      </w:r>
      <w:bookmarkEnd w:id="43"/>
      <w:bookmarkEnd w:id="44"/>
    </w:p>
    <w:p w:rsidR="00FA1004" w:rsidRPr="0024075C" w:rsidRDefault="00FA1004" w:rsidP="00FA1004">
      <w:pPr>
        <w:spacing w:line="360" w:lineRule="auto"/>
        <w:ind w:firstLine="709"/>
        <w:jc w:val="both"/>
        <w:rPr>
          <w:sz w:val="24"/>
          <w:szCs w:val="24"/>
        </w:rPr>
      </w:pPr>
      <w:r w:rsidRPr="0024075C">
        <w:rPr>
          <w:sz w:val="24"/>
          <w:szCs w:val="24"/>
        </w:rPr>
        <w:t>Foram pesquisados diversos tipos e qualidades de sensores de umidade. Seus princípios de funcionamento diferem, sendo cada qual recomendado para uma aplicação especifica.</w:t>
      </w:r>
    </w:p>
    <w:p w:rsidR="00FA1004" w:rsidRDefault="00C16A3F" w:rsidP="00FA1004">
      <w:pPr>
        <w:spacing w:line="360" w:lineRule="auto"/>
        <w:ind w:firstLine="709"/>
        <w:jc w:val="both"/>
        <w:rPr>
          <w:sz w:val="24"/>
          <w:szCs w:val="24"/>
        </w:rPr>
      </w:pPr>
      <w:r>
        <w:rPr>
          <w:sz w:val="24"/>
          <w:szCs w:val="24"/>
        </w:rPr>
        <w:t>F</w:t>
      </w:r>
      <w:r w:rsidR="00FA1004" w:rsidRPr="0024075C">
        <w:rPr>
          <w:sz w:val="24"/>
          <w:szCs w:val="24"/>
        </w:rPr>
        <w:t>oram pesquisados os diversos tipos de sensores de umidade do solo e foi criad</w:t>
      </w:r>
      <w:r>
        <w:rPr>
          <w:sz w:val="24"/>
          <w:szCs w:val="24"/>
        </w:rPr>
        <w:t>a</w:t>
      </w:r>
      <w:r w:rsidR="00FA1004" w:rsidRPr="0024075C">
        <w:rPr>
          <w:sz w:val="24"/>
          <w:szCs w:val="24"/>
        </w:rPr>
        <w:t xml:space="preserve"> a seguinte tabela com pontos fortes e fracos de cada sensor.</w:t>
      </w:r>
    </w:p>
    <w:p w:rsidR="00C16A3F" w:rsidRPr="0024075C" w:rsidRDefault="00C16A3F" w:rsidP="00FA1004">
      <w:pPr>
        <w:spacing w:line="360" w:lineRule="auto"/>
        <w:ind w:firstLine="709"/>
        <w:jc w:val="both"/>
        <w:rPr>
          <w:sz w:val="24"/>
          <w:szCs w:val="24"/>
        </w:rPr>
      </w:pPr>
    </w:p>
    <w:p w:rsidR="00967F39" w:rsidRDefault="00967F39">
      <w:pPr>
        <w:spacing w:line="240" w:lineRule="auto"/>
        <w:rPr>
          <w:rFonts w:eastAsia="Calibri" w:cs="Times New Roman"/>
          <w:bCs/>
          <w:color w:val="auto"/>
          <w:szCs w:val="18"/>
          <w:lang w:eastAsia="en-US"/>
        </w:rPr>
      </w:pPr>
      <w:bookmarkStart w:id="45" w:name="_Toc341024478"/>
      <w:r>
        <w:br w:type="page"/>
      </w:r>
    </w:p>
    <w:p w:rsidR="0088595A" w:rsidRPr="00102C3A" w:rsidRDefault="0088595A" w:rsidP="00102C3A">
      <w:pPr>
        <w:pStyle w:val="Legenda"/>
      </w:pPr>
      <w:r w:rsidRPr="00102C3A">
        <w:lastRenderedPageBreak/>
        <w:t xml:space="preserve">Tabela </w:t>
      </w:r>
      <w:r w:rsidR="00906C93">
        <w:fldChar w:fldCharType="begin"/>
      </w:r>
      <w:r w:rsidR="007C1405">
        <w:instrText xml:space="preserve"> SEQ Tabela \* ARABIC </w:instrText>
      </w:r>
      <w:r w:rsidR="00906C93">
        <w:fldChar w:fldCharType="separate"/>
      </w:r>
      <w:r w:rsidR="00681872">
        <w:rPr>
          <w:noProof/>
        </w:rPr>
        <w:t>4</w:t>
      </w:r>
      <w:r w:rsidR="00906C93">
        <w:fldChar w:fldCharType="end"/>
      </w:r>
      <w:r w:rsidRPr="00102C3A">
        <w:t xml:space="preserve"> - Tipos de </w:t>
      </w:r>
      <w:r w:rsidR="00DC0FFF">
        <w:t>s</w:t>
      </w:r>
      <w:r w:rsidRPr="00102C3A">
        <w:t>ensores</w:t>
      </w:r>
      <w:bookmarkEnd w:id="45"/>
    </w:p>
    <w:tbl>
      <w:tblPr>
        <w:tblW w:w="9172" w:type="dxa"/>
        <w:tblInd w:w="55" w:type="dxa"/>
        <w:tblCellMar>
          <w:left w:w="70" w:type="dxa"/>
          <w:right w:w="70" w:type="dxa"/>
        </w:tblCellMar>
        <w:tblLook w:val="04A0" w:firstRow="1" w:lastRow="0" w:firstColumn="1" w:lastColumn="0" w:noHBand="0" w:noVBand="1"/>
      </w:tblPr>
      <w:tblGrid>
        <w:gridCol w:w="1380"/>
        <w:gridCol w:w="3274"/>
        <w:gridCol w:w="4518"/>
      </w:tblGrid>
      <w:tr w:rsidR="00FA1004" w:rsidRPr="00C16A3F" w:rsidTr="00C16A3F">
        <w:trPr>
          <w:trHeight w:val="300"/>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p>
        </w:tc>
        <w:tc>
          <w:tcPr>
            <w:tcW w:w="3274"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Pontos Fortes</w:t>
            </w:r>
          </w:p>
        </w:tc>
        <w:tc>
          <w:tcPr>
            <w:tcW w:w="4518"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Pontos Fracos</w:t>
            </w:r>
          </w:p>
        </w:tc>
      </w:tr>
      <w:tr w:rsidR="00FA1004" w:rsidRPr="00C16A3F" w:rsidTr="00C16A3F">
        <w:trPr>
          <w:trHeight w:val="30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Resistivo</w:t>
            </w:r>
          </w:p>
        </w:tc>
        <w:tc>
          <w:tcPr>
            <w:tcW w:w="327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Baixíssimo custo</w:t>
            </w:r>
          </w:p>
          <w:p w:rsidR="00FA1004" w:rsidRPr="00C16A3F" w:rsidRDefault="00FA1004" w:rsidP="00C16A3F">
            <w:pPr>
              <w:spacing w:line="240" w:lineRule="auto"/>
              <w:jc w:val="center"/>
              <w:rPr>
                <w:rFonts w:eastAsia="Times New Roman"/>
                <w:sz w:val="20"/>
              </w:rPr>
            </w:pPr>
            <w:r w:rsidRPr="00C16A3F">
              <w:rPr>
                <w:rFonts w:eastAsia="Times New Roman"/>
                <w:sz w:val="20"/>
              </w:rPr>
              <w:t>- Ampla faixa disponível</w:t>
            </w:r>
          </w:p>
        </w:tc>
        <w:tc>
          <w:tcPr>
            <w:tcW w:w="4518"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Calibração periódica</w:t>
            </w:r>
          </w:p>
          <w:p w:rsidR="00FA1004" w:rsidRPr="00C16A3F" w:rsidRDefault="00FA1004" w:rsidP="00C16A3F">
            <w:pPr>
              <w:spacing w:line="240" w:lineRule="auto"/>
              <w:jc w:val="center"/>
              <w:rPr>
                <w:rFonts w:eastAsia="Times New Roman"/>
                <w:sz w:val="20"/>
              </w:rPr>
            </w:pPr>
            <w:r w:rsidRPr="00C16A3F">
              <w:rPr>
                <w:rFonts w:eastAsia="Times New Roman"/>
                <w:sz w:val="20"/>
              </w:rPr>
              <w:t>- Altamente influenciável pela salinidade do solo</w:t>
            </w:r>
          </w:p>
        </w:tc>
      </w:tr>
      <w:tr w:rsidR="00FA1004" w:rsidRPr="00C16A3F" w:rsidTr="00C16A3F">
        <w:trPr>
          <w:trHeight w:val="30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Capacitivo</w:t>
            </w:r>
          </w:p>
        </w:tc>
        <w:tc>
          <w:tcPr>
            <w:tcW w:w="327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Resposta rápida</w:t>
            </w:r>
          </w:p>
          <w:p w:rsidR="00FA1004" w:rsidRPr="00C16A3F" w:rsidRDefault="00FA1004" w:rsidP="00C16A3F">
            <w:pPr>
              <w:spacing w:line="240" w:lineRule="auto"/>
              <w:jc w:val="center"/>
              <w:rPr>
                <w:rFonts w:eastAsia="Times New Roman"/>
                <w:sz w:val="20"/>
              </w:rPr>
            </w:pPr>
            <w:r w:rsidRPr="00C16A3F">
              <w:rPr>
                <w:rFonts w:eastAsia="Times New Roman"/>
                <w:sz w:val="20"/>
              </w:rPr>
              <w:t>- Baixo custo</w:t>
            </w:r>
          </w:p>
        </w:tc>
        <w:tc>
          <w:tcPr>
            <w:tcW w:w="4518"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Influenciado pela temperatura e tipo do solo</w:t>
            </w:r>
          </w:p>
        </w:tc>
      </w:tr>
      <w:tr w:rsidR="00FA1004" w:rsidRPr="00C16A3F" w:rsidTr="00C16A3F">
        <w:trPr>
          <w:trHeight w:val="30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TDR</w:t>
            </w:r>
          </w:p>
        </w:tc>
        <w:tc>
          <w:tcPr>
            <w:tcW w:w="327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xml:space="preserve">- Comumente utilizado na </w:t>
            </w:r>
            <w:r w:rsidR="00C16A3F" w:rsidRPr="00C16A3F">
              <w:rPr>
                <w:rFonts w:eastAsia="Times New Roman"/>
                <w:sz w:val="20"/>
              </w:rPr>
              <w:t>indústria</w:t>
            </w:r>
          </w:p>
        </w:tc>
        <w:tc>
          <w:tcPr>
            <w:tcW w:w="4518"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Alto custo</w:t>
            </w:r>
          </w:p>
          <w:p w:rsidR="00FA1004" w:rsidRPr="00C16A3F" w:rsidRDefault="00FA1004" w:rsidP="00C16A3F">
            <w:pPr>
              <w:spacing w:line="240" w:lineRule="auto"/>
              <w:jc w:val="center"/>
              <w:rPr>
                <w:rFonts w:eastAsia="Times New Roman"/>
                <w:sz w:val="20"/>
              </w:rPr>
            </w:pPr>
            <w:r w:rsidRPr="00C16A3F">
              <w:rPr>
                <w:rFonts w:eastAsia="Times New Roman"/>
                <w:sz w:val="20"/>
              </w:rPr>
              <w:t>- Alta complexidade</w:t>
            </w:r>
          </w:p>
        </w:tc>
      </w:tr>
      <w:tr w:rsidR="00FA1004" w:rsidRPr="00C16A3F" w:rsidTr="00C16A3F">
        <w:trPr>
          <w:trHeight w:val="30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proofErr w:type="spellStart"/>
            <w:r w:rsidRPr="00C16A3F">
              <w:rPr>
                <w:rFonts w:eastAsia="Times New Roman"/>
                <w:b/>
                <w:sz w:val="20"/>
              </w:rPr>
              <w:t>Tensiometro</w:t>
            </w:r>
            <w:proofErr w:type="spellEnd"/>
          </w:p>
        </w:tc>
        <w:tc>
          <w:tcPr>
            <w:tcW w:w="327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Baixo Custo</w:t>
            </w:r>
          </w:p>
          <w:p w:rsidR="00FA1004" w:rsidRPr="00C16A3F" w:rsidRDefault="00FA1004" w:rsidP="00C16A3F">
            <w:pPr>
              <w:spacing w:line="240" w:lineRule="auto"/>
              <w:jc w:val="center"/>
              <w:rPr>
                <w:rFonts w:eastAsia="Times New Roman"/>
                <w:sz w:val="20"/>
              </w:rPr>
            </w:pPr>
            <w:r w:rsidRPr="00C16A3F">
              <w:rPr>
                <w:rFonts w:eastAsia="Times New Roman"/>
                <w:sz w:val="20"/>
              </w:rPr>
              <w:t>- Praticidade</w:t>
            </w:r>
          </w:p>
        </w:tc>
        <w:tc>
          <w:tcPr>
            <w:tcW w:w="4518"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Não recomendado para terrenos arenosos ou muito secos</w:t>
            </w:r>
            <w:r w:rsidRPr="00C16A3F">
              <w:rPr>
                <w:rFonts w:eastAsia="Times New Roman"/>
                <w:sz w:val="20"/>
              </w:rPr>
              <w:br/>
              <w:t>- Requer manutenção frequente</w:t>
            </w:r>
          </w:p>
        </w:tc>
      </w:tr>
      <w:tr w:rsidR="00FA1004" w:rsidRPr="00C16A3F" w:rsidTr="00C16A3F">
        <w:trPr>
          <w:trHeight w:val="300"/>
        </w:trPr>
        <w:tc>
          <w:tcPr>
            <w:tcW w:w="1380"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sz w:val="20"/>
              </w:rPr>
            </w:pPr>
            <w:r w:rsidRPr="00C16A3F">
              <w:rPr>
                <w:rFonts w:eastAsia="Times New Roman"/>
                <w:b/>
                <w:sz w:val="20"/>
              </w:rPr>
              <w:t>Sonda de Nêutron</w:t>
            </w:r>
          </w:p>
        </w:tc>
        <w:tc>
          <w:tcPr>
            <w:tcW w:w="327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Altamente confiável</w:t>
            </w:r>
          </w:p>
          <w:p w:rsidR="00FA1004" w:rsidRPr="00C16A3F" w:rsidRDefault="00FA1004" w:rsidP="00C16A3F">
            <w:pPr>
              <w:spacing w:line="240" w:lineRule="auto"/>
              <w:jc w:val="center"/>
              <w:rPr>
                <w:rFonts w:eastAsia="Times New Roman"/>
                <w:sz w:val="20"/>
              </w:rPr>
            </w:pPr>
            <w:r w:rsidRPr="00C16A3F">
              <w:rPr>
                <w:rFonts w:eastAsia="Times New Roman"/>
                <w:sz w:val="20"/>
              </w:rPr>
              <w:t>- Mede uma grande quantidade de solo</w:t>
            </w:r>
          </w:p>
        </w:tc>
        <w:tc>
          <w:tcPr>
            <w:tcW w:w="4518"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rPr>
            </w:pPr>
            <w:r w:rsidRPr="00C16A3F">
              <w:rPr>
                <w:rFonts w:eastAsia="Times New Roman"/>
                <w:sz w:val="20"/>
              </w:rPr>
              <w:t>- Método radioativo</w:t>
            </w:r>
            <w:r w:rsidRPr="00C16A3F">
              <w:rPr>
                <w:rFonts w:eastAsia="Times New Roman"/>
                <w:sz w:val="20"/>
              </w:rPr>
              <w:br/>
              <w:t>- Alto custo</w:t>
            </w:r>
          </w:p>
          <w:p w:rsidR="00FA1004" w:rsidRPr="00C16A3F" w:rsidRDefault="00FA1004" w:rsidP="00C16A3F">
            <w:pPr>
              <w:spacing w:line="240" w:lineRule="auto"/>
              <w:jc w:val="center"/>
              <w:rPr>
                <w:rFonts w:eastAsia="Times New Roman"/>
                <w:sz w:val="20"/>
              </w:rPr>
            </w:pPr>
            <w:r w:rsidRPr="00C16A3F">
              <w:rPr>
                <w:rFonts w:eastAsia="Times New Roman"/>
                <w:sz w:val="20"/>
              </w:rPr>
              <w:t>- Requer calibração</w:t>
            </w:r>
          </w:p>
        </w:tc>
      </w:tr>
    </w:tbl>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Dado principalmente ao requisito de criar um produto de baixo custo, os sensores que melhor preenchem os requisitos de engenharia são os sensores resistivos e os capacitivos.</w:t>
      </w:r>
    </w:p>
    <w:p w:rsidR="00FA1004" w:rsidRPr="0024075C" w:rsidRDefault="00FA1004" w:rsidP="00FA1004">
      <w:pPr>
        <w:spacing w:line="360" w:lineRule="auto"/>
        <w:ind w:firstLine="709"/>
        <w:jc w:val="both"/>
        <w:rPr>
          <w:sz w:val="24"/>
          <w:szCs w:val="24"/>
        </w:rPr>
      </w:pPr>
    </w:p>
    <w:p w:rsidR="00FA1004" w:rsidRPr="0024075C" w:rsidRDefault="009B5329" w:rsidP="00FA1004">
      <w:pPr>
        <w:pStyle w:val="Ttulo3"/>
        <w:spacing w:before="0" w:after="0" w:line="360" w:lineRule="auto"/>
        <w:ind w:firstLine="709"/>
        <w:jc w:val="both"/>
        <w:rPr>
          <w:color w:val="auto"/>
        </w:rPr>
      </w:pPr>
      <w:bookmarkStart w:id="46" w:name="_Toc327493739"/>
      <w:bookmarkStart w:id="47" w:name="_Toc341054714"/>
      <w:r>
        <w:rPr>
          <w:color w:val="auto"/>
        </w:rPr>
        <w:t>4</w:t>
      </w:r>
      <w:r w:rsidR="00C02143">
        <w:rPr>
          <w:color w:val="auto"/>
        </w:rPr>
        <w:t>.2.4</w:t>
      </w:r>
      <w:r w:rsidR="00FA1004" w:rsidRPr="0024075C">
        <w:rPr>
          <w:color w:val="auto"/>
        </w:rPr>
        <w:t xml:space="preserve"> - Controlador de Bateria</w:t>
      </w:r>
      <w:bookmarkEnd w:id="46"/>
      <w:bookmarkEnd w:id="47"/>
    </w:p>
    <w:p w:rsidR="00FA1004" w:rsidRPr="0024075C" w:rsidRDefault="00FA1004" w:rsidP="00FA1004">
      <w:pPr>
        <w:spacing w:line="360" w:lineRule="auto"/>
        <w:ind w:firstLine="709"/>
        <w:jc w:val="both"/>
        <w:rPr>
          <w:sz w:val="24"/>
          <w:szCs w:val="24"/>
        </w:rPr>
      </w:pPr>
      <w:r w:rsidRPr="0024075C">
        <w:rPr>
          <w:sz w:val="24"/>
          <w:szCs w:val="24"/>
        </w:rPr>
        <w:t>Supondo que o modulo só precise funcionar durante um intervalo pequeno de tempo e com intervalos grandes de tempo entre uma ativação e outra, o consumo de energia deve ser relativamente baixo.</w:t>
      </w:r>
    </w:p>
    <w:p w:rsidR="00FA1004" w:rsidRPr="0024075C" w:rsidRDefault="00FA1004" w:rsidP="00FA1004">
      <w:pPr>
        <w:spacing w:line="360" w:lineRule="auto"/>
        <w:ind w:firstLine="709"/>
        <w:jc w:val="both"/>
        <w:rPr>
          <w:sz w:val="24"/>
          <w:szCs w:val="24"/>
        </w:rPr>
      </w:pPr>
    </w:p>
    <w:p w:rsidR="00FA1004" w:rsidRDefault="00FA1004" w:rsidP="00AE2E44">
      <w:pPr>
        <w:spacing w:line="360" w:lineRule="auto"/>
        <w:ind w:firstLine="709"/>
        <w:jc w:val="both"/>
        <w:rPr>
          <w:sz w:val="24"/>
          <w:szCs w:val="24"/>
        </w:rPr>
      </w:pPr>
      <w:r w:rsidRPr="0024075C">
        <w:rPr>
          <w:sz w:val="24"/>
          <w:szCs w:val="24"/>
        </w:rPr>
        <w:t>A equipe optou então por manter o modulo energizado utilizando um sistema de bateria e células solares.</w:t>
      </w:r>
    </w:p>
    <w:p w:rsidR="002462B7" w:rsidRDefault="002462B7" w:rsidP="00FA1004">
      <w:pPr>
        <w:spacing w:line="360" w:lineRule="auto"/>
        <w:ind w:firstLine="709"/>
        <w:jc w:val="both"/>
        <w:rPr>
          <w:sz w:val="24"/>
          <w:szCs w:val="24"/>
        </w:rPr>
      </w:pPr>
    </w:p>
    <w:p w:rsidR="002462B7" w:rsidRPr="0024075C" w:rsidRDefault="002462B7" w:rsidP="00FA1004">
      <w:pPr>
        <w:spacing w:line="360" w:lineRule="auto"/>
        <w:ind w:firstLine="709"/>
        <w:jc w:val="both"/>
        <w:rPr>
          <w:sz w:val="24"/>
          <w:szCs w:val="24"/>
        </w:rPr>
      </w:pPr>
      <w:r>
        <w:rPr>
          <w:sz w:val="24"/>
          <w:szCs w:val="24"/>
        </w:rPr>
        <w:t>Por ter se apresentado</w:t>
      </w:r>
      <w:r w:rsidR="00272AB2">
        <w:rPr>
          <w:sz w:val="24"/>
          <w:szCs w:val="24"/>
        </w:rPr>
        <w:t xml:space="preserve"> muito custoso, após um levantamento preliminar, fora dos limites orçamentários do projeto</w:t>
      </w:r>
      <w:r w:rsidR="005A69CA">
        <w:rPr>
          <w:sz w:val="24"/>
          <w:szCs w:val="24"/>
        </w:rPr>
        <w:t xml:space="preserve"> </w:t>
      </w:r>
      <w:r w:rsidR="00272AB2">
        <w:rPr>
          <w:sz w:val="24"/>
          <w:szCs w:val="24"/>
        </w:rPr>
        <w:t xml:space="preserve">e também por não se tratar do enfoque do produto, esse módulo foi considerado como secundário para a </w:t>
      </w:r>
      <w:proofErr w:type="gramStart"/>
      <w:r w:rsidR="00272AB2">
        <w:rPr>
          <w:sz w:val="24"/>
          <w:szCs w:val="24"/>
        </w:rPr>
        <w:t>implementação</w:t>
      </w:r>
      <w:proofErr w:type="gramEnd"/>
      <w:r w:rsidR="00272AB2">
        <w:rPr>
          <w:sz w:val="24"/>
          <w:szCs w:val="24"/>
        </w:rPr>
        <w:t xml:space="preserve"> do projeto e ficará apenas como indicação de uso, complementar ao produto desenvolvido.</w:t>
      </w:r>
    </w:p>
    <w:p w:rsidR="00FA1004" w:rsidRPr="0024075C" w:rsidRDefault="00FA1004" w:rsidP="00FA1004">
      <w:pPr>
        <w:spacing w:line="240" w:lineRule="auto"/>
        <w:rPr>
          <w:sz w:val="24"/>
          <w:szCs w:val="24"/>
        </w:rPr>
      </w:pPr>
    </w:p>
    <w:p w:rsidR="00FA1004" w:rsidRPr="0024075C" w:rsidRDefault="009B5329" w:rsidP="00FA1004">
      <w:pPr>
        <w:pStyle w:val="Ttulo3"/>
        <w:spacing w:before="0" w:after="0" w:line="360" w:lineRule="auto"/>
        <w:ind w:firstLine="709"/>
        <w:jc w:val="both"/>
        <w:rPr>
          <w:color w:val="auto"/>
        </w:rPr>
      </w:pPr>
      <w:bookmarkStart w:id="48" w:name="_Toc327493740"/>
      <w:bookmarkStart w:id="49" w:name="_Toc341054715"/>
      <w:r>
        <w:rPr>
          <w:color w:val="auto"/>
        </w:rPr>
        <w:t>4</w:t>
      </w:r>
      <w:r w:rsidR="00C02143">
        <w:rPr>
          <w:color w:val="auto"/>
        </w:rPr>
        <w:t>.2.5</w:t>
      </w:r>
      <w:r w:rsidR="00FA1004" w:rsidRPr="0024075C">
        <w:rPr>
          <w:color w:val="auto"/>
        </w:rPr>
        <w:t xml:space="preserve"> - Transceptores</w:t>
      </w:r>
      <w:bookmarkEnd w:id="48"/>
      <w:bookmarkEnd w:id="49"/>
    </w:p>
    <w:p w:rsidR="00FA1004" w:rsidRPr="0024075C" w:rsidRDefault="00FA1004" w:rsidP="00FA1004">
      <w:pPr>
        <w:spacing w:line="360" w:lineRule="auto"/>
        <w:ind w:firstLine="709"/>
        <w:jc w:val="both"/>
        <w:rPr>
          <w:sz w:val="24"/>
          <w:szCs w:val="24"/>
        </w:rPr>
      </w:pPr>
      <w:r w:rsidRPr="0024075C">
        <w:rPr>
          <w:sz w:val="24"/>
          <w:szCs w:val="24"/>
        </w:rPr>
        <w:t xml:space="preserve">Primeiramente foi discutido que tipo de topologia de rede seria utilizado, foram </w:t>
      </w:r>
      <w:proofErr w:type="gramStart"/>
      <w:r w:rsidRPr="0024075C">
        <w:rPr>
          <w:sz w:val="24"/>
          <w:szCs w:val="24"/>
        </w:rPr>
        <w:t>listados</w:t>
      </w:r>
      <w:proofErr w:type="gramEnd"/>
      <w:r w:rsidRPr="0024075C">
        <w:rPr>
          <w:sz w:val="24"/>
          <w:szCs w:val="24"/>
        </w:rPr>
        <w:t xml:space="preserve"> as principais topologias e foi feita uma matriz de decisão para decidir a mais adequada.</w:t>
      </w:r>
    </w:p>
    <w:p w:rsidR="00FA1004" w:rsidRPr="0024075C" w:rsidRDefault="00FA1004" w:rsidP="00FA1004">
      <w:pPr>
        <w:spacing w:line="360" w:lineRule="auto"/>
        <w:ind w:firstLine="709"/>
        <w:jc w:val="both"/>
        <w:rPr>
          <w:sz w:val="24"/>
          <w:szCs w:val="24"/>
        </w:rPr>
      </w:pPr>
    </w:p>
    <w:p w:rsidR="00967F39" w:rsidRDefault="00967F39">
      <w:pPr>
        <w:spacing w:line="240" w:lineRule="auto"/>
        <w:rPr>
          <w:rFonts w:eastAsia="Calibri" w:cs="Times New Roman"/>
          <w:bCs/>
          <w:color w:val="auto"/>
          <w:szCs w:val="18"/>
          <w:lang w:eastAsia="en-US"/>
        </w:rPr>
      </w:pPr>
      <w:bookmarkStart w:id="50" w:name="_Toc341024479"/>
      <w:r>
        <w:br w:type="page"/>
      </w:r>
    </w:p>
    <w:p w:rsidR="0088595A" w:rsidRPr="0063576D" w:rsidRDefault="0088595A" w:rsidP="00102C3A">
      <w:pPr>
        <w:pStyle w:val="Legenda"/>
      </w:pPr>
      <w:r w:rsidRPr="0063576D">
        <w:lastRenderedPageBreak/>
        <w:t xml:space="preserve">Tabela </w:t>
      </w:r>
      <w:r w:rsidR="00906C93">
        <w:fldChar w:fldCharType="begin"/>
      </w:r>
      <w:r w:rsidR="007C1405">
        <w:instrText xml:space="preserve"> SEQ Tabela \* ARABIC </w:instrText>
      </w:r>
      <w:r w:rsidR="00906C93">
        <w:fldChar w:fldCharType="separate"/>
      </w:r>
      <w:r w:rsidR="00681872">
        <w:rPr>
          <w:noProof/>
        </w:rPr>
        <w:t>5</w:t>
      </w:r>
      <w:r w:rsidR="00906C93">
        <w:fldChar w:fldCharType="end"/>
      </w:r>
      <w:r w:rsidRPr="0063576D">
        <w:t xml:space="preserve"> - Matriz de decisão para topologia</w:t>
      </w:r>
      <w:bookmarkEnd w:id="50"/>
    </w:p>
    <w:tbl>
      <w:tblPr>
        <w:tblW w:w="8889" w:type="dxa"/>
        <w:jc w:val="center"/>
        <w:tblInd w:w="53" w:type="dxa"/>
        <w:tblCellMar>
          <w:left w:w="70" w:type="dxa"/>
          <w:right w:w="70" w:type="dxa"/>
        </w:tblCellMar>
        <w:tblLook w:val="04A0" w:firstRow="1" w:lastRow="0" w:firstColumn="1" w:lastColumn="0" w:noHBand="0" w:noVBand="1"/>
      </w:tblPr>
      <w:tblGrid>
        <w:gridCol w:w="754"/>
        <w:gridCol w:w="1888"/>
        <w:gridCol w:w="1902"/>
        <w:gridCol w:w="1984"/>
        <w:gridCol w:w="1061"/>
        <w:gridCol w:w="1300"/>
      </w:tblGrid>
      <w:tr w:rsidR="00FA1004" w:rsidRPr="00C16A3F" w:rsidTr="00C16A3F">
        <w:trPr>
          <w:trHeight w:val="315"/>
          <w:jc w:val="center"/>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4"/>
              </w:rPr>
            </w:pP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4"/>
              </w:rPr>
            </w:pPr>
            <w:r w:rsidRPr="00C16A3F">
              <w:rPr>
                <w:rFonts w:eastAsia="Times New Roman"/>
                <w:b/>
                <w:bCs/>
                <w:sz w:val="20"/>
                <w:szCs w:val="24"/>
              </w:rPr>
              <w:t xml:space="preserve">Facilidade de </w:t>
            </w:r>
            <w:proofErr w:type="gramStart"/>
            <w:r w:rsidRPr="00C16A3F">
              <w:rPr>
                <w:rFonts w:eastAsia="Times New Roman"/>
                <w:b/>
                <w:bCs/>
                <w:sz w:val="20"/>
                <w:szCs w:val="24"/>
              </w:rPr>
              <w:t>Implementação</w:t>
            </w:r>
            <w:proofErr w:type="gramEnd"/>
          </w:p>
        </w:tc>
        <w:tc>
          <w:tcPr>
            <w:tcW w:w="1902"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4"/>
              </w:rPr>
            </w:pPr>
            <w:r w:rsidRPr="00C16A3F">
              <w:rPr>
                <w:rFonts w:eastAsia="Times New Roman"/>
                <w:b/>
                <w:bCs/>
                <w:sz w:val="20"/>
                <w:szCs w:val="24"/>
              </w:rPr>
              <w:t>Capacidade de Recuperação</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4"/>
              </w:rPr>
            </w:pPr>
            <w:r w:rsidRPr="00C16A3F">
              <w:rPr>
                <w:rFonts w:eastAsia="Times New Roman"/>
                <w:b/>
                <w:bCs/>
                <w:sz w:val="20"/>
                <w:szCs w:val="24"/>
              </w:rPr>
              <w:t>Adição de novos módulos</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4"/>
              </w:rPr>
            </w:pPr>
            <w:r w:rsidRPr="00C16A3F">
              <w:rPr>
                <w:rFonts w:eastAsia="Times New Roman"/>
                <w:b/>
                <w:bCs/>
                <w:sz w:val="20"/>
                <w:szCs w:val="24"/>
              </w:rPr>
              <w:t>Alcance</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4"/>
              </w:rPr>
            </w:pPr>
            <w:r w:rsidRPr="00C16A3F">
              <w:rPr>
                <w:rFonts w:eastAsia="Times New Roman"/>
                <w:b/>
                <w:bCs/>
                <w:sz w:val="20"/>
                <w:szCs w:val="24"/>
              </w:rPr>
              <w:t>Média Final</w:t>
            </w:r>
          </w:p>
        </w:tc>
      </w:tr>
      <w:tr w:rsidR="00FA1004" w:rsidRPr="00C16A3F" w:rsidTr="0088595A">
        <w:trPr>
          <w:trHeight w:val="315"/>
          <w:jc w:val="center"/>
        </w:trPr>
        <w:tc>
          <w:tcPr>
            <w:tcW w:w="754" w:type="dxa"/>
            <w:tcBorders>
              <w:top w:val="nil"/>
              <w:left w:val="single" w:sz="4" w:space="0" w:color="auto"/>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rPr>
                <w:rFonts w:eastAsia="Times New Roman"/>
                <w:b/>
                <w:bCs/>
                <w:sz w:val="20"/>
                <w:szCs w:val="24"/>
              </w:rPr>
            </w:pPr>
            <w:proofErr w:type="spellStart"/>
            <w:r w:rsidRPr="00C16A3F">
              <w:rPr>
                <w:rFonts w:eastAsia="Times New Roman"/>
                <w:b/>
                <w:bCs/>
                <w:sz w:val="20"/>
                <w:szCs w:val="24"/>
              </w:rPr>
              <w:t>Mesh</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1</w:t>
            </w:r>
            <w:proofErr w:type="gramEnd"/>
          </w:p>
        </w:tc>
        <w:tc>
          <w:tcPr>
            <w:tcW w:w="1902"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4</w:t>
            </w:r>
            <w:proofErr w:type="gramEnd"/>
          </w:p>
        </w:tc>
        <w:tc>
          <w:tcPr>
            <w:tcW w:w="1984"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5</w:t>
            </w:r>
            <w:proofErr w:type="gramEnd"/>
          </w:p>
        </w:tc>
        <w:tc>
          <w:tcPr>
            <w:tcW w:w="1061"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5</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r w:rsidRPr="00C16A3F">
              <w:rPr>
                <w:rFonts w:eastAsia="Times New Roman"/>
                <w:sz w:val="20"/>
                <w:szCs w:val="24"/>
              </w:rPr>
              <w:t>3,75</w:t>
            </w:r>
          </w:p>
        </w:tc>
      </w:tr>
      <w:tr w:rsidR="00FA1004" w:rsidRPr="00C16A3F" w:rsidTr="0088595A">
        <w:trPr>
          <w:trHeight w:val="315"/>
          <w:jc w:val="center"/>
        </w:trPr>
        <w:tc>
          <w:tcPr>
            <w:tcW w:w="754" w:type="dxa"/>
            <w:tcBorders>
              <w:top w:val="nil"/>
              <w:left w:val="single" w:sz="4" w:space="0" w:color="auto"/>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rPr>
                <w:rFonts w:eastAsia="Times New Roman"/>
                <w:b/>
                <w:bCs/>
                <w:sz w:val="20"/>
                <w:szCs w:val="24"/>
              </w:rPr>
            </w:pPr>
            <w:proofErr w:type="spellStart"/>
            <w:r w:rsidRPr="00C16A3F">
              <w:rPr>
                <w:rFonts w:eastAsia="Times New Roman"/>
                <w:b/>
                <w:bCs/>
                <w:sz w:val="20"/>
                <w:szCs w:val="24"/>
              </w:rPr>
              <w:t>Tree</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3</w:t>
            </w:r>
            <w:proofErr w:type="gramEnd"/>
          </w:p>
        </w:tc>
        <w:tc>
          <w:tcPr>
            <w:tcW w:w="1902"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2</w:t>
            </w:r>
            <w:proofErr w:type="gramEnd"/>
          </w:p>
        </w:tc>
        <w:tc>
          <w:tcPr>
            <w:tcW w:w="1984"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5</w:t>
            </w:r>
            <w:proofErr w:type="gramEnd"/>
          </w:p>
        </w:tc>
        <w:tc>
          <w:tcPr>
            <w:tcW w:w="1061"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4</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r w:rsidRPr="00C16A3F">
              <w:rPr>
                <w:rFonts w:eastAsia="Times New Roman"/>
                <w:sz w:val="20"/>
                <w:szCs w:val="24"/>
              </w:rPr>
              <w:t>3,5</w:t>
            </w:r>
          </w:p>
        </w:tc>
      </w:tr>
      <w:tr w:rsidR="00FA1004" w:rsidRPr="00C16A3F" w:rsidTr="0088595A">
        <w:trPr>
          <w:trHeight w:val="315"/>
          <w:jc w:val="center"/>
        </w:trPr>
        <w:tc>
          <w:tcPr>
            <w:tcW w:w="754" w:type="dxa"/>
            <w:tcBorders>
              <w:top w:val="nil"/>
              <w:left w:val="single" w:sz="4" w:space="0" w:color="auto"/>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rPr>
                <w:rFonts w:eastAsia="Times New Roman"/>
                <w:b/>
                <w:bCs/>
                <w:sz w:val="20"/>
                <w:szCs w:val="24"/>
              </w:rPr>
            </w:pPr>
            <w:r w:rsidRPr="00C16A3F">
              <w:rPr>
                <w:rFonts w:eastAsia="Times New Roman"/>
                <w:b/>
                <w:bCs/>
                <w:sz w:val="20"/>
                <w:szCs w:val="24"/>
              </w:rPr>
              <w:t>Star</w:t>
            </w:r>
          </w:p>
        </w:tc>
        <w:tc>
          <w:tcPr>
            <w:tcW w:w="1888"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5</w:t>
            </w:r>
            <w:proofErr w:type="gramEnd"/>
          </w:p>
        </w:tc>
        <w:tc>
          <w:tcPr>
            <w:tcW w:w="1902"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3</w:t>
            </w:r>
            <w:proofErr w:type="gramEnd"/>
          </w:p>
        </w:tc>
        <w:tc>
          <w:tcPr>
            <w:tcW w:w="1984"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5</w:t>
            </w:r>
            <w:proofErr w:type="gramEnd"/>
          </w:p>
        </w:tc>
        <w:tc>
          <w:tcPr>
            <w:tcW w:w="1061"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1</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r w:rsidRPr="00C16A3F">
              <w:rPr>
                <w:rFonts w:eastAsia="Times New Roman"/>
                <w:sz w:val="20"/>
                <w:szCs w:val="24"/>
              </w:rPr>
              <w:t>3,5</w:t>
            </w:r>
          </w:p>
        </w:tc>
      </w:tr>
      <w:tr w:rsidR="00FA1004" w:rsidRPr="00C16A3F" w:rsidTr="0088595A">
        <w:trPr>
          <w:trHeight w:val="315"/>
          <w:jc w:val="center"/>
        </w:trPr>
        <w:tc>
          <w:tcPr>
            <w:tcW w:w="754" w:type="dxa"/>
            <w:tcBorders>
              <w:top w:val="nil"/>
              <w:left w:val="single" w:sz="4" w:space="0" w:color="auto"/>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rPr>
                <w:rFonts w:eastAsia="Times New Roman"/>
                <w:b/>
                <w:bCs/>
                <w:sz w:val="20"/>
                <w:szCs w:val="24"/>
              </w:rPr>
            </w:pPr>
            <w:proofErr w:type="spellStart"/>
            <w:r w:rsidRPr="00C16A3F">
              <w:rPr>
                <w:rFonts w:eastAsia="Times New Roman"/>
                <w:b/>
                <w:bCs/>
                <w:sz w:val="20"/>
                <w:szCs w:val="24"/>
              </w:rPr>
              <w:t>Ring</w:t>
            </w:r>
            <w:proofErr w:type="spellEnd"/>
          </w:p>
        </w:tc>
        <w:tc>
          <w:tcPr>
            <w:tcW w:w="1888"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3</w:t>
            </w:r>
            <w:proofErr w:type="gramEnd"/>
          </w:p>
        </w:tc>
        <w:tc>
          <w:tcPr>
            <w:tcW w:w="1902"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1</w:t>
            </w:r>
            <w:proofErr w:type="gramEnd"/>
          </w:p>
        </w:tc>
        <w:tc>
          <w:tcPr>
            <w:tcW w:w="1984"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1</w:t>
            </w:r>
            <w:proofErr w:type="gramEnd"/>
          </w:p>
        </w:tc>
        <w:tc>
          <w:tcPr>
            <w:tcW w:w="1061"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3</w:t>
            </w:r>
            <w:proofErr w:type="gramEnd"/>
          </w:p>
        </w:tc>
        <w:tc>
          <w:tcPr>
            <w:tcW w:w="1300" w:type="dxa"/>
            <w:tcBorders>
              <w:top w:val="nil"/>
              <w:left w:val="nil"/>
              <w:bottom w:val="single" w:sz="4" w:space="0" w:color="auto"/>
              <w:right w:val="single" w:sz="4" w:space="0" w:color="auto"/>
            </w:tcBorders>
            <w:shd w:val="clear" w:color="auto" w:fill="auto"/>
            <w:noWrap/>
            <w:vAlign w:val="bottom"/>
            <w:hideMark/>
          </w:tcPr>
          <w:p w:rsidR="00FA1004" w:rsidRPr="00C16A3F" w:rsidRDefault="00FA1004" w:rsidP="00002759">
            <w:pPr>
              <w:spacing w:line="240" w:lineRule="auto"/>
              <w:jc w:val="center"/>
              <w:rPr>
                <w:rFonts w:eastAsia="Times New Roman"/>
                <w:sz w:val="20"/>
                <w:szCs w:val="24"/>
              </w:rPr>
            </w:pPr>
            <w:proofErr w:type="gramStart"/>
            <w:r w:rsidRPr="00C16A3F">
              <w:rPr>
                <w:rFonts w:eastAsia="Times New Roman"/>
                <w:sz w:val="20"/>
                <w:szCs w:val="24"/>
              </w:rPr>
              <w:t>2</w:t>
            </w:r>
            <w:proofErr w:type="gramEnd"/>
          </w:p>
        </w:tc>
      </w:tr>
    </w:tbl>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Embora, como pode ser visto na tabela anterior, a rede </w:t>
      </w:r>
      <w:proofErr w:type="spellStart"/>
      <w:r w:rsidRPr="0024075C">
        <w:rPr>
          <w:sz w:val="24"/>
          <w:szCs w:val="24"/>
        </w:rPr>
        <w:t>Mesh</w:t>
      </w:r>
      <w:proofErr w:type="spellEnd"/>
      <w:r w:rsidRPr="0024075C">
        <w:rPr>
          <w:sz w:val="24"/>
          <w:szCs w:val="24"/>
        </w:rPr>
        <w:t xml:space="preserve"> tenha uma grande dificuldade de </w:t>
      </w:r>
      <w:proofErr w:type="gramStart"/>
      <w:r w:rsidRPr="0024075C">
        <w:rPr>
          <w:sz w:val="24"/>
          <w:szCs w:val="24"/>
        </w:rPr>
        <w:t>implementação</w:t>
      </w:r>
      <w:proofErr w:type="gramEnd"/>
      <w:r w:rsidRPr="0024075C">
        <w:rPr>
          <w:sz w:val="24"/>
          <w:szCs w:val="24"/>
        </w:rPr>
        <w:t>, alguns transceptores já a possuem implementada ou oferecem uma implementação para alguns tipos de microcontroladores.</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Resumidamente, uma rede </w:t>
      </w:r>
      <w:proofErr w:type="spellStart"/>
      <w:r w:rsidRPr="0024075C">
        <w:rPr>
          <w:sz w:val="24"/>
          <w:szCs w:val="24"/>
        </w:rPr>
        <w:t>mesh</w:t>
      </w:r>
      <w:proofErr w:type="spellEnd"/>
      <w:r w:rsidRPr="0024075C">
        <w:rPr>
          <w:sz w:val="24"/>
          <w:szCs w:val="24"/>
        </w:rPr>
        <w:t xml:space="preserve"> é uma rede onde cada nó funciona também como um retransmissor de dados dos outros nós.  </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Uma rede </w:t>
      </w:r>
      <w:proofErr w:type="spellStart"/>
      <w:r w:rsidRPr="0024075C">
        <w:rPr>
          <w:sz w:val="24"/>
          <w:szCs w:val="24"/>
        </w:rPr>
        <w:t>mesh</w:t>
      </w:r>
      <w:proofErr w:type="spellEnd"/>
      <w:r w:rsidRPr="0024075C">
        <w:rPr>
          <w:sz w:val="24"/>
          <w:szCs w:val="24"/>
        </w:rPr>
        <w:t xml:space="preserve"> é capaz de realizar </w:t>
      </w:r>
      <w:r w:rsidRPr="00513ADE">
        <w:rPr>
          <w:i/>
          <w:sz w:val="24"/>
          <w:szCs w:val="24"/>
        </w:rPr>
        <w:t>self-</w:t>
      </w:r>
      <w:proofErr w:type="spellStart"/>
      <w:r w:rsidRPr="00513ADE">
        <w:rPr>
          <w:i/>
          <w:sz w:val="24"/>
          <w:szCs w:val="24"/>
        </w:rPr>
        <w:t>healing</w:t>
      </w:r>
      <w:proofErr w:type="spellEnd"/>
      <w:r w:rsidRPr="0024075C">
        <w:rPr>
          <w:sz w:val="24"/>
          <w:szCs w:val="24"/>
        </w:rPr>
        <w:t xml:space="preserve">, ou seja, caso algum </w:t>
      </w:r>
      <w:proofErr w:type="gramStart"/>
      <w:r w:rsidRPr="0024075C">
        <w:rPr>
          <w:sz w:val="24"/>
          <w:szCs w:val="24"/>
        </w:rPr>
        <w:t>modulo</w:t>
      </w:r>
      <w:proofErr w:type="gramEnd"/>
      <w:r w:rsidRPr="0024075C">
        <w:rPr>
          <w:sz w:val="24"/>
          <w:szCs w:val="24"/>
        </w:rPr>
        <w:t xml:space="preserve"> perca a conexão ou pare de funcionar, a rede deve ser capaz de se rearranjar de modo a lidar com a queda do modulo.</w:t>
      </w:r>
    </w:p>
    <w:p w:rsidR="00FA1004" w:rsidRPr="0024075C" w:rsidRDefault="00FA1004" w:rsidP="00FA1004">
      <w:pPr>
        <w:spacing w:line="360" w:lineRule="auto"/>
        <w:ind w:firstLine="709"/>
        <w:jc w:val="both"/>
        <w:rPr>
          <w:sz w:val="24"/>
          <w:szCs w:val="24"/>
        </w:rPr>
      </w:pPr>
    </w:p>
    <w:p w:rsidR="00FA1004" w:rsidRDefault="00FA1004" w:rsidP="00FA1004">
      <w:pPr>
        <w:spacing w:line="360" w:lineRule="auto"/>
        <w:ind w:firstLine="709"/>
        <w:jc w:val="both"/>
        <w:rPr>
          <w:sz w:val="24"/>
          <w:szCs w:val="24"/>
        </w:rPr>
      </w:pPr>
      <w:r w:rsidRPr="0024075C">
        <w:rPr>
          <w:sz w:val="24"/>
          <w:szCs w:val="24"/>
        </w:rPr>
        <w:t xml:space="preserve">Para a escolha do modulo transceptor a ser utilizado, criamos </w:t>
      </w:r>
      <w:r w:rsidR="006100A1">
        <w:rPr>
          <w:sz w:val="24"/>
          <w:szCs w:val="24"/>
        </w:rPr>
        <w:t>a tabela a seguir</w:t>
      </w:r>
      <w:r w:rsidR="005A69CA">
        <w:rPr>
          <w:sz w:val="24"/>
          <w:szCs w:val="24"/>
        </w:rPr>
        <w:t xml:space="preserve"> </w:t>
      </w:r>
      <w:r w:rsidR="006100A1">
        <w:rPr>
          <w:sz w:val="24"/>
          <w:szCs w:val="24"/>
        </w:rPr>
        <w:t>com a</w:t>
      </w:r>
      <w:r w:rsidRPr="0024075C">
        <w:rPr>
          <w:sz w:val="24"/>
          <w:szCs w:val="24"/>
        </w:rPr>
        <w:t xml:space="preserve"> comparação de alguns </w:t>
      </w:r>
      <w:r w:rsidR="00BC08E5">
        <w:rPr>
          <w:sz w:val="24"/>
          <w:szCs w:val="24"/>
        </w:rPr>
        <w:t>módulos proeminentes no mercado, representados na Figura 4.</w:t>
      </w:r>
    </w:p>
    <w:p w:rsidR="00FA1004" w:rsidRPr="0024075C" w:rsidRDefault="00FA1004" w:rsidP="00FA1004">
      <w:pPr>
        <w:spacing w:line="360" w:lineRule="auto"/>
        <w:ind w:firstLine="709"/>
        <w:jc w:val="both"/>
        <w:rPr>
          <w:sz w:val="24"/>
          <w:szCs w:val="24"/>
        </w:rPr>
      </w:pPr>
    </w:p>
    <w:p w:rsidR="0088595A" w:rsidRPr="0063576D" w:rsidRDefault="0088595A" w:rsidP="00102C3A">
      <w:pPr>
        <w:pStyle w:val="Legenda"/>
      </w:pPr>
      <w:bookmarkStart w:id="51" w:name="_Toc341024480"/>
      <w:r w:rsidRPr="0063576D">
        <w:t xml:space="preserve">Tabela </w:t>
      </w:r>
      <w:r w:rsidR="00906C93">
        <w:fldChar w:fldCharType="begin"/>
      </w:r>
      <w:r w:rsidR="00E2370A">
        <w:instrText xml:space="preserve"> SEQ Tabela \* ARABIC </w:instrText>
      </w:r>
      <w:r w:rsidR="00906C93">
        <w:fldChar w:fldCharType="separate"/>
      </w:r>
      <w:r w:rsidR="00681872">
        <w:rPr>
          <w:noProof/>
        </w:rPr>
        <w:t>6</w:t>
      </w:r>
      <w:r w:rsidR="00906C93">
        <w:fldChar w:fldCharType="end"/>
      </w:r>
      <w:r w:rsidRPr="0063576D">
        <w:t xml:space="preserve"> - Matriz de comparação dos módulos</w:t>
      </w:r>
      <w:bookmarkEnd w:id="51"/>
    </w:p>
    <w:tbl>
      <w:tblPr>
        <w:tblW w:w="9214" w:type="dxa"/>
        <w:tblInd w:w="-72" w:type="dxa"/>
        <w:tblLayout w:type="fixed"/>
        <w:tblCellMar>
          <w:left w:w="70" w:type="dxa"/>
          <w:right w:w="70" w:type="dxa"/>
        </w:tblCellMar>
        <w:tblLook w:val="04A0" w:firstRow="1" w:lastRow="0" w:firstColumn="1" w:lastColumn="0" w:noHBand="0" w:noVBand="1"/>
      </w:tblPr>
      <w:tblGrid>
        <w:gridCol w:w="1276"/>
        <w:gridCol w:w="977"/>
        <w:gridCol w:w="1433"/>
        <w:gridCol w:w="1134"/>
        <w:gridCol w:w="1134"/>
        <w:gridCol w:w="1559"/>
        <w:gridCol w:w="1701"/>
      </w:tblGrid>
      <w:tr w:rsidR="00C16A3F" w:rsidRPr="00C16A3F" w:rsidTr="00C16A3F">
        <w:trPr>
          <w:trHeight w:val="320"/>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Nome</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Banda</w:t>
            </w:r>
          </w:p>
        </w:tc>
        <w:tc>
          <w:tcPr>
            <w:tcW w:w="1433"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Potencia de Transmissão (</w:t>
            </w:r>
            <w:proofErr w:type="spellStart"/>
            <w:proofErr w:type="gramStart"/>
            <w:r w:rsidRPr="00C16A3F">
              <w:rPr>
                <w:rFonts w:eastAsia="Times New Roman"/>
                <w:b/>
                <w:bCs/>
                <w:sz w:val="20"/>
                <w:szCs w:val="20"/>
              </w:rPr>
              <w:t>dBm</w:t>
            </w:r>
            <w:proofErr w:type="spellEnd"/>
            <w:proofErr w:type="gramEnd"/>
            <w:r w:rsidRPr="00C16A3F">
              <w:rPr>
                <w:rFonts w:eastAsia="Times New Roman"/>
                <w:b/>
                <w:bCs/>
                <w:sz w:val="20"/>
                <w:szCs w:val="20"/>
              </w:rPr>
              <w: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Corrente TX@3.3V (</w:t>
            </w:r>
            <w:proofErr w:type="gramStart"/>
            <w:r w:rsidRPr="00C16A3F">
              <w:rPr>
                <w:rFonts w:eastAsia="Times New Roman"/>
                <w:b/>
                <w:bCs/>
                <w:sz w:val="20"/>
                <w:szCs w:val="20"/>
              </w:rPr>
              <w:t>mA</w:t>
            </w:r>
            <w:proofErr w:type="gramEnd"/>
            <w:r w:rsidRPr="00C16A3F">
              <w:rPr>
                <w:rFonts w:eastAsia="Times New Roman"/>
                <w:b/>
                <w:bCs/>
                <w:sz w:val="20"/>
                <w:szCs w:val="20"/>
              </w:rPr>
              <w:t>)</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Corrente RX@3.3V (</w:t>
            </w:r>
            <w:proofErr w:type="gramStart"/>
            <w:r w:rsidRPr="00C16A3F">
              <w:rPr>
                <w:rFonts w:eastAsia="Times New Roman"/>
                <w:b/>
                <w:bCs/>
                <w:sz w:val="20"/>
                <w:szCs w:val="20"/>
              </w:rPr>
              <w:t>mA</w:t>
            </w:r>
            <w:proofErr w:type="gramEnd"/>
            <w:r w:rsidRPr="00C16A3F">
              <w:rPr>
                <w:rFonts w:eastAsia="Times New Roman"/>
                <w:b/>
                <w:bCs/>
                <w:sz w:val="20"/>
                <w:szCs w:val="20"/>
              </w:rPr>
              <w:t>)</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Alcance linha direta (m)</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proofErr w:type="spellStart"/>
            <w:proofErr w:type="gramStart"/>
            <w:r w:rsidRPr="00C16A3F">
              <w:rPr>
                <w:rFonts w:eastAsia="Times New Roman"/>
                <w:b/>
                <w:bCs/>
                <w:sz w:val="20"/>
                <w:szCs w:val="20"/>
              </w:rPr>
              <w:t>ImplementaçãoMesh</w:t>
            </w:r>
            <w:proofErr w:type="spellEnd"/>
            <w:proofErr w:type="gramEnd"/>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NRF24L01+ PA + LNA</w:t>
            </w:r>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2,4GH</w:t>
            </w:r>
            <w:r w:rsidR="00C16A3F">
              <w:rPr>
                <w:rFonts w:eastAsia="Times New Roman"/>
                <w:sz w:val="20"/>
                <w:szCs w:val="20"/>
              </w:rPr>
              <w:t>z</w:t>
            </w:r>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20</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115</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45</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1100</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Não</w:t>
            </w:r>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NRF24L01+</w:t>
            </w:r>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2,4GH</w:t>
            </w:r>
            <w:r w:rsidR="00C16A3F">
              <w:rPr>
                <w:rFonts w:eastAsia="Times New Roman"/>
                <w:sz w:val="20"/>
                <w:szCs w:val="20"/>
              </w:rPr>
              <w:t>z</w:t>
            </w:r>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proofErr w:type="gramStart"/>
            <w:r w:rsidRPr="00C16A3F">
              <w:rPr>
                <w:rFonts w:eastAsia="Times New Roman"/>
                <w:sz w:val="20"/>
                <w:szCs w:val="20"/>
              </w:rPr>
              <w:t>0</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11,3</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13,5</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100</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Não</w:t>
            </w:r>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proofErr w:type="spellStart"/>
            <w:r w:rsidRPr="00C16A3F">
              <w:rPr>
                <w:rFonts w:eastAsia="Times New Roman"/>
                <w:b/>
                <w:bCs/>
                <w:sz w:val="20"/>
                <w:szCs w:val="20"/>
              </w:rPr>
              <w:t>Xbee</w:t>
            </w:r>
            <w:proofErr w:type="spellEnd"/>
            <w:r w:rsidRPr="00C16A3F">
              <w:rPr>
                <w:rFonts w:eastAsia="Times New Roman"/>
                <w:b/>
                <w:bCs/>
                <w:sz w:val="20"/>
                <w:szCs w:val="20"/>
              </w:rPr>
              <w:t>-PRO</w:t>
            </w:r>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2,4GH</w:t>
            </w:r>
            <w:r w:rsidR="00C16A3F">
              <w:rPr>
                <w:rFonts w:eastAsia="Times New Roman"/>
                <w:sz w:val="20"/>
                <w:szCs w:val="20"/>
              </w:rPr>
              <w:t>z</w:t>
            </w:r>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18</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250</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55</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1600</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Sim</w:t>
            </w:r>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proofErr w:type="spellStart"/>
            <w:r w:rsidRPr="00C16A3F">
              <w:rPr>
                <w:rFonts w:eastAsia="Times New Roman"/>
                <w:b/>
                <w:bCs/>
                <w:sz w:val="20"/>
                <w:szCs w:val="20"/>
              </w:rPr>
              <w:t>Xbee</w:t>
            </w:r>
            <w:proofErr w:type="spellEnd"/>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2,4GH</w:t>
            </w:r>
            <w:r w:rsidR="00C16A3F">
              <w:rPr>
                <w:rFonts w:eastAsia="Times New Roman"/>
                <w:sz w:val="20"/>
                <w:szCs w:val="20"/>
              </w:rPr>
              <w:t>z</w:t>
            </w:r>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proofErr w:type="gramStart"/>
            <w:r w:rsidRPr="00C16A3F">
              <w:rPr>
                <w:rFonts w:eastAsia="Times New Roman"/>
                <w:sz w:val="20"/>
                <w:szCs w:val="20"/>
              </w:rPr>
              <w:t>0</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45</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50</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90</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Sim</w:t>
            </w:r>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RFM12B</w:t>
            </w:r>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proofErr w:type="gramStart"/>
            <w:r w:rsidRPr="00C16A3F">
              <w:rPr>
                <w:rFonts w:eastAsia="Times New Roman"/>
                <w:sz w:val="20"/>
                <w:szCs w:val="20"/>
              </w:rPr>
              <w:t>433MH</w:t>
            </w:r>
            <w:r w:rsidR="00C16A3F">
              <w:rPr>
                <w:rFonts w:eastAsia="Times New Roman"/>
                <w:sz w:val="20"/>
                <w:szCs w:val="20"/>
              </w:rPr>
              <w:t>z</w:t>
            </w:r>
            <w:proofErr w:type="gramEnd"/>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proofErr w:type="gramStart"/>
            <w:r w:rsidRPr="00C16A3F">
              <w:rPr>
                <w:rFonts w:eastAsia="Times New Roman"/>
                <w:sz w:val="20"/>
                <w:szCs w:val="20"/>
              </w:rPr>
              <w:t>0</w:t>
            </w:r>
            <w:proofErr w:type="gramEnd"/>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15</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11</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200</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Não</w:t>
            </w:r>
          </w:p>
        </w:tc>
      </w:tr>
      <w:tr w:rsidR="00C16A3F" w:rsidRPr="00C16A3F" w:rsidTr="00C16A3F">
        <w:trPr>
          <w:trHeight w:val="320"/>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b/>
                <w:bCs/>
                <w:sz w:val="20"/>
                <w:szCs w:val="20"/>
              </w:rPr>
            </w:pPr>
            <w:r w:rsidRPr="00C16A3F">
              <w:rPr>
                <w:rFonts w:eastAsia="Times New Roman"/>
                <w:b/>
                <w:bCs/>
                <w:sz w:val="20"/>
                <w:szCs w:val="20"/>
              </w:rPr>
              <w:t>RFM22B</w:t>
            </w:r>
          </w:p>
        </w:tc>
        <w:tc>
          <w:tcPr>
            <w:tcW w:w="977"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proofErr w:type="gramStart"/>
            <w:r w:rsidRPr="00C16A3F">
              <w:rPr>
                <w:rFonts w:eastAsia="Times New Roman"/>
                <w:sz w:val="20"/>
                <w:szCs w:val="20"/>
              </w:rPr>
              <w:t>433MHz</w:t>
            </w:r>
            <w:proofErr w:type="gramEnd"/>
          </w:p>
        </w:tc>
        <w:tc>
          <w:tcPr>
            <w:tcW w:w="1433"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20</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85</w:t>
            </w:r>
          </w:p>
        </w:tc>
        <w:tc>
          <w:tcPr>
            <w:tcW w:w="1134"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18,5</w:t>
            </w:r>
          </w:p>
        </w:tc>
        <w:tc>
          <w:tcPr>
            <w:tcW w:w="1559"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w:t>
            </w:r>
          </w:p>
        </w:tc>
        <w:tc>
          <w:tcPr>
            <w:tcW w:w="1701" w:type="dxa"/>
            <w:tcBorders>
              <w:top w:val="nil"/>
              <w:left w:val="nil"/>
              <w:bottom w:val="single" w:sz="4" w:space="0" w:color="auto"/>
              <w:right w:val="single" w:sz="4" w:space="0" w:color="auto"/>
            </w:tcBorders>
            <w:shd w:val="clear" w:color="auto" w:fill="auto"/>
            <w:noWrap/>
            <w:vAlign w:val="center"/>
            <w:hideMark/>
          </w:tcPr>
          <w:p w:rsidR="00FA1004" w:rsidRPr="00C16A3F" w:rsidRDefault="00FA1004" w:rsidP="00C16A3F">
            <w:pPr>
              <w:spacing w:line="240" w:lineRule="auto"/>
              <w:jc w:val="center"/>
              <w:rPr>
                <w:rFonts w:eastAsia="Times New Roman"/>
                <w:sz w:val="20"/>
                <w:szCs w:val="20"/>
              </w:rPr>
            </w:pPr>
            <w:r w:rsidRPr="00C16A3F">
              <w:rPr>
                <w:rFonts w:eastAsia="Times New Roman"/>
                <w:sz w:val="20"/>
                <w:szCs w:val="20"/>
              </w:rPr>
              <w:t>Não</w:t>
            </w:r>
          </w:p>
        </w:tc>
      </w:tr>
    </w:tbl>
    <w:p w:rsidR="007F3E41" w:rsidRDefault="007F3E41" w:rsidP="00102C3A">
      <w:pPr>
        <w:pStyle w:val="Legenda"/>
      </w:pPr>
    </w:p>
    <w:p w:rsidR="007F3E41" w:rsidRDefault="007F3E41" w:rsidP="007F3E41">
      <w:pPr>
        <w:rPr>
          <w:lang w:eastAsia="en-US"/>
        </w:rPr>
      </w:pPr>
    </w:p>
    <w:p w:rsidR="007723E9" w:rsidRDefault="007F3E41" w:rsidP="007723E9">
      <w:pPr>
        <w:keepNext/>
        <w:jc w:val="center"/>
      </w:pPr>
      <w:r>
        <w:rPr>
          <w:noProof/>
        </w:rPr>
        <w:lastRenderedPageBreak/>
        <w:drawing>
          <wp:inline distT="0" distB="0" distL="0" distR="0">
            <wp:extent cx="3992450" cy="3992450"/>
            <wp:effectExtent l="0" t="0" r="8255" b="825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5606" cy="3985606"/>
                    </a:xfrm>
                    <a:prstGeom prst="rect">
                      <a:avLst/>
                    </a:prstGeom>
                  </pic:spPr>
                </pic:pic>
              </a:graphicData>
            </a:graphic>
          </wp:inline>
        </w:drawing>
      </w:r>
    </w:p>
    <w:p w:rsidR="007F3E41" w:rsidRDefault="007723E9" w:rsidP="007723E9">
      <w:pPr>
        <w:pStyle w:val="Legenda"/>
      </w:pPr>
      <w:bookmarkStart w:id="52" w:name="_Toc341307179"/>
      <w:r>
        <w:t xml:space="preserve">Figura </w:t>
      </w:r>
      <w:r w:rsidR="00906C93">
        <w:fldChar w:fldCharType="begin"/>
      </w:r>
      <w:r w:rsidR="00E2370A">
        <w:instrText xml:space="preserve"> SEQ Figura \* ARABIC </w:instrText>
      </w:r>
      <w:r w:rsidR="00906C93">
        <w:fldChar w:fldCharType="separate"/>
      </w:r>
      <w:r w:rsidR="00681872">
        <w:rPr>
          <w:noProof/>
        </w:rPr>
        <w:t>4</w:t>
      </w:r>
      <w:r w:rsidR="00906C93">
        <w:rPr>
          <w:noProof/>
        </w:rPr>
        <w:fldChar w:fldCharType="end"/>
      </w:r>
      <w:r w:rsidRPr="0063576D">
        <w:t xml:space="preserve"> - </w:t>
      </w:r>
      <w:r>
        <w:t>Principais Módulos do Mercado</w:t>
      </w:r>
      <w:bookmarkEnd w:id="52"/>
    </w:p>
    <w:p w:rsidR="006100A1" w:rsidRPr="006100A1" w:rsidRDefault="006100A1" w:rsidP="006100A1">
      <w:pPr>
        <w:rPr>
          <w:lang w:eastAsia="en-US"/>
        </w:rPr>
      </w:pPr>
    </w:p>
    <w:p w:rsidR="00FA1004" w:rsidRPr="0024075C" w:rsidRDefault="00FA1004" w:rsidP="00FA1004">
      <w:pPr>
        <w:spacing w:line="360" w:lineRule="auto"/>
        <w:ind w:firstLine="709"/>
        <w:jc w:val="both"/>
        <w:rPr>
          <w:sz w:val="24"/>
          <w:szCs w:val="24"/>
        </w:rPr>
      </w:pPr>
      <w:r w:rsidRPr="0024075C">
        <w:rPr>
          <w:sz w:val="24"/>
          <w:szCs w:val="24"/>
        </w:rPr>
        <w:t xml:space="preserve">Diante do alcance limitado dos transceptores, realizamos </w:t>
      </w:r>
      <w:r w:rsidR="0029378E">
        <w:rPr>
          <w:sz w:val="24"/>
          <w:szCs w:val="24"/>
        </w:rPr>
        <w:t>alguns cálculos</w:t>
      </w:r>
      <w:r w:rsidRPr="0024075C">
        <w:rPr>
          <w:sz w:val="24"/>
          <w:szCs w:val="24"/>
        </w:rPr>
        <w:t xml:space="preserve"> referentes </w:t>
      </w:r>
      <w:proofErr w:type="gramStart"/>
      <w:r w:rsidRPr="0024075C">
        <w:rPr>
          <w:sz w:val="24"/>
          <w:szCs w:val="24"/>
        </w:rPr>
        <w:t>a</w:t>
      </w:r>
      <w:proofErr w:type="gramEnd"/>
      <w:r w:rsidRPr="0024075C">
        <w:rPr>
          <w:sz w:val="24"/>
          <w:szCs w:val="24"/>
        </w:rPr>
        <w:t xml:space="preserve"> área efetivamente coberta por uma rede sem fio utilizando topologia </w:t>
      </w:r>
      <w:proofErr w:type="spellStart"/>
      <w:r w:rsidRPr="0024075C">
        <w:rPr>
          <w:sz w:val="24"/>
          <w:szCs w:val="24"/>
        </w:rPr>
        <w:t>mesh</w:t>
      </w:r>
      <w:proofErr w:type="spellEnd"/>
      <w:r w:rsidRPr="0024075C">
        <w:rPr>
          <w:sz w:val="24"/>
          <w:szCs w:val="24"/>
        </w:rPr>
        <w:t>.</w:t>
      </w:r>
    </w:p>
    <w:p w:rsidR="00FA1004" w:rsidRDefault="00FA1004" w:rsidP="00FA1004">
      <w:pPr>
        <w:spacing w:line="360" w:lineRule="auto"/>
        <w:jc w:val="both"/>
        <w:rPr>
          <w:sz w:val="24"/>
          <w:szCs w:val="24"/>
        </w:rPr>
      </w:pPr>
    </w:p>
    <w:p w:rsidR="006100A1" w:rsidRPr="0024075C" w:rsidRDefault="006100A1" w:rsidP="00FA1004">
      <w:pPr>
        <w:spacing w:line="360" w:lineRule="auto"/>
        <w:jc w:val="both"/>
        <w:rPr>
          <w:sz w:val="24"/>
          <w:szCs w:val="24"/>
        </w:rPr>
      </w:pPr>
      <w:r>
        <w:rPr>
          <w:sz w:val="24"/>
          <w:szCs w:val="24"/>
        </w:rPr>
        <w:t>Considerando um sistema</w:t>
      </w:r>
      <w:r w:rsidRPr="0024075C">
        <w:rPr>
          <w:sz w:val="24"/>
          <w:szCs w:val="24"/>
        </w:rPr>
        <w:t xml:space="preserve"> de células hexagonais, podemos considerar que o alcance máximo do transceptor equivale a </w:t>
      </w:r>
      <w:r w:rsidRPr="00513ADE">
        <w:rPr>
          <w:i/>
          <w:sz w:val="24"/>
          <w:szCs w:val="24"/>
        </w:rPr>
        <w:t>d</w:t>
      </w:r>
      <w:r w:rsidRPr="0024075C">
        <w:rPr>
          <w:sz w:val="24"/>
          <w:szCs w:val="24"/>
        </w:rPr>
        <w:t xml:space="preserve">, onde </w:t>
      </w:r>
      <w:r w:rsidRPr="00513ADE">
        <w:rPr>
          <w:i/>
          <w:sz w:val="24"/>
          <w:szCs w:val="24"/>
        </w:rPr>
        <w:t>d</w:t>
      </w:r>
      <w:r w:rsidRPr="0024075C">
        <w:rPr>
          <w:sz w:val="24"/>
          <w:szCs w:val="24"/>
        </w:rPr>
        <w:t xml:space="preserve"> é a distância entre o centro da célula hexagonal a outra célula</w:t>
      </w:r>
      <w:r w:rsidR="0029378E">
        <w:rPr>
          <w:sz w:val="24"/>
          <w:szCs w:val="24"/>
        </w:rPr>
        <w:t>, conforme a figura a seguir</w:t>
      </w:r>
      <w:r w:rsidRPr="0024075C">
        <w:rPr>
          <w:sz w:val="24"/>
          <w:szCs w:val="24"/>
        </w:rPr>
        <w:t>.</w:t>
      </w:r>
    </w:p>
    <w:p w:rsidR="0088595A" w:rsidRDefault="00FA1004" w:rsidP="0088595A">
      <w:pPr>
        <w:keepNext/>
        <w:spacing w:line="360" w:lineRule="auto"/>
        <w:ind w:firstLine="709"/>
        <w:jc w:val="center"/>
      </w:pPr>
      <w:r w:rsidRPr="0024075C">
        <w:rPr>
          <w:noProof/>
          <w:sz w:val="24"/>
          <w:szCs w:val="24"/>
        </w:rPr>
        <w:lastRenderedPageBreak/>
        <w:drawing>
          <wp:inline distT="0" distB="0" distL="0" distR="0">
            <wp:extent cx="1859280" cy="2752062"/>
            <wp:effectExtent l="0" t="0" r="7620" b="0"/>
            <wp:docPr id="25" name="Imagem 24" descr="pb_hex_40682_l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_hex_40682_lg.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9280" cy="2752062"/>
                    </a:xfrm>
                    <a:prstGeom prst="rect">
                      <a:avLst/>
                    </a:prstGeom>
                  </pic:spPr>
                </pic:pic>
              </a:graphicData>
            </a:graphic>
          </wp:inline>
        </w:drawing>
      </w:r>
    </w:p>
    <w:p w:rsidR="00FA1004" w:rsidRPr="0063576D" w:rsidRDefault="0088595A" w:rsidP="00102C3A">
      <w:pPr>
        <w:pStyle w:val="Legenda"/>
      </w:pPr>
      <w:bookmarkStart w:id="53" w:name="_Toc341307180"/>
      <w:r w:rsidRPr="0063576D">
        <w:t xml:space="preserve">Figura </w:t>
      </w:r>
      <w:r w:rsidR="00906C93">
        <w:fldChar w:fldCharType="begin"/>
      </w:r>
      <w:r w:rsidR="00E2370A">
        <w:instrText xml:space="preserve"> SEQ Figura \* ARABIC </w:instrText>
      </w:r>
      <w:r w:rsidR="00906C93">
        <w:fldChar w:fldCharType="separate"/>
      </w:r>
      <w:r w:rsidR="00681872">
        <w:rPr>
          <w:noProof/>
        </w:rPr>
        <w:t>5</w:t>
      </w:r>
      <w:r w:rsidR="00906C93">
        <w:rPr>
          <w:noProof/>
        </w:rPr>
        <w:fldChar w:fldCharType="end"/>
      </w:r>
      <w:r w:rsidRPr="0063576D">
        <w:t xml:space="preserve"> - Topologia Hexagonal</w:t>
      </w:r>
      <w:bookmarkEnd w:id="53"/>
    </w:p>
    <w:p w:rsidR="00FA1004" w:rsidRPr="0024075C" w:rsidRDefault="00FA1004" w:rsidP="00FA1004">
      <w:pPr>
        <w:spacing w:line="360" w:lineRule="auto"/>
        <w:ind w:firstLine="709"/>
        <w:jc w:val="both"/>
        <w:rPr>
          <w:sz w:val="24"/>
          <w:szCs w:val="24"/>
        </w:rPr>
      </w:pPr>
    </w:p>
    <w:p w:rsidR="00FA1004" w:rsidRPr="0024075C" w:rsidRDefault="00761EE5" w:rsidP="00FA1004">
      <w:pPr>
        <w:spacing w:line="360" w:lineRule="auto"/>
        <w:ind w:firstLine="709"/>
        <w:jc w:val="both"/>
        <w:rPr>
          <w:sz w:val="24"/>
          <w:szCs w:val="24"/>
        </w:rPr>
      </w:pPr>
      <w:r>
        <w:rPr>
          <w:sz w:val="24"/>
          <w:szCs w:val="24"/>
        </w:rPr>
        <w:t>A</w:t>
      </w:r>
      <w:r w:rsidR="00FA1004" w:rsidRPr="0024075C">
        <w:rPr>
          <w:sz w:val="24"/>
          <w:szCs w:val="24"/>
        </w:rPr>
        <w:t xml:space="preserve"> área do hexágono é dada por A =</w:t>
      </w:r>
      <m:oMath>
        <m:f>
          <m:fPr>
            <m:ctrlPr>
              <w:rPr>
                <w:rFonts w:ascii="Cambria Math" w:hAnsi="Cambria Math"/>
                <w:sz w:val="24"/>
                <w:szCs w:val="24"/>
              </w:rPr>
            </m:ctrlPr>
          </m:fPr>
          <m:num>
            <m:rad>
              <m:radPr>
                <m:degHide m:val="1"/>
                <m:ctrlPr>
                  <w:rPr>
                    <w:rFonts w:ascii="Cambria Math" w:hAnsi="Cambria Math"/>
                    <w:sz w:val="24"/>
                    <w:szCs w:val="24"/>
                  </w:rPr>
                </m:ctrlPr>
              </m:radPr>
              <m:deg/>
              <m:e>
                <m:r>
                  <m:rPr>
                    <m:sty m:val="p"/>
                  </m:rPr>
                  <w:rPr>
                    <w:rFonts w:ascii="Cambria Math" w:hAnsi="Cambria Math"/>
                    <w:sz w:val="24"/>
                    <w:szCs w:val="24"/>
                  </w:rPr>
                  <m:t>3</m:t>
                </m:r>
              </m:e>
            </m:rad>
          </m:num>
          <m:den>
            <m:r>
              <m:rPr>
                <m:sty m:val="p"/>
              </m:rPr>
              <w:rPr>
                <w:rFonts w:ascii="Cambria Math" w:hAnsi="Cambria Math"/>
                <w:sz w:val="24"/>
                <w:szCs w:val="24"/>
              </w:rPr>
              <m:t>2</m:t>
            </m:r>
          </m:den>
        </m:f>
        <m:sSup>
          <m:sSupPr>
            <m:ctrlPr>
              <w:rPr>
                <w:rFonts w:ascii="Cambria Math" w:hAnsi="Cambria Math"/>
                <w:sz w:val="24"/>
                <w:szCs w:val="24"/>
              </w:rPr>
            </m:ctrlPr>
          </m:sSupPr>
          <m:e>
            <m:r>
              <m:rPr>
                <m:sty m:val="p"/>
              </m:rPr>
              <w:rPr>
                <w:rFonts w:ascii="Cambria Math" w:hAnsi="Cambria Math"/>
                <w:sz w:val="24"/>
                <w:szCs w:val="24"/>
              </w:rPr>
              <m:t>d</m:t>
            </m:r>
          </m:e>
          <m:sup>
            <m:r>
              <m:rPr>
                <m:sty m:val="p"/>
              </m:rPr>
              <w:rPr>
                <w:rFonts w:ascii="Cambria Math" w:hAnsi="Cambria Math"/>
                <w:sz w:val="24"/>
                <w:szCs w:val="24"/>
              </w:rPr>
              <m:t>2</m:t>
            </m:r>
          </m:sup>
        </m:sSup>
      </m:oMath>
    </w:p>
    <w:p w:rsidR="00FA1004" w:rsidRPr="0024075C" w:rsidRDefault="00FA1004" w:rsidP="00FA1004">
      <w:pPr>
        <w:rPr>
          <w:sz w:val="24"/>
          <w:szCs w:val="24"/>
        </w:rPr>
      </w:pPr>
    </w:p>
    <w:p w:rsidR="00FA1004" w:rsidRPr="0024075C" w:rsidRDefault="00761EE5" w:rsidP="00FA1004">
      <w:pPr>
        <w:spacing w:line="360" w:lineRule="auto"/>
        <w:ind w:firstLine="709"/>
        <w:jc w:val="both"/>
        <w:rPr>
          <w:sz w:val="24"/>
          <w:szCs w:val="24"/>
        </w:rPr>
      </w:pPr>
      <w:r>
        <w:rPr>
          <w:sz w:val="24"/>
          <w:szCs w:val="24"/>
        </w:rPr>
        <w:t>Considerando</w:t>
      </w:r>
      <w:r w:rsidR="00FA1004" w:rsidRPr="0024075C">
        <w:rPr>
          <w:sz w:val="24"/>
          <w:szCs w:val="24"/>
        </w:rPr>
        <w:t xml:space="preserve"> d = 100m, temos A = 8660 </w:t>
      </w:r>
      <w:proofErr w:type="gramStart"/>
      <w:r w:rsidR="00FA1004" w:rsidRPr="0024075C">
        <w:rPr>
          <w:sz w:val="24"/>
          <w:szCs w:val="24"/>
        </w:rPr>
        <w:t>m²</w:t>
      </w:r>
      <w:proofErr w:type="gramEnd"/>
    </w:p>
    <w:p w:rsidR="00FA1004" w:rsidRPr="0024075C" w:rsidRDefault="00FA1004" w:rsidP="00FA1004">
      <w:pPr>
        <w:spacing w:line="360" w:lineRule="auto"/>
        <w:ind w:firstLine="709"/>
        <w:jc w:val="both"/>
        <w:rPr>
          <w:sz w:val="24"/>
          <w:szCs w:val="24"/>
        </w:rPr>
      </w:pPr>
      <w:r w:rsidRPr="0024075C">
        <w:rPr>
          <w:sz w:val="24"/>
          <w:szCs w:val="24"/>
        </w:rPr>
        <w:t xml:space="preserve">Já para d = 1000m, temos A = 866.025 </w:t>
      </w:r>
      <w:proofErr w:type="gramStart"/>
      <w:r w:rsidRPr="0024075C">
        <w:rPr>
          <w:sz w:val="24"/>
          <w:szCs w:val="24"/>
        </w:rPr>
        <w:t>m²</w:t>
      </w:r>
      <w:proofErr w:type="gramEnd"/>
    </w:p>
    <w:p w:rsidR="00FA1004" w:rsidRPr="0024075C" w:rsidRDefault="00FA1004" w:rsidP="00FA1004">
      <w:pPr>
        <w:spacing w:line="360" w:lineRule="auto"/>
        <w:ind w:firstLine="709"/>
        <w:jc w:val="both"/>
        <w:rPr>
          <w:sz w:val="24"/>
          <w:szCs w:val="24"/>
        </w:rPr>
      </w:pPr>
    </w:p>
    <w:p w:rsidR="00FA1004" w:rsidRPr="0024075C" w:rsidRDefault="00761EE5" w:rsidP="00FA1004">
      <w:pPr>
        <w:spacing w:line="360" w:lineRule="auto"/>
        <w:ind w:firstLine="709"/>
        <w:jc w:val="both"/>
        <w:rPr>
          <w:sz w:val="24"/>
          <w:szCs w:val="24"/>
        </w:rPr>
      </w:pPr>
      <w:r>
        <w:rPr>
          <w:sz w:val="24"/>
          <w:szCs w:val="24"/>
        </w:rPr>
        <w:t>Para</w:t>
      </w:r>
      <w:r w:rsidR="00FA1004" w:rsidRPr="0024075C">
        <w:rPr>
          <w:sz w:val="24"/>
          <w:szCs w:val="24"/>
        </w:rPr>
        <w:t xml:space="preserve"> uma plantação de 10 hectares, seriam necessários </w:t>
      </w:r>
      <w:proofErr w:type="gramStart"/>
      <w:r w:rsidR="00FA1004" w:rsidRPr="0024075C">
        <w:rPr>
          <w:sz w:val="24"/>
          <w:szCs w:val="24"/>
        </w:rPr>
        <w:t>cerca de 11.547</w:t>
      </w:r>
      <w:proofErr w:type="gramEnd"/>
      <w:r w:rsidR="00FA1004" w:rsidRPr="0024075C">
        <w:rPr>
          <w:sz w:val="24"/>
          <w:szCs w:val="24"/>
        </w:rPr>
        <w:t xml:space="preserve"> tr</w:t>
      </w:r>
      <w:r w:rsidR="00FA1004">
        <w:rPr>
          <w:sz w:val="24"/>
          <w:szCs w:val="24"/>
        </w:rPr>
        <w:t xml:space="preserve">ansceptores com alcance de 100m e </w:t>
      </w:r>
      <w:r w:rsidR="00FA1004" w:rsidRPr="0024075C">
        <w:rPr>
          <w:sz w:val="24"/>
          <w:szCs w:val="24"/>
        </w:rPr>
        <w:t>115 transceptores com alcance de 1000m.</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Portanto, </w:t>
      </w:r>
      <w:r>
        <w:rPr>
          <w:sz w:val="24"/>
          <w:szCs w:val="24"/>
        </w:rPr>
        <w:t>verifica-se</w:t>
      </w:r>
      <w:r w:rsidR="005A69CA">
        <w:rPr>
          <w:sz w:val="24"/>
          <w:szCs w:val="24"/>
        </w:rPr>
        <w:t xml:space="preserve"> </w:t>
      </w:r>
      <w:r w:rsidR="00761EE5">
        <w:rPr>
          <w:sz w:val="24"/>
          <w:szCs w:val="24"/>
        </w:rPr>
        <w:t>a necessidade</w:t>
      </w:r>
      <w:r w:rsidRPr="0024075C">
        <w:rPr>
          <w:sz w:val="24"/>
          <w:szCs w:val="24"/>
        </w:rPr>
        <w:t xml:space="preserve"> um transceptor de longo alcance e de fácil </w:t>
      </w:r>
      <w:proofErr w:type="gramStart"/>
      <w:r w:rsidRPr="0024075C">
        <w:rPr>
          <w:sz w:val="24"/>
          <w:szCs w:val="24"/>
        </w:rPr>
        <w:t>implementação</w:t>
      </w:r>
      <w:proofErr w:type="gramEnd"/>
      <w:r w:rsidRPr="0024075C">
        <w:rPr>
          <w:sz w:val="24"/>
          <w:szCs w:val="24"/>
        </w:rPr>
        <w:t>.</w:t>
      </w:r>
    </w:p>
    <w:p w:rsidR="00FA1004" w:rsidRPr="0024075C" w:rsidRDefault="00761EE5" w:rsidP="00FA1004">
      <w:pPr>
        <w:spacing w:line="360" w:lineRule="auto"/>
        <w:ind w:firstLine="709"/>
        <w:jc w:val="both"/>
        <w:rPr>
          <w:sz w:val="24"/>
          <w:szCs w:val="24"/>
        </w:rPr>
      </w:pPr>
      <w:r>
        <w:rPr>
          <w:sz w:val="24"/>
          <w:szCs w:val="24"/>
        </w:rPr>
        <w:t>Poré</w:t>
      </w:r>
      <w:r w:rsidR="00FA1004" w:rsidRPr="0024075C">
        <w:rPr>
          <w:sz w:val="24"/>
          <w:szCs w:val="24"/>
        </w:rPr>
        <w:t>m, um transceptor com alcance maior implica em um preço maior. Dado o limitado recurso financeiro, e a compatibilidade entre alguns transceptores de baixo e longo alcance, iremos utilizar para o protótipo um transceptor de baixo alcance que possa ser substituído por um de longo alcance facilmente.</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Pela facilidade de implementação, decidimos utilizar o modulo </w:t>
      </w:r>
      <w:proofErr w:type="spellStart"/>
      <w:proofErr w:type="gramStart"/>
      <w:r>
        <w:rPr>
          <w:sz w:val="24"/>
          <w:szCs w:val="24"/>
        </w:rPr>
        <w:t>X</w:t>
      </w:r>
      <w:r w:rsidRPr="0024075C">
        <w:rPr>
          <w:sz w:val="24"/>
          <w:szCs w:val="24"/>
        </w:rPr>
        <w:t>Bee</w:t>
      </w:r>
      <w:proofErr w:type="spellEnd"/>
      <w:proofErr w:type="gramEnd"/>
      <w:r w:rsidRPr="0024075C">
        <w:rPr>
          <w:sz w:val="24"/>
          <w:szCs w:val="24"/>
        </w:rPr>
        <w:t xml:space="preserve"> que já possui uma rede </w:t>
      </w:r>
      <w:proofErr w:type="spellStart"/>
      <w:r w:rsidRPr="0024075C">
        <w:rPr>
          <w:sz w:val="24"/>
          <w:szCs w:val="24"/>
        </w:rPr>
        <w:t>mesh</w:t>
      </w:r>
      <w:proofErr w:type="spellEnd"/>
      <w:r w:rsidRPr="0024075C">
        <w:rPr>
          <w:sz w:val="24"/>
          <w:szCs w:val="24"/>
        </w:rPr>
        <w:t xml:space="preserve"> previamente implementada, além de contar com algumas facilidades,</w:t>
      </w:r>
      <w:r w:rsidR="005A69CA">
        <w:rPr>
          <w:sz w:val="24"/>
          <w:szCs w:val="24"/>
        </w:rPr>
        <w:t xml:space="preserve"> </w:t>
      </w:r>
      <w:r w:rsidRPr="0024075C">
        <w:rPr>
          <w:sz w:val="24"/>
          <w:szCs w:val="24"/>
        </w:rPr>
        <w:t>como código corretor de erro e modo de baixo consumo.</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Utilizaremos o modulo </w:t>
      </w:r>
      <w:proofErr w:type="spellStart"/>
      <w:proofErr w:type="gramStart"/>
      <w:r>
        <w:rPr>
          <w:sz w:val="24"/>
          <w:szCs w:val="24"/>
        </w:rPr>
        <w:t>X</w:t>
      </w:r>
      <w:r w:rsidRPr="0024075C">
        <w:rPr>
          <w:sz w:val="24"/>
          <w:szCs w:val="24"/>
        </w:rPr>
        <w:t>Bee</w:t>
      </w:r>
      <w:proofErr w:type="spellEnd"/>
      <w:proofErr w:type="gramEnd"/>
      <w:r w:rsidRPr="0024075C">
        <w:rPr>
          <w:sz w:val="24"/>
          <w:szCs w:val="24"/>
        </w:rPr>
        <w:t xml:space="preserve"> comum com potencia de 0 </w:t>
      </w:r>
      <w:proofErr w:type="spellStart"/>
      <w:r w:rsidRPr="0024075C">
        <w:rPr>
          <w:sz w:val="24"/>
          <w:szCs w:val="24"/>
        </w:rPr>
        <w:t>dBm</w:t>
      </w:r>
      <w:proofErr w:type="spellEnd"/>
      <w:r w:rsidRPr="0024075C">
        <w:rPr>
          <w:sz w:val="24"/>
          <w:szCs w:val="24"/>
        </w:rPr>
        <w:t xml:space="preserve"> na saída da antena e alcance estimado de 100m para testes e para a construção do protótipo.</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Pr>
          <w:sz w:val="24"/>
          <w:szCs w:val="24"/>
        </w:rPr>
        <w:t>O mó</w:t>
      </w:r>
      <w:r w:rsidRPr="0024075C">
        <w:rPr>
          <w:sz w:val="24"/>
          <w:szCs w:val="24"/>
        </w:rPr>
        <w:t xml:space="preserve">dulo </w:t>
      </w:r>
      <w:proofErr w:type="spellStart"/>
      <w:proofErr w:type="gramStart"/>
      <w:r>
        <w:rPr>
          <w:sz w:val="24"/>
          <w:szCs w:val="24"/>
        </w:rPr>
        <w:t>X</w:t>
      </w:r>
      <w:r w:rsidRPr="0024075C">
        <w:rPr>
          <w:sz w:val="24"/>
          <w:szCs w:val="24"/>
        </w:rPr>
        <w:t>BeePRO</w:t>
      </w:r>
      <w:proofErr w:type="spellEnd"/>
      <w:proofErr w:type="gramEnd"/>
      <w:r w:rsidRPr="0024075C">
        <w:rPr>
          <w:sz w:val="24"/>
          <w:szCs w:val="24"/>
        </w:rPr>
        <w:t xml:space="preserve"> com potencia de +20 </w:t>
      </w:r>
      <w:proofErr w:type="spellStart"/>
      <w:r w:rsidRPr="0024075C">
        <w:rPr>
          <w:sz w:val="24"/>
          <w:szCs w:val="24"/>
        </w:rPr>
        <w:t>dBm</w:t>
      </w:r>
      <w:proofErr w:type="spellEnd"/>
      <w:r w:rsidRPr="0024075C">
        <w:rPr>
          <w:sz w:val="24"/>
          <w:szCs w:val="24"/>
        </w:rPr>
        <w:t xml:space="preserve"> e alcance estimado de 1.000m </w:t>
      </w:r>
      <w:r>
        <w:rPr>
          <w:sz w:val="24"/>
          <w:szCs w:val="24"/>
        </w:rPr>
        <w:t xml:space="preserve">fica </w:t>
      </w:r>
      <w:r w:rsidRPr="0024075C">
        <w:rPr>
          <w:sz w:val="24"/>
          <w:szCs w:val="24"/>
        </w:rPr>
        <w:t xml:space="preserve">como sugestão de </w:t>
      </w:r>
      <w:r>
        <w:rPr>
          <w:sz w:val="24"/>
          <w:szCs w:val="24"/>
        </w:rPr>
        <w:t>implementação final devido às suas já mencionadas diferenciações.</w:t>
      </w:r>
    </w:p>
    <w:p w:rsidR="00FA1004" w:rsidRPr="0024075C" w:rsidRDefault="00FA1004" w:rsidP="00FA1004">
      <w:pPr>
        <w:spacing w:line="360" w:lineRule="auto"/>
        <w:ind w:firstLine="709"/>
        <w:jc w:val="both"/>
        <w:rPr>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Para cálculos de desempenho de bateria e painéis solares, utilizaremos o modulo </w:t>
      </w:r>
      <w:proofErr w:type="spellStart"/>
      <w:proofErr w:type="gramStart"/>
      <w:r>
        <w:rPr>
          <w:sz w:val="24"/>
          <w:szCs w:val="24"/>
        </w:rPr>
        <w:t>X</w:t>
      </w:r>
      <w:r w:rsidRPr="0024075C">
        <w:rPr>
          <w:sz w:val="24"/>
          <w:szCs w:val="24"/>
        </w:rPr>
        <w:t>BeePRO</w:t>
      </w:r>
      <w:proofErr w:type="spellEnd"/>
      <w:proofErr w:type="gramEnd"/>
      <w:r w:rsidRPr="0024075C">
        <w:rPr>
          <w:sz w:val="24"/>
          <w:szCs w:val="24"/>
        </w:rPr>
        <w:t xml:space="preserve"> como referencia, já que o mesmo consome muito mais potencia.</w:t>
      </w:r>
    </w:p>
    <w:p w:rsidR="00FA1004" w:rsidRPr="0024075C" w:rsidRDefault="00FA1004" w:rsidP="00FA1004">
      <w:pPr>
        <w:spacing w:line="240" w:lineRule="auto"/>
        <w:rPr>
          <w:b/>
          <w:bCs/>
          <w:color w:val="auto"/>
          <w:sz w:val="24"/>
          <w:szCs w:val="24"/>
        </w:rPr>
      </w:pPr>
    </w:p>
    <w:p w:rsidR="00FA1004" w:rsidRPr="0024075C" w:rsidRDefault="009B5329" w:rsidP="00FA1004">
      <w:pPr>
        <w:pStyle w:val="Ttulo3"/>
        <w:spacing w:before="0" w:after="0" w:line="360" w:lineRule="auto"/>
        <w:ind w:firstLine="709"/>
        <w:jc w:val="both"/>
        <w:rPr>
          <w:color w:val="auto"/>
        </w:rPr>
      </w:pPr>
      <w:bookmarkStart w:id="54" w:name="_Toc327493741"/>
      <w:bookmarkStart w:id="55" w:name="_Toc341054716"/>
      <w:r>
        <w:rPr>
          <w:color w:val="auto"/>
        </w:rPr>
        <w:t>4</w:t>
      </w:r>
      <w:r w:rsidR="00C02143">
        <w:rPr>
          <w:color w:val="auto"/>
        </w:rPr>
        <w:t>.2.6</w:t>
      </w:r>
      <w:r w:rsidR="00FA1004" w:rsidRPr="0024075C">
        <w:rPr>
          <w:color w:val="auto"/>
        </w:rPr>
        <w:t xml:space="preserve"> - Sistema de Informação</w:t>
      </w:r>
      <w:bookmarkEnd w:id="54"/>
      <w:bookmarkEnd w:id="55"/>
    </w:p>
    <w:p w:rsidR="00FA1004" w:rsidRPr="0024075C" w:rsidRDefault="00FA1004" w:rsidP="00FA1004">
      <w:pPr>
        <w:rPr>
          <w:b/>
          <w:sz w:val="24"/>
          <w:szCs w:val="24"/>
        </w:rPr>
      </w:pPr>
    </w:p>
    <w:p w:rsidR="00FA1004" w:rsidRPr="0024075C" w:rsidRDefault="00FA1004" w:rsidP="00FA1004">
      <w:pPr>
        <w:spacing w:line="360" w:lineRule="auto"/>
        <w:ind w:firstLine="709"/>
        <w:jc w:val="both"/>
        <w:rPr>
          <w:sz w:val="24"/>
          <w:szCs w:val="24"/>
        </w:rPr>
      </w:pPr>
      <w:r w:rsidRPr="0024075C">
        <w:rPr>
          <w:sz w:val="24"/>
          <w:szCs w:val="24"/>
        </w:rPr>
        <w:t xml:space="preserve">Para funcionamento completo do sistema de monitoramento de umidade dos solos </w:t>
      </w:r>
      <w:r w:rsidR="00272AB2">
        <w:rPr>
          <w:sz w:val="24"/>
          <w:szCs w:val="24"/>
        </w:rPr>
        <w:t xml:space="preserve">será </w:t>
      </w:r>
      <w:proofErr w:type="gramStart"/>
      <w:r w:rsidR="00272AB2">
        <w:rPr>
          <w:sz w:val="24"/>
          <w:szCs w:val="24"/>
        </w:rPr>
        <w:t>implementado</w:t>
      </w:r>
      <w:proofErr w:type="gramEnd"/>
      <w:r w:rsidRPr="0024075C">
        <w:rPr>
          <w:sz w:val="24"/>
          <w:szCs w:val="24"/>
        </w:rPr>
        <w:t xml:space="preserve"> um sistema de informação (SI) que obtenha os dados enviados pelos sensores, trate-os e os apresente de uma maneira clara e informativa para o usuário. </w:t>
      </w:r>
      <w:r w:rsidR="00573C20">
        <w:rPr>
          <w:sz w:val="24"/>
          <w:szCs w:val="24"/>
        </w:rPr>
        <w:t xml:space="preserve"> </w:t>
      </w:r>
      <w:r w:rsidRPr="0024075C">
        <w:rPr>
          <w:sz w:val="24"/>
          <w:szCs w:val="24"/>
        </w:rPr>
        <w:t xml:space="preserve"> Para maior entendimento do software, segue o diagrama de classes gerado até o momento</w:t>
      </w:r>
      <w:r w:rsidR="008247AB">
        <w:rPr>
          <w:sz w:val="24"/>
          <w:szCs w:val="24"/>
        </w:rPr>
        <w:t>, figura 6,</w:t>
      </w:r>
      <w:r w:rsidRPr="0024075C">
        <w:rPr>
          <w:sz w:val="24"/>
          <w:szCs w:val="24"/>
        </w:rPr>
        <w:t xml:space="preserve"> e o plano de </w:t>
      </w:r>
      <w:proofErr w:type="gramStart"/>
      <w:r w:rsidRPr="0024075C">
        <w:rPr>
          <w:sz w:val="24"/>
          <w:szCs w:val="24"/>
        </w:rPr>
        <w:t>implementação</w:t>
      </w:r>
      <w:proofErr w:type="gramEnd"/>
      <w:r w:rsidR="008247AB">
        <w:rPr>
          <w:sz w:val="24"/>
          <w:szCs w:val="24"/>
        </w:rPr>
        <w:t>, figura 7</w:t>
      </w:r>
      <w:r w:rsidRPr="0024075C">
        <w:rPr>
          <w:sz w:val="24"/>
          <w:szCs w:val="24"/>
        </w:rPr>
        <w:t>.</w:t>
      </w:r>
    </w:p>
    <w:p w:rsidR="00810B09" w:rsidRDefault="00810B09" w:rsidP="00810B09"/>
    <w:p w:rsidR="00412988" w:rsidRPr="0024075C" w:rsidRDefault="00412988" w:rsidP="00412988">
      <w:pPr>
        <w:spacing w:line="240" w:lineRule="auto"/>
        <w:jc w:val="center"/>
        <w:rPr>
          <w:sz w:val="24"/>
          <w:szCs w:val="24"/>
        </w:rPr>
      </w:pPr>
    </w:p>
    <w:p w:rsidR="0088595A" w:rsidRDefault="00567EDA" w:rsidP="0088595A">
      <w:pPr>
        <w:keepNext/>
      </w:pPr>
      <w:r>
        <w:rPr>
          <w:noProof/>
          <w:sz w:val="24"/>
          <w:szCs w:val="24"/>
        </w:rPr>
        <w:lastRenderedPageBreak/>
        <w:drawing>
          <wp:inline distT="0" distB="0" distL="0" distR="0">
            <wp:extent cx="4773295" cy="7730490"/>
            <wp:effectExtent l="0" t="0" r="8255" b="381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0800000">
                      <a:off x="0" y="0"/>
                      <a:ext cx="4773295" cy="7730490"/>
                    </a:xfrm>
                    <a:prstGeom prst="rect">
                      <a:avLst/>
                    </a:prstGeom>
                    <a:noFill/>
                  </pic:spPr>
                </pic:pic>
              </a:graphicData>
            </a:graphic>
          </wp:inline>
        </w:drawing>
      </w:r>
    </w:p>
    <w:p w:rsidR="00412988" w:rsidRPr="0063576D" w:rsidRDefault="0088595A" w:rsidP="00102C3A">
      <w:pPr>
        <w:pStyle w:val="Legenda"/>
      </w:pPr>
      <w:bookmarkStart w:id="56" w:name="_Toc341307181"/>
      <w:r w:rsidRPr="0063576D">
        <w:t xml:space="preserve">Figura </w:t>
      </w:r>
      <w:r w:rsidR="00906C93">
        <w:fldChar w:fldCharType="begin"/>
      </w:r>
      <w:r w:rsidR="00E2370A">
        <w:instrText xml:space="preserve"> SEQ Figura \* ARABIC </w:instrText>
      </w:r>
      <w:r w:rsidR="00906C93">
        <w:fldChar w:fldCharType="separate"/>
      </w:r>
      <w:r w:rsidR="00681872">
        <w:rPr>
          <w:noProof/>
        </w:rPr>
        <w:t>6</w:t>
      </w:r>
      <w:r w:rsidR="00906C93">
        <w:rPr>
          <w:noProof/>
        </w:rPr>
        <w:fldChar w:fldCharType="end"/>
      </w:r>
      <w:r w:rsidRPr="0063576D">
        <w:t xml:space="preserve"> - Diagrama de Classes</w:t>
      </w:r>
      <w:bookmarkEnd w:id="56"/>
    </w:p>
    <w:p w:rsidR="0088595A" w:rsidRDefault="00567EDA" w:rsidP="0088595A">
      <w:pPr>
        <w:keepNext/>
        <w:jc w:val="center"/>
      </w:pPr>
      <w:r>
        <w:rPr>
          <w:noProof/>
          <w:sz w:val="24"/>
          <w:szCs w:val="24"/>
        </w:rPr>
        <w:lastRenderedPageBreak/>
        <w:drawing>
          <wp:inline distT="0" distB="0" distL="0" distR="0">
            <wp:extent cx="3255645" cy="7955915"/>
            <wp:effectExtent l="0" t="0" r="1905" b="698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0800000">
                      <a:off x="0" y="0"/>
                      <a:ext cx="3255645" cy="7955915"/>
                    </a:xfrm>
                    <a:prstGeom prst="rect">
                      <a:avLst/>
                    </a:prstGeom>
                    <a:noFill/>
                  </pic:spPr>
                </pic:pic>
              </a:graphicData>
            </a:graphic>
          </wp:inline>
        </w:drawing>
      </w:r>
    </w:p>
    <w:p w:rsidR="00412988" w:rsidRPr="0063576D" w:rsidRDefault="0088595A" w:rsidP="00102C3A">
      <w:pPr>
        <w:pStyle w:val="Legenda"/>
      </w:pPr>
      <w:bookmarkStart w:id="57" w:name="_Toc341307182"/>
      <w:r w:rsidRPr="0063576D">
        <w:t xml:space="preserve">Figura </w:t>
      </w:r>
      <w:r w:rsidR="00906C93">
        <w:fldChar w:fldCharType="begin"/>
      </w:r>
      <w:r w:rsidR="00E2370A">
        <w:instrText xml:space="preserve"> SEQ Figura \* ARABIC </w:instrText>
      </w:r>
      <w:r w:rsidR="00906C93">
        <w:fldChar w:fldCharType="separate"/>
      </w:r>
      <w:r w:rsidR="00681872">
        <w:rPr>
          <w:noProof/>
        </w:rPr>
        <w:t>7</w:t>
      </w:r>
      <w:r w:rsidR="00906C93">
        <w:rPr>
          <w:noProof/>
        </w:rPr>
        <w:fldChar w:fldCharType="end"/>
      </w:r>
      <w:r w:rsidRPr="0063576D">
        <w:t xml:space="preserve"> - Plano de </w:t>
      </w:r>
      <w:proofErr w:type="gramStart"/>
      <w:r w:rsidRPr="0063576D">
        <w:t>Implementação</w:t>
      </w:r>
      <w:bookmarkEnd w:id="57"/>
      <w:proofErr w:type="gramEnd"/>
    </w:p>
    <w:p w:rsidR="00810B09" w:rsidRPr="00810B09" w:rsidRDefault="00810B09" w:rsidP="00810B09"/>
    <w:p w:rsidR="00C9768A" w:rsidRDefault="00C9768A">
      <w:pPr>
        <w:spacing w:line="240" w:lineRule="auto"/>
        <w:rPr>
          <w:b/>
          <w:bCs/>
          <w:sz w:val="24"/>
          <w:szCs w:val="24"/>
        </w:rPr>
      </w:pPr>
      <w:r>
        <w:rPr>
          <w:sz w:val="24"/>
          <w:szCs w:val="24"/>
        </w:rPr>
        <w:br w:type="page"/>
      </w:r>
    </w:p>
    <w:p w:rsidR="00C9768A" w:rsidRPr="0024075C" w:rsidRDefault="00C9768A" w:rsidP="00C9768A">
      <w:pPr>
        <w:spacing w:line="360" w:lineRule="auto"/>
        <w:ind w:firstLine="709"/>
        <w:jc w:val="both"/>
        <w:rPr>
          <w:sz w:val="24"/>
          <w:szCs w:val="24"/>
        </w:rPr>
      </w:pPr>
      <w:r w:rsidRPr="0024075C">
        <w:rPr>
          <w:sz w:val="24"/>
          <w:szCs w:val="24"/>
        </w:rPr>
        <w:lastRenderedPageBreak/>
        <w:t xml:space="preserve">Para tal, o SI deve ser bem especificado e organizado seguindo uma metodologia que garanta os itens acima. Assim, foi escolhida a metodologia </w:t>
      </w:r>
      <w:proofErr w:type="spellStart"/>
      <w:r w:rsidRPr="0024075C">
        <w:rPr>
          <w:sz w:val="24"/>
          <w:szCs w:val="24"/>
        </w:rPr>
        <w:t>Scrum</w:t>
      </w:r>
      <w:proofErr w:type="spellEnd"/>
      <w:r w:rsidRPr="0024075C">
        <w:rPr>
          <w:sz w:val="24"/>
          <w:szCs w:val="24"/>
        </w:rPr>
        <w:t xml:space="preserve">, baseada em métodos ágeis. Ela foi </w:t>
      </w:r>
      <w:r>
        <w:rPr>
          <w:sz w:val="24"/>
          <w:szCs w:val="24"/>
        </w:rPr>
        <w:t>escolhida</w:t>
      </w:r>
      <w:proofErr w:type="gramStart"/>
      <w:r w:rsidR="00AB73AC">
        <w:rPr>
          <w:sz w:val="24"/>
          <w:szCs w:val="24"/>
        </w:rPr>
        <w:t xml:space="preserve"> </w:t>
      </w:r>
      <w:r w:rsidRPr="0024075C">
        <w:rPr>
          <w:sz w:val="24"/>
          <w:szCs w:val="24"/>
        </w:rPr>
        <w:t>pois</w:t>
      </w:r>
      <w:proofErr w:type="gramEnd"/>
      <w:r w:rsidRPr="0024075C">
        <w:rPr>
          <w:sz w:val="24"/>
          <w:szCs w:val="24"/>
        </w:rPr>
        <w:t xml:space="preserve"> permite que o processo de desenvolvimento do software seja flexível e iterativo, diferentemente das metodologias tradicionais que acabam burocratizando e engessando correções ou pedidos do cliente.</w:t>
      </w:r>
    </w:p>
    <w:p w:rsidR="00C9768A" w:rsidRPr="0024075C" w:rsidRDefault="00C9768A" w:rsidP="00C9768A">
      <w:pPr>
        <w:spacing w:line="360" w:lineRule="auto"/>
        <w:ind w:firstLine="709"/>
        <w:jc w:val="both"/>
        <w:rPr>
          <w:sz w:val="24"/>
          <w:szCs w:val="24"/>
        </w:rPr>
      </w:pPr>
    </w:p>
    <w:p w:rsidR="00C9768A" w:rsidRDefault="00C9768A" w:rsidP="00C9768A">
      <w:pPr>
        <w:spacing w:line="360" w:lineRule="auto"/>
        <w:ind w:firstLine="709"/>
        <w:jc w:val="both"/>
        <w:rPr>
          <w:sz w:val="24"/>
          <w:szCs w:val="24"/>
        </w:rPr>
      </w:pPr>
      <w:r w:rsidRPr="0024075C">
        <w:rPr>
          <w:sz w:val="24"/>
          <w:szCs w:val="24"/>
        </w:rPr>
        <w:t xml:space="preserve">Ela consiste em basicamente fazer ciclos, ou </w:t>
      </w:r>
      <w:proofErr w:type="spellStart"/>
      <w:r w:rsidRPr="00513ADE">
        <w:rPr>
          <w:i/>
          <w:sz w:val="24"/>
          <w:szCs w:val="24"/>
        </w:rPr>
        <w:t>sprints</w:t>
      </w:r>
      <w:proofErr w:type="spellEnd"/>
      <w:r w:rsidRPr="0024075C">
        <w:rPr>
          <w:sz w:val="24"/>
          <w:szCs w:val="24"/>
        </w:rPr>
        <w:t xml:space="preserve">, de especificação seguidos de </w:t>
      </w:r>
      <w:proofErr w:type="gramStart"/>
      <w:r w:rsidRPr="0024075C">
        <w:rPr>
          <w:sz w:val="24"/>
          <w:szCs w:val="24"/>
        </w:rPr>
        <w:t>implementação</w:t>
      </w:r>
      <w:proofErr w:type="gramEnd"/>
      <w:r w:rsidRPr="0024075C">
        <w:rPr>
          <w:sz w:val="24"/>
          <w:szCs w:val="24"/>
        </w:rPr>
        <w:t xml:space="preserve">. Cada </w:t>
      </w:r>
      <w:proofErr w:type="spellStart"/>
      <w:r w:rsidRPr="00513ADE">
        <w:rPr>
          <w:i/>
          <w:sz w:val="24"/>
          <w:szCs w:val="24"/>
        </w:rPr>
        <w:t>sprint</w:t>
      </w:r>
      <w:proofErr w:type="spellEnd"/>
      <w:r w:rsidRPr="0024075C">
        <w:rPr>
          <w:sz w:val="24"/>
          <w:szCs w:val="24"/>
        </w:rPr>
        <w:t xml:space="preserve"> de uma a duas semanas e gera um subproduto que será entregue ao cliente e estará pronto para uso. Assim, o cliente já pode verificar se os requisitos foram cumpridos e, caso não, já solicitar uma correção ou alteração, evitando que todas elas se acumulem no final do projeto e o prazo final seja prejudicado.</w:t>
      </w:r>
      <w:r w:rsidR="008247AB">
        <w:rPr>
          <w:sz w:val="24"/>
          <w:szCs w:val="24"/>
        </w:rPr>
        <w:t xml:space="preserve"> Podemos ter uma noção melhor de como funciona essa metodologia através da figura 8.</w:t>
      </w:r>
    </w:p>
    <w:p w:rsidR="008247AB" w:rsidRDefault="008247AB" w:rsidP="008247AB">
      <w:pPr>
        <w:keepNext/>
        <w:spacing w:line="360" w:lineRule="auto"/>
        <w:ind w:firstLine="709"/>
        <w:jc w:val="center"/>
      </w:pPr>
      <w:r w:rsidRPr="008247AB">
        <w:rPr>
          <w:noProof/>
          <w:sz w:val="24"/>
          <w:szCs w:val="24"/>
        </w:rPr>
        <w:drawing>
          <wp:inline distT="0" distB="0" distL="0" distR="0">
            <wp:extent cx="4535162" cy="3154896"/>
            <wp:effectExtent l="19050" t="0" r="0" b="0"/>
            <wp:docPr id="15" name="Imagem 8" descr="&quot;Ciclo Scrum&quot;"/>
            <wp:cNvGraphicFramePr/>
            <a:graphic xmlns:a="http://schemas.openxmlformats.org/drawingml/2006/main">
              <a:graphicData uri="http://schemas.openxmlformats.org/drawingml/2006/picture">
                <pic:pic xmlns:pic="http://schemas.openxmlformats.org/drawingml/2006/picture">
                  <pic:nvPicPr>
                    <pic:cNvPr id="4098" name="Picture 2" descr="&quot;Ciclo Scrum&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35162" cy="31548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8247AB" w:rsidRPr="0024075C" w:rsidRDefault="008247AB" w:rsidP="008247AB">
      <w:pPr>
        <w:pStyle w:val="Legenda"/>
        <w:rPr>
          <w:sz w:val="24"/>
          <w:szCs w:val="24"/>
        </w:rPr>
      </w:pPr>
      <w:bookmarkStart w:id="58" w:name="_Toc341307183"/>
      <w:r>
        <w:t xml:space="preserve">Figura </w:t>
      </w:r>
      <w:r w:rsidR="00906C93">
        <w:fldChar w:fldCharType="begin"/>
      </w:r>
      <w:r w:rsidR="007C1405">
        <w:instrText xml:space="preserve"> SEQ Figura \* ARABIC </w:instrText>
      </w:r>
      <w:r w:rsidR="00906C93">
        <w:fldChar w:fldCharType="separate"/>
      </w:r>
      <w:r w:rsidR="00681872">
        <w:rPr>
          <w:noProof/>
        </w:rPr>
        <w:t>8</w:t>
      </w:r>
      <w:r w:rsidR="00906C93">
        <w:rPr>
          <w:noProof/>
        </w:rPr>
        <w:fldChar w:fldCharType="end"/>
      </w:r>
      <w:r>
        <w:t xml:space="preserve"> – Metodologia </w:t>
      </w:r>
      <w:proofErr w:type="spellStart"/>
      <w:r>
        <w:t>Scrum</w:t>
      </w:r>
      <w:bookmarkEnd w:id="58"/>
      <w:proofErr w:type="spellEnd"/>
    </w:p>
    <w:p w:rsidR="00C9768A" w:rsidRPr="0024075C" w:rsidRDefault="00C9768A" w:rsidP="00C9768A">
      <w:pPr>
        <w:spacing w:line="360" w:lineRule="auto"/>
        <w:ind w:firstLine="709"/>
        <w:jc w:val="both"/>
        <w:rPr>
          <w:sz w:val="24"/>
          <w:szCs w:val="24"/>
        </w:rPr>
      </w:pPr>
    </w:p>
    <w:p w:rsidR="00C9768A" w:rsidRDefault="00C9768A" w:rsidP="00C9768A">
      <w:pPr>
        <w:spacing w:line="360" w:lineRule="auto"/>
        <w:ind w:firstLine="709"/>
        <w:jc w:val="both"/>
        <w:rPr>
          <w:sz w:val="24"/>
          <w:szCs w:val="24"/>
        </w:rPr>
      </w:pPr>
      <w:r w:rsidRPr="0024075C">
        <w:rPr>
          <w:sz w:val="24"/>
          <w:szCs w:val="24"/>
        </w:rPr>
        <w:t xml:space="preserve">As funcionalidades entregues em cada </w:t>
      </w:r>
      <w:proofErr w:type="spellStart"/>
      <w:r w:rsidRPr="00513ADE">
        <w:rPr>
          <w:i/>
          <w:sz w:val="24"/>
          <w:szCs w:val="24"/>
        </w:rPr>
        <w:t>sprint</w:t>
      </w:r>
      <w:proofErr w:type="spellEnd"/>
      <w:r w:rsidRPr="0024075C">
        <w:rPr>
          <w:sz w:val="24"/>
          <w:szCs w:val="24"/>
        </w:rPr>
        <w:t xml:space="preserve"> são definidas pelo ROI (</w:t>
      </w:r>
      <w:proofErr w:type="spellStart"/>
      <w:r w:rsidRPr="00513ADE">
        <w:rPr>
          <w:i/>
          <w:sz w:val="24"/>
          <w:szCs w:val="24"/>
        </w:rPr>
        <w:t>Return</w:t>
      </w:r>
      <w:proofErr w:type="spellEnd"/>
      <w:r w:rsidR="00F46556">
        <w:rPr>
          <w:i/>
          <w:sz w:val="24"/>
          <w:szCs w:val="24"/>
        </w:rPr>
        <w:t xml:space="preserve"> </w:t>
      </w:r>
      <w:proofErr w:type="spellStart"/>
      <w:r w:rsidRPr="00513ADE">
        <w:rPr>
          <w:i/>
          <w:sz w:val="24"/>
          <w:szCs w:val="24"/>
        </w:rPr>
        <w:t>on</w:t>
      </w:r>
      <w:proofErr w:type="spellEnd"/>
      <w:r w:rsidR="00F46556">
        <w:rPr>
          <w:i/>
          <w:sz w:val="24"/>
          <w:szCs w:val="24"/>
        </w:rPr>
        <w:t xml:space="preserve"> </w:t>
      </w:r>
      <w:proofErr w:type="spellStart"/>
      <w:r w:rsidRPr="00513ADE">
        <w:rPr>
          <w:i/>
          <w:sz w:val="24"/>
          <w:szCs w:val="24"/>
        </w:rPr>
        <w:t>Investiment</w:t>
      </w:r>
      <w:proofErr w:type="spellEnd"/>
      <w:r w:rsidRPr="0024075C">
        <w:rPr>
          <w:sz w:val="24"/>
          <w:szCs w:val="24"/>
        </w:rPr>
        <w:t>) atrelado a cada uma delas. O ROI é definido pela divisão do BV (</w:t>
      </w:r>
      <w:r w:rsidRPr="00513ADE">
        <w:rPr>
          <w:i/>
          <w:sz w:val="24"/>
          <w:szCs w:val="24"/>
        </w:rPr>
        <w:t xml:space="preserve">Business </w:t>
      </w:r>
      <w:proofErr w:type="spellStart"/>
      <w:r w:rsidRPr="00513ADE">
        <w:rPr>
          <w:i/>
          <w:sz w:val="24"/>
          <w:szCs w:val="24"/>
        </w:rPr>
        <w:t>Value</w:t>
      </w:r>
      <w:proofErr w:type="spellEnd"/>
      <w:r w:rsidRPr="0024075C">
        <w:rPr>
          <w:sz w:val="24"/>
          <w:szCs w:val="24"/>
        </w:rPr>
        <w:t xml:space="preserve"> = valor da funcionalidade para o cliente) pelo SP (</w:t>
      </w:r>
      <w:proofErr w:type="spellStart"/>
      <w:r w:rsidRPr="00513ADE">
        <w:rPr>
          <w:i/>
          <w:sz w:val="24"/>
          <w:szCs w:val="24"/>
        </w:rPr>
        <w:t>Storie</w:t>
      </w:r>
      <w:proofErr w:type="spellEnd"/>
      <w:r w:rsidRPr="00513ADE">
        <w:rPr>
          <w:i/>
          <w:sz w:val="24"/>
          <w:szCs w:val="24"/>
        </w:rPr>
        <w:t xml:space="preserve"> Points</w:t>
      </w:r>
      <w:r w:rsidRPr="0024075C">
        <w:rPr>
          <w:sz w:val="24"/>
          <w:szCs w:val="24"/>
        </w:rPr>
        <w:t xml:space="preserve"> = dificuldade do time para </w:t>
      </w:r>
      <w:proofErr w:type="gramStart"/>
      <w:r w:rsidRPr="0024075C">
        <w:rPr>
          <w:sz w:val="24"/>
          <w:szCs w:val="24"/>
        </w:rPr>
        <w:t>implementar</w:t>
      </w:r>
      <w:proofErr w:type="gramEnd"/>
      <w:r w:rsidRPr="0024075C">
        <w:rPr>
          <w:sz w:val="24"/>
          <w:szCs w:val="24"/>
        </w:rPr>
        <w:t xml:space="preserve"> essa mesma funcionalidade). Abaixo</w:t>
      </w:r>
      <w:r w:rsidR="008247AB">
        <w:rPr>
          <w:sz w:val="24"/>
          <w:szCs w:val="24"/>
        </w:rPr>
        <w:t xml:space="preserve">, na figura </w:t>
      </w:r>
      <w:r w:rsidR="008247AB">
        <w:rPr>
          <w:sz w:val="24"/>
          <w:szCs w:val="24"/>
        </w:rPr>
        <w:lastRenderedPageBreak/>
        <w:t>9,</w:t>
      </w:r>
      <w:r w:rsidRPr="0024075C">
        <w:rPr>
          <w:sz w:val="24"/>
          <w:szCs w:val="24"/>
        </w:rPr>
        <w:t xml:space="preserve"> a lista das funcionalidades definidas até o momento e seus respectivos valores de ROI, BV, SP e também de horas estimadas para sua </w:t>
      </w:r>
      <w:proofErr w:type="gramStart"/>
      <w:r w:rsidRPr="0024075C">
        <w:rPr>
          <w:sz w:val="24"/>
          <w:szCs w:val="24"/>
        </w:rPr>
        <w:t>implementação</w:t>
      </w:r>
      <w:proofErr w:type="gramEnd"/>
      <w:r w:rsidRPr="0024075C">
        <w:rPr>
          <w:sz w:val="24"/>
          <w:szCs w:val="24"/>
        </w:rPr>
        <w:t>.</w:t>
      </w:r>
    </w:p>
    <w:p w:rsidR="008247AB" w:rsidRPr="0024075C" w:rsidRDefault="008247AB" w:rsidP="00C9768A">
      <w:pPr>
        <w:spacing w:line="360" w:lineRule="auto"/>
        <w:ind w:firstLine="709"/>
        <w:jc w:val="both"/>
        <w:rPr>
          <w:sz w:val="24"/>
          <w:szCs w:val="24"/>
        </w:rPr>
      </w:pPr>
    </w:p>
    <w:p w:rsidR="008247AB" w:rsidRDefault="008247AB" w:rsidP="008247AB">
      <w:pPr>
        <w:keepNext/>
        <w:spacing w:line="240" w:lineRule="auto"/>
        <w:jc w:val="center"/>
      </w:pPr>
      <w:r w:rsidRPr="008247AB">
        <w:rPr>
          <w:noProof/>
          <w:sz w:val="24"/>
          <w:szCs w:val="24"/>
        </w:rPr>
        <w:drawing>
          <wp:inline distT="0" distB="0" distL="0" distR="0">
            <wp:extent cx="5612130" cy="2515870"/>
            <wp:effectExtent l="19050" t="0" r="7620" b="0"/>
            <wp:docPr id="16" name="Imagem 9"/>
            <wp:cNvGraphicFramePr/>
            <a:graphic xmlns:a="http://schemas.openxmlformats.org/drawingml/2006/main">
              <a:graphicData uri="http://schemas.openxmlformats.org/drawingml/2006/picture">
                <pic:pic xmlns:pic="http://schemas.openxmlformats.org/drawingml/2006/picture">
                  <pic:nvPicPr>
                    <pic:cNvPr id="3268" name="Picture 19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25158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247AB" w:rsidRDefault="008247AB" w:rsidP="008247AB">
      <w:pPr>
        <w:pStyle w:val="Legenda"/>
      </w:pPr>
      <w:bookmarkStart w:id="59" w:name="_Toc341307184"/>
      <w:r>
        <w:t xml:space="preserve">Figura </w:t>
      </w:r>
      <w:r w:rsidR="00906C93">
        <w:fldChar w:fldCharType="begin"/>
      </w:r>
      <w:r w:rsidR="007C1405">
        <w:instrText xml:space="preserve"> SEQ Figura \* ARABIC </w:instrText>
      </w:r>
      <w:r w:rsidR="00906C93">
        <w:fldChar w:fldCharType="separate"/>
      </w:r>
      <w:r w:rsidR="00681872">
        <w:rPr>
          <w:noProof/>
        </w:rPr>
        <w:t>9</w:t>
      </w:r>
      <w:r w:rsidR="00906C93">
        <w:rPr>
          <w:noProof/>
        </w:rPr>
        <w:fldChar w:fldCharType="end"/>
      </w:r>
      <w:r>
        <w:t xml:space="preserve"> – Lista de Requisitos e Priorização</w:t>
      </w:r>
      <w:bookmarkEnd w:id="59"/>
    </w:p>
    <w:p w:rsidR="00C9768A" w:rsidRDefault="00C9768A">
      <w:pPr>
        <w:spacing w:line="240" w:lineRule="auto"/>
        <w:rPr>
          <w:b/>
          <w:bCs/>
          <w:sz w:val="24"/>
          <w:szCs w:val="24"/>
        </w:rPr>
      </w:pPr>
      <w:r>
        <w:rPr>
          <w:sz w:val="24"/>
          <w:szCs w:val="24"/>
        </w:rPr>
        <w:br w:type="page"/>
      </w:r>
    </w:p>
    <w:p w:rsidR="00710565" w:rsidRPr="0024075C" w:rsidRDefault="009B5329" w:rsidP="00710565">
      <w:pPr>
        <w:pStyle w:val="Ttulo1"/>
        <w:spacing w:before="0" w:after="0" w:line="360" w:lineRule="auto"/>
        <w:ind w:firstLine="709"/>
        <w:jc w:val="both"/>
        <w:rPr>
          <w:sz w:val="24"/>
          <w:szCs w:val="24"/>
        </w:rPr>
      </w:pPr>
      <w:bookmarkStart w:id="60" w:name="_Toc341054717"/>
      <w:proofErr w:type="gramStart"/>
      <w:r>
        <w:rPr>
          <w:sz w:val="24"/>
          <w:szCs w:val="24"/>
        </w:rPr>
        <w:lastRenderedPageBreak/>
        <w:t>4</w:t>
      </w:r>
      <w:r w:rsidR="00710565" w:rsidRPr="0024075C">
        <w:rPr>
          <w:sz w:val="24"/>
          <w:szCs w:val="24"/>
        </w:rPr>
        <w:t>.</w:t>
      </w:r>
      <w:r w:rsidR="004011CF">
        <w:rPr>
          <w:sz w:val="24"/>
          <w:szCs w:val="24"/>
        </w:rPr>
        <w:t>3</w:t>
      </w:r>
      <w:r w:rsidR="00710565" w:rsidRPr="0024075C">
        <w:rPr>
          <w:sz w:val="24"/>
          <w:szCs w:val="24"/>
        </w:rPr>
        <w:t xml:space="preserve"> - </w:t>
      </w:r>
      <w:r w:rsidR="0002669F">
        <w:rPr>
          <w:sz w:val="24"/>
          <w:szCs w:val="24"/>
        </w:rPr>
        <w:t>C</w:t>
      </w:r>
      <w:r w:rsidR="00710565" w:rsidRPr="00710565">
        <w:rPr>
          <w:sz w:val="24"/>
          <w:szCs w:val="24"/>
        </w:rPr>
        <w:t>onstrução</w:t>
      </w:r>
      <w:proofErr w:type="gramEnd"/>
      <w:r w:rsidR="00710565" w:rsidRPr="00710565">
        <w:rPr>
          <w:sz w:val="24"/>
          <w:szCs w:val="24"/>
        </w:rPr>
        <w:t xml:space="preserve"> do protótipo</w:t>
      </w:r>
      <w:bookmarkEnd w:id="60"/>
    </w:p>
    <w:p w:rsidR="00204CF3" w:rsidRPr="00913B66" w:rsidRDefault="00AE2E44" w:rsidP="00AD3E14">
      <w:pPr>
        <w:spacing w:line="360" w:lineRule="auto"/>
        <w:ind w:firstLine="709"/>
        <w:jc w:val="both"/>
        <w:rPr>
          <w:sz w:val="24"/>
          <w:szCs w:val="24"/>
        </w:rPr>
      </w:pPr>
      <w:r w:rsidRPr="00913B66">
        <w:rPr>
          <w:sz w:val="24"/>
          <w:szCs w:val="24"/>
        </w:rPr>
        <w:t>Realizou-se a construção do primeiro protótipo utilizando a fabricação caseira de placas de circuito impres</w:t>
      </w:r>
      <w:r w:rsidR="00AF2B79" w:rsidRPr="00913B66">
        <w:rPr>
          <w:sz w:val="24"/>
          <w:szCs w:val="24"/>
        </w:rPr>
        <w:t>s</w:t>
      </w:r>
      <w:r w:rsidRPr="00913B66">
        <w:rPr>
          <w:sz w:val="24"/>
          <w:szCs w:val="24"/>
        </w:rPr>
        <w:t>o, com o objetivo de testar alguns aspectos do circuito não compreendidos totalmente</w:t>
      </w:r>
      <w:r w:rsidR="004305D3" w:rsidRPr="00913B66">
        <w:rPr>
          <w:sz w:val="24"/>
          <w:szCs w:val="24"/>
        </w:rPr>
        <w:t xml:space="preserve"> e também para realizar testes iniciais em alguns aspectos básicos do circuito, como consumo de energia,</w:t>
      </w:r>
      <w:r w:rsidR="00F46556">
        <w:rPr>
          <w:sz w:val="24"/>
          <w:szCs w:val="24"/>
        </w:rPr>
        <w:t xml:space="preserve"> </w:t>
      </w:r>
      <w:r w:rsidR="004305D3" w:rsidRPr="00913B66">
        <w:rPr>
          <w:sz w:val="24"/>
          <w:szCs w:val="24"/>
        </w:rPr>
        <w:t>distancia máxima de transmissão,</w:t>
      </w:r>
      <w:r w:rsidR="00F46556">
        <w:rPr>
          <w:sz w:val="24"/>
          <w:szCs w:val="24"/>
        </w:rPr>
        <w:t xml:space="preserve"> </w:t>
      </w:r>
      <w:r w:rsidR="004305D3" w:rsidRPr="00913B66">
        <w:rPr>
          <w:sz w:val="24"/>
          <w:szCs w:val="24"/>
        </w:rPr>
        <w:t>etc.</w:t>
      </w:r>
    </w:p>
    <w:p w:rsidR="004305D3" w:rsidRPr="00913B66" w:rsidRDefault="004305D3" w:rsidP="00913B66">
      <w:pPr>
        <w:spacing w:line="360" w:lineRule="auto"/>
        <w:ind w:firstLine="709"/>
        <w:jc w:val="both"/>
        <w:rPr>
          <w:sz w:val="24"/>
          <w:szCs w:val="24"/>
        </w:rPr>
      </w:pPr>
      <w:r w:rsidRPr="00913B66">
        <w:rPr>
          <w:sz w:val="24"/>
          <w:szCs w:val="24"/>
        </w:rPr>
        <w:t>Optou-se pela construção modular do circuito, de</w:t>
      </w:r>
      <w:r w:rsidR="00204CF3" w:rsidRPr="00913B66">
        <w:rPr>
          <w:sz w:val="24"/>
          <w:szCs w:val="24"/>
        </w:rPr>
        <w:t xml:space="preserve"> forma que cada bloco essencial </w:t>
      </w:r>
      <w:r w:rsidRPr="00913B66">
        <w:rPr>
          <w:sz w:val="24"/>
          <w:szCs w:val="24"/>
        </w:rPr>
        <w:t xml:space="preserve">do circuito foi separado em sua própria placa. Essa abordagem oferece algumas vantagens muito </w:t>
      </w:r>
      <w:r w:rsidR="00045ABC" w:rsidRPr="00913B66">
        <w:rPr>
          <w:sz w:val="24"/>
          <w:szCs w:val="24"/>
        </w:rPr>
        <w:t>interessantes</w:t>
      </w:r>
      <w:r w:rsidRPr="00913B66">
        <w:rPr>
          <w:sz w:val="24"/>
          <w:szCs w:val="24"/>
        </w:rPr>
        <w:t xml:space="preserve"> nesse estado inicial do circuito, como a </w:t>
      </w:r>
      <w:r w:rsidR="00045ABC" w:rsidRPr="00913B66">
        <w:rPr>
          <w:sz w:val="24"/>
          <w:szCs w:val="24"/>
        </w:rPr>
        <w:t>possível</w:t>
      </w:r>
      <w:r w:rsidRPr="00913B66">
        <w:rPr>
          <w:sz w:val="24"/>
          <w:szCs w:val="24"/>
        </w:rPr>
        <w:t xml:space="preserve"> reutilização dos módulos em outros circuitos futuros, facilidade de correção de </w:t>
      </w:r>
      <w:r w:rsidR="00045ABC" w:rsidRPr="00913B66">
        <w:rPr>
          <w:sz w:val="24"/>
          <w:szCs w:val="24"/>
        </w:rPr>
        <w:t>alguns</w:t>
      </w:r>
      <w:r w:rsidRPr="00913B66">
        <w:rPr>
          <w:sz w:val="24"/>
          <w:szCs w:val="24"/>
        </w:rPr>
        <w:t xml:space="preserve"> erro</w:t>
      </w:r>
      <w:r w:rsidR="00204CF3" w:rsidRPr="00913B66">
        <w:rPr>
          <w:sz w:val="24"/>
          <w:szCs w:val="24"/>
        </w:rPr>
        <w:t>s</w:t>
      </w:r>
      <w:r w:rsidRPr="00913B66">
        <w:rPr>
          <w:sz w:val="24"/>
          <w:szCs w:val="24"/>
        </w:rPr>
        <w:t xml:space="preserve"> de projeto,</w:t>
      </w:r>
      <w:r w:rsidR="00F46556">
        <w:rPr>
          <w:sz w:val="24"/>
          <w:szCs w:val="24"/>
        </w:rPr>
        <w:t xml:space="preserve"> </w:t>
      </w:r>
      <w:r w:rsidRPr="00913B66">
        <w:rPr>
          <w:sz w:val="24"/>
          <w:szCs w:val="24"/>
        </w:rPr>
        <w:t>etc.</w:t>
      </w:r>
    </w:p>
    <w:p w:rsidR="002160A9" w:rsidRPr="00913B66" w:rsidRDefault="00301757" w:rsidP="004305D3">
      <w:pPr>
        <w:spacing w:line="360" w:lineRule="auto"/>
        <w:ind w:firstLine="709"/>
        <w:jc w:val="both"/>
        <w:rPr>
          <w:sz w:val="24"/>
          <w:szCs w:val="24"/>
        </w:rPr>
      </w:pPr>
      <w:r>
        <w:rPr>
          <w:sz w:val="24"/>
          <w:szCs w:val="24"/>
        </w:rPr>
        <w:t>Depois</w:t>
      </w:r>
      <w:r w:rsidR="002160A9" w:rsidRPr="00913B66">
        <w:rPr>
          <w:sz w:val="24"/>
          <w:szCs w:val="24"/>
        </w:rPr>
        <w:t xml:space="preserve"> </w:t>
      </w:r>
      <w:r>
        <w:rPr>
          <w:sz w:val="24"/>
          <w:szCs w:val="24"/>
        </w:rPr>
        <w:t>d</w:t>
      </w:r>
      <w:r w:rsidR="002160A9" w:rsidRPr="00913B66">
        <w:rPr>
          <w:sz w:val="24"/>
          <w:szCs w:val="24"/>
        </w:rPr>
        <w:t>e todos os módulos terem sido testados individualmente, trabalh</w:t>
      </w:r>
      <w:r>
        <w:rPr>
          <w:sz w:val="24"/>
          <w:szCs w:val="24"/>
        </w:rPr>
        <w:t>ou-se</w:t>
      </w:r>
      <w:r w:rsidR="002160A9" w:rsidRPr="00913B66">
        <w:rPr>
          <w:sz w:val="24"/>
          <w:szCs w:val="24"/>
        </w:rPr>
        <w:t xml:space="preserve"> na integração dos módulos no software e na criação de um protótipo mais próximo do produto final.</w:t>
      </w:r>
    </w:p>
    <w:p w:rsidR="002160A9" w:rsidRDefault="002160A9" w:rsidP="004305D3">
      <w:pPr>
        <w:spacing w:line="360" w:lineRule="auto"/>
        <w:ind w:firstLine="709"/>
        <w:jc w:val="both"/>
        <w:rPr>
          <w:sz w:val="24"/>
          <w:szCs w:val="24"/>
          <w:shd w:val="solid" w:color="FFFF00" w:fill="FFFF00"/>
        </w:rPr>
      </w:pPr>
    </w:p>
    <w:p w:rsidR="00204CF3" w:rsidRDefault="00204CF3">
      <w:pPr>
        <w:spacing w:line="240" w:lineRule="auto"/>
        <w:rPr>
          <w:sz w:val="24"/>
          <w:szCs w:val="24"/>
          <w:shd w:val="solid" w:color="FFFF00" w:fill="FFFF00"/>
        </w:rPr>
      </w:pPr>
      <w:r>
        <w:rPr>
          <w:sz w:val="24"/>
          <w:szCs w:val="24"/>
          <w:shd w:val="solid" w:color="FFFF00" w:fill="FFFF00"/>
        </w:rPr>
        <w:br w:type="page"/>
      </w:r>
    </w:p>
    <w:p w:rsidR="004305D3" w:rsidRDefault="00D52F8C" w:rsidP="004305D3">
      <w:pPr>
        <w:spacing w:line="360" w:lineRule="auto"/>
        <w:ind w:firstLine="709"/>
        <w:jc w:val="both"/>
        <w:rPr>
          <w:sz w:val="24"/>
          <w:szCs w:val="24"/>
          <w:shd w:val="solid" w:color="FFFF00" w:fill="FFFF00"/>
        </w:rPr>
      </w:pPr>
      <w:r>
        <w:rPr>
          <w:noProof/>
          <w:sz w:val="24"/>
          <w:szCs w:val="24"/>
        </w:rPr>
        <w:lastRenderedPageBreak/>
        <w:pict>
          <v:shapetype id="_x0000_t202" coordsize="21600,21600" o:spt="202" path="m,l,21600r21600,l21600,xe">
            <v:stroke joinstyle="miter"/>
            <v:path gradientshapeok="t" o:connecttype="rect"/>
          </v:shapetype>
          <v:shape id="Text Box 3" o:spid="_x0000_s1026" type="#_x0000_t202" style="position:absolute;left:0;text-align:left;margin-left:203.85pt;margin-top:12.35pt;width:223.35pt;height:236.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wrapcoords="-72 0 -72 21532 21600 21532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23NhAIAABEFAAAOAAAAZHJzL2Uyb0RvYy54bWysVFtv2yAUfp+0/4B4T32pncRWnapJl2lS&#10;d5Ha/QBicIyGgQGJ3VX77zvgJE13kaZpfsBcDt+5fN/h6nroBNozY7mSFU4uYoyYrBXlclvhzw/r&#10;yRwj64ikRCjJKvzILL5evH511euSpapVgjKDAETastcVbp3TZRTZumUdsRdKMwmHjTIdcbA024ga&#10;0gN6J6I0jqdRrwzVRtXMWti9HQ/xIuA3Davdx6axzCFRYYjNhdGEcePHaHFFyq0huuX1IQzyD1F0&#10;hEtweoK6JY6gneG/QHW8Nsqqxl3UqotU0/CahRwgmyT+KZv7lmgWcoHiWH0qk/1/sPWH/SeDOAXu&#10;gClJOuDogQ0OLdWALn15em1LsLrXYOcG2AbTkKrVd6r+YpFUq5bILbsxRvUtIxTCS/zN6OzqiGM9&#10;yKZ/ryi4ITunAtDQmM7XDqqBAB1oejxR40OpYTOdX07zLMeohrPLOJ4VRR58kPJ4XRvr3jLVIT+p&#10;sAHuAzzZ31nnwyHl0cR7s0pwuuZChIXZblbCoD0BnazDd0B/YSakN5bKXxsRxx2IEnz4Mx9v4P2p&#10;SNIsXqbFZD2dzybZOssnxSyeT+KkWBbTOCuy2/V3H2CSlS2nlMk7LtlRg0n2dxwfumFUT1Ah6itc&#10;5Gk+cvTHJOPw/S7JjjtoScG7Cs9PRqT0zL6RFNImpSNcjPPoZfihylCD4z9UJejAUz+KwA2bAVC8&#10;ODaKPoIijAK+gHZ4R2DSKvMNox56ssL2644YhpF4J0FVRZJlvonDIstnKSzM+cnm/ITIGqAq7DAa&#10;pys3Nv5OG75twdOoY6luQIkNDxp5juqgX+i7kMzhjfCNfb4OVs8v2eIHAAAA//8DAFBLAwQUAAYA&#10;CAAAACEAs47mmN4AAAAKAQAADwAAAGRycy9kb3ducmV2LnhtbEyPwU7DMAyG70i8Q2QkLoilTNna&#10;laYTTAJx3dgDuI3XVjRJ1WRr9/YzJzhZ1v/p9+diO9teXGgMnXcaXhYJCHK1N51rNBy/P54zECGi&#10;M9h7RxquFGBb3t8VmBs/uT1dDrERXOJCjhraGIdcylC3ZDEs/ECOs5MfLUZex0aaEScut71cJsla&#10;WuwcX2hxoF1L9c/hbDWcvqan1WaqPuMx3av1O3Zp5a9aPz7Mb68gIs3xD4ZffVaHkp0qf3YmiF6D&#10;StKUUQ1LxZOBbKUUiIqTTaZAloX8/0J5AwAA//8DAFBLAQItABQABgAIAAAAIQC2gziS/gAAAOEB&#10;AAATAAAAAAAAAAAAAAAAAAAAAABbQ29udGVudF9UeXBlc10ueG1sUEsBAi0AFAAGAAgAAAAhADj9&#10;If/WAAAAlAEAAAsAAAAAAAAAAAAAAAAALwEAAF9yZWxzLy5yZWxzUEsBAi0AFAAGAAgAAAAhAAbn&#10;bc2EAgAAEQUAAA4AAAAAAAAAAAAAAAAALgIAAGRycy9lMm9Eb2MueG1sUEsBAi0AFAAGAAgAAAAh&#10;ALOO5pjeAAAACgEAAA8AAAAAAAAAAAAAAAAA3gQAAGRycy9kb3ducmV2LnhtbFBLBQYAAAAABAAE&#10;APMAAADpBQAAAAA=&#10;" stroked="f">
            <v:textbox>
              <w:txbxContent>
                <w:p w:rsidR="00D52F8C" w:rsidRDefault="00D52F8C" w:rsidP="00204CF3">
                  <w:pPr>
                    <w:jc w:val="center"/>
                  </w:pPr>
                  <w:r w:rsidRPr="0015646A">
                    <w:rPr>
                      <w:noProof/>
                    </w:rPr>
                    <w:drawing>
                      <wp:inline distT="0" distB="0" distL="0" distR="0">
                        <wp:extent cx="2404745" cy="2780665"/>
                        <wp:effectExtent l="0" t="0" r="0" b="63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745" cy="2780665"/>
                                </a:xfrm>
                                <a:prstGeom prst="rect">
                                  <a:avLst/>
                                </a:prstGeom>
                                <a:noFill/>
                                <a:ln>
                                  <a:noFill/>
                                </a:ln>
                              </pic:spPr>
                            </pic:pic>
                          </a:graphicData>
                        </a:graphic>
                      </wp:inline>
                    </w:drawing>
                  </w:r>
                </w:p>
              </w:txbxContent>
            </v:textbox>
            <w10:wrap type="tight"/>
          </v:shape>
        </w:pict>
      </w:r>
      <w:r>
        <w:rPr>
          <w:noProof/>
          <w:sz w:val="24"/>
          <w:szCs w:val="24"/>
        </w:rPr>
        <w:pict>
          <v:shape id="Text Box 2" o:spid="_x0000_s1027" type="#_x0000_t202" style="position:absolute;left:0;text-align:left;margin-left:4.2pt;margin-top:12.35pt;width:199.9pt;height:243.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81 0 -81 21533 21600 21533 21600 0 -8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GFOhQIAABgFAAAOAAAAZHJzL2Uyb0RvYy54bWysVG1v2yAQ/j5p/wHxPfVLnSa26lRNukyT&#10;uhep3Q8ggGM0GxiQ2N20/74DkizrNmma5g8YuOPh7p7nuL4Z+w7tubFCyRpnFylGXFLFhNzW+OPj&#10;ejLHyDoiGemU5DV+4hbfLF6+uB50xXPVqo5xgwBE2mrQNW6d01WSWNryntgLpbkEY6NMTxwszTZh&#10;hgyA3ndJnqZXyaAM00ZRbi3s3kUjXgT8puHUvW8ayx3qagyxuTCaMG78mCyuSbU1RLeCHsIg/xBF&#10;T4SES09Qd8QRtDPiF6heUKOsatwFVX2imkZQHnKAbLL0WTYPLdE85ALFsfpUJvv/YOm7/QeDBAPu&#10;ZhhJ0gNHj3x0aKlGlPvyDNpW4PWgwc+NsA2uIVWr7xX9ZJFUq5bILb81Rg0tJwzCy/zJ5OxoxLEe&#10;ZDO8VQyuITunAtDYmN7XDqqBAB1oejpR40OhsJlPL+ezSzBRsF2mMJ8F8hJSHY9rY91rrnrkJzU2&#10;wH2AJ/t763w4pDq6+Nus6gRbi64LC7PdrDqD9gR0sg5fyOCZWye9s1T+WESMOxAl3OFtPt7A+9cy&#10;y4t0mZeT9dV8NinWxXRSztL5JM3KZXmVFmVxt/7mA8yKqhWMcXkvJD9qMCv+juNDN0T1BBWiocbl&#10;NJ9Gjv6YZBq+3yXZCwct2Ym+xvOTE6k8s68kg7RJ5Yjo4jz5OfxQZajB8R+qEnTgqY8icONmjIo7&#10;ymuj2BMIwyigDSiG5wQmrTJfMBqgNWtsP++I4Rh1bySIq8yKwvdyWBTTWQ4Lc27ZnFuIpABVY4dR&#10;nK5c7P+dNmLbwk1RzlLdgiAbEaTilRujOsgY2i/kdHgqfH+fr4PXjwdt8R0AAP//AwBQSwMEFAAG&#10;AAgAAAAhAO5wu2LdAAAACAEAAA8AAABkcnMvZG93bnJldi54bWxMj81ugzAQhO+V+g7WRuqlakwQ&#10;CYRiorZSq17z8wAL3gAKXiPsBPL2dU/tcTSjmW+K3Wx6caPRdZYVrJYRCOLa6o4bBafj50sGwnlk&#10;jb1lUnAnB7vy8aHAXNuJ93Q7+EaEEnY5Kmi9H3IpXd2SQbe0A3HwznY06IMcG6lHnEK56WUcRRtp&#10;sOOw0OJAHy3Vl8PVKDh/T8/r7VR9+VO6Tzbv2KWVvSv1tJjfXkF4mv1fGH7xAzqUgamyV9ZO9Aqy&#10;JAQVxEkKIthJlMUgKgXrVbQFWRby/4HyBwAA//8DAFBLAQItABQABgAIAAAAIQC2gziS/gAAAOEB&#10;AAATAAAAAAAAAAAAAAAAAAAAAABbQ29udGVudF9UeXBlc10ueG1sUEsBAi0AFAAGAAgAAAAhADj9&#10;If/WAAAAlAEAAAsAAAAAAAAAAAAAAAAALwEAAF9yZWxzLy5yZWxzUEsBAi0AFAAGAAgAAAAhAFBw&#10;YU6FAgAAGAUAAA4AAAAAAAAAAAAAAAAALgIAAGRycy9lMm9Eb2MueG1sUEsBAi0AFAAGAAgAAAAh&#10;AO5wu2LdAAAACAEAAA8AAAAAAAAAAAAAAAAA3wQAAGRycy9kb3ducmV2LnhtbFBLBQYAAAAABAAE&#10;APMAAADpBQAAAAA=&#10;" stroked="f">
            <v:textbox>
              <w:txbxContent>
                <w:p w:rsidR="00D52F8C" w:rsidRDefault="00D52F8C" w:rsidP="00204CF3">
                  <w:pPr>
                    <w:jc w:val="center"/>
                  </w:pPr>
                  <w:r w:rsidRPr="0015646A">
                    <w:rPr>
                      <w:noProof/>
                    </w:rPr>
                    <w:drawing>
                      <wp:inline distT="0" distB="0" distL="0" distR="0">
                        <wp:extent cx="1415415" cy="1214755"/>
                        <wp:effectExtent l="0" t="0" r="0" b="444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5415" cy="1214755"/>
                                </a:xfrm>
                                <a:prstGeom prst="rect">
                                  <a:avLst/>
                                </a:prstGeom>
                                <a:noFill/>
                                <a:ln>
                                  <a:noFill/>
                                </a:ln>
                              </pic:spPr>
                            </pic:pic>
                          </a:graphicData>
                        </a:graphic>
                      </wp:inline>
                    </w:drawing>
                  </w:r>
                </w:p>
                <w:p w:rsidR="00D52F8C" w:rsidRDefault="00D52F8C" w:rsidP="00204CF3">
                  <w:pPr>
                    <w:jc w:val="center"/>
                  </w:pPr>
                </w:p>
                <w:p w:rsidR="00D52F8C" w:rsidRDefault="00D52F8C" w:rsidP="00204CF3">
                  <w:pPr>
                    <w:jc w:val="center"/>
                  </w:pPr>
                  <w:r w:rsidRPr="00204CF3">
                    <w:rPr>
                      <w:noProof/>
                    </w:rPr>
                    <w:drawing>
                      <wp:inline distT="0" distB="0" distL="0" distR="0">
                        <wp:extent cx="2325390" cy="1400175"/>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RS485.png"/>
                                <pic:cNvPicPr/>
                              </pic:nvPicPr>
                              <pic:blipFill>
                                <a:blip r:embed="rId30"/>
                                <a:stretch>
                                  <a:fillRect/>
                                </a:stretch>
                              </pic:blipFill>
                              <pic:spPr>
                                <a:xfrm>
                                  <a:off x="0" y="0"/>
                                  <a:ext cx="2352431" cy="1416457"/>
                                </a:xfrm>
                                <a:prstGeom prst="rect">
                                  <a:avLst/>
                                </a:prstGeom>
                              </pic:spPr>
                            </pic:pic>
                          </a:graphicData>
                        </a:graphic>
                      </wp:inline>
                    </w:drawing>
                  </w:r>
                </w:p>
              </w:txbxContent>
            </v:textbox>
            <w10:wrap type="tight"/>
          </v:shape>
        </w:pict>
      </w:r>
    </w:p>
    <w:p w:rsidR="00810B09" w:rsidRDefault="00810B09">
      <w:pPr>
        <w:spacing w:line="360" w:lineRule="auto"/>
        <w:ind w:firstLine="709"/>
        <w:jc w:val="both"/>
        <w:rPr>
          <w:sz w:val="24"/>
          <w:szCs w:val="24"/>
          <w:shd w:val="solid" w:color="FFFF00" w:fill="FFFF00"/>
        </w:rPr>
      </w:pPr>
    </w:p>
    <w:p w:rsidR="0015646A" w:rsidRDefault="0015646A">
      <w:pPr>
        <w:spacing w:line="360" w:lineRule="auto"/>
        <w:ind w:firstLine="709"/>
        <w:jc w:val="both"/>
        <w:rPr>
          <w:sz w:val="24"/>
          <w:szCs w:val="24"/>
          <w:shd w:val="solid" w:color="FFFF00" w:fill="FFFF00"/>
        </w:rPr>
      </w:pPr>
    </w:p>
    <w:p w:rsidR="0015646A" w:rsidRPr="0024075C" w:rsidRDefault="0015646A">
      <w:pPr>
        <w:spacing w:line="360" w:lineRule="auto"/>
        <w:ind w:firstLine="709"/>
        <w:jc w:val="both"/>
        <w:rPr>
          <w:sz w:val="24"/>
          <w:szCs w:val="24"/>
          <w:shd w:val="solid" w:color="FFFF00" w:fill="FFFF00"/>
        </w:rPr>
      </w:pPr>
    </w:p>
    <w:p w:rsidR="0088595A" w:rsidRDefault="00D52F8C" w:rsidP="0088595A">
      <w:pPr>
        <w:keepNext/>
        <w:spacing w:line="240" w:lineRule="auto"/>
        <w:jc w:val="center"/>
      </w:pPr>
      <w:r>
        <w:rPr>
          <w:noProof/>
          <w:sz w:val="24"/>
          <w:szCs w:val="24"/>
        </w:rPr>
        <w:pict>
          <v:shape id="Text Box 4" o:spid="_x0000_s1028" type="#_x0000_t202" style="position:absolute;left:0;text-align:left;margin-left:-391.65pt;margin-top:172.65pt;width:351.15pt;height:33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46 0 -46 21551 21600 21551 21600 0 -4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MPrhQIAABcFAAAOAAAAZHJzL2Uyb0RvYy54bWysVNuO2yAQfa/Uf0C8J76UZGNrndVemqrS&#10;9iLt9gMI4BgVgwskdlr13zvgJJvtRaqq+gEzzHDmdobLq6FVaCesk0ZXOJumGAnNDJd6U+FPj6vJ&#10;AiPnqeZUGS0qvBcOXy1fvrjsu1LkpjGKC4sARLuy7yrceN+VSeJYI1rqpqYTGpS1sS31INpNwi3t&#10;Ab1VSZ6m86Q3lnfWMOEcnN6NSryM+HUtmP9Q1054pCoMsfm42riuw5osL2m5sbRrJDuEQf8hipZK&#10;DU5PUHfUU7S18heoVjJrnKn9lJk2MXUtmYg5QDZZ+lM2Dw3tRMwFiuO6U5nc/4Nl73cfLZK8wgQj&#10;TVto0aMYPLoxAyKhOn3nSjB66MDMD3AMXY6Zuu7esM8OaXPbUL0R19aavhGUQ3RZuJmcXR1xXABZ&#10;9+8MBzd0600EGmrbhtJBMRCgQ5f2p86EUBgcEjIr5ukMIwY6kr9azPNZ9EHL4/XOOv9GmBaFTYUt&#10;tD7C09298yEcWh5NgjdnlOQrqVQU7GZ9qyzaUaDJKn4H9GdmSgdjbcK1EXE8gSjBR9CFeGPbvxVZ&#10;TtKbvJis5ouLCVmR2aS4SBeTNCtuIBVSkLvV9xBgRspGci70vdTiSMGM/F2LD8MwkieSEPUVLmZQ&#10;nZjXH5NM4/e7JFvpYSKVbCu8OBnRMnT2teaQNi09lWrcJ8/Dj1WGGhz/sSqRB6H1Iwn8sB4i4fLg&#10;PXBkbfgeiGENtA26D68JbBpjv2LUw2RW2H3ZUiswUm81kKvICAmjHAUyu8hBsOea9bmGagZQFfYY&#10;jdtbP47/trNy04Cnkc7aXAMhaxmp8hTVgcYwfTGnw0sRxvtcjlZP79nyBwAAAP//AwBQSwMEFAAG&#10;AAgAAAAhAAXAuTThAAAADQEAAA8AAABkcnMvZG93bnJldi54bWxMj8FugzAMhu+T9g6RJ+0y0UBp&#10;C6WEapu0add2fQADLqCRBJG00Lefd1pvtvzp9/fn+1n34kqj66xREC1CEGQqW3emUXD6/ghSEM6j&#10;qbG3hhTcyMG+eHzIMavtZA50PfpGcIhxGSpovR8yKV3Vkka3sAMZvp3tqNHzOjayHnHicN3LZRhu&#10;pMbO8IcWB3pvqfo5XrSC89f0st5O5ac/JYfV5g27pLQ3pZ6f5tcdCE+z/4fhT5/VoWCn0l5M7USv&#10;IEjSOGZWQbxa88BIkEZcr2Q2jJYpyCKX9y2KXwAAAP//AwBQSwECLQAUAAYACAAAACEAtoM4kv4A&#10;AADhAQAAEwAAAAAAAAAAAAAAAAAAAAAAW0NvbnRlbnRfVHlwZXNdLnhtbFBLAQItABQABgAIAAAA&#10;IQA4/SH/1gAAAJQBAAALAAAAAAAAAAAAAAAAAC8BAABfcmVscy8ucmVsc1BLAQItABQABgAIAAAA&#10;IQD0FMPrhQIAABcFAAAOAAAAAAAAAAAAAAAAAC4CAABkcnMvZTJvRG9jLnhtbFBLAQItABQABgAI&#10;AAAAIQAFwLk04QAAAA0BAAAPAAAAAAAAAAAAAAAAAN8EAABkcnMvZG93bnJldi54bWxQSwUGAAAA&#10;AAQABADzAAAA7QUAAAAA&#10;" stroked="f">
            <v:textbox>
              <w:txbxContent>
                <w:p w:rsidR="00D52F8C" w:rsidRDefault="00D52F8C" w:rsidP="0088595A">
                  <w:pPr>
                    <w:keepNext/>
                    <w:jc w:val="center"/>
                  </w:pPr>
                  <w:r w:rsidRPr="00204CF3">
                    <w:rPr>
                      <w:noProof/>
                    </w:rPr>
                    <w:drawing>
                      <wp:inline distT="0" distB="0" distL="0" distR="0">
                        <wp:extent cx="3562589" cy="3362325"/>
                        <wp:effectExtent l="19050" t="0" r="0" b="0"/>
                        <wp:docPr id="67" name="Imagem 12" descr="pcbA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ADC.png"/>
                                <pic:cNvPicPr/>
                              </pic:nvPicPr>
                              <pic:blipFill>
                                <a:blip r:embed="rId31"/>
                                <a:stretch>
                                  <a:fillRect/>
                                </a:stretch>
                              </pic:blipFill>
                              <pic:spPr>
                                <a:xfrm>
                                  <a:off x="0" y="0"/>
                                  <a:ext cx="3570406" cy="3369702"/>
                                </a:xfrm>
                                <a:prstGeom prst="rect">
                                  <a:avLst/>
                                </a:prstGeom>
                              </pic:spPr>
                            </pic:pic>
                          </a:graphicData>
                        </a:graphic>
                      </wp:inline>
                    </w:drawing>
                  </w:r>
                </w:p>
                <w:p w:rsidR="00D52F8C" w:rsidRPr="009B5329" w:rsidRDefault="00D52F8C" w:rsidP="00102C3A">
                  <w:pPr>
                    <w:pStyle w:val="Legenda"/>
                  </w:pPr>
                  <w:bookmarkStart w:id="61" w:name="_Toc341023830"/>
                  <w:bookmarkStart w:id="62" w:name="_Toc341302238"/>
                  <w:bookmarkStart w:id="63" w:name="_Toc341307185"/>
                  <w:r w:rsidRPr="009B5329">
                    <w:t xml:space="preserve">Figura </w:t>
                  </w:r>
                  <w:fldSimple w:instr=" SEQ Figura \* ARABIC ">
                    <w:r>
                      <w:rPr>
                        <w:noProof/>
                      </w:rPr>
                      <w:t>10</w:t>
                    </w:r>
                  </w:fldSimple>
                  <w:r w:rsidRPr="009B5329">
                    <w:t xml:space="preserve"> - Placas desenvolvidas no primeiro protótipo</w:t>
                  </w:r>
                  <w:bookmarkEnd w:id="61"/>
                  <w:bookmarkEnd w:id="62"/>
                  <w:bookmarkEnd w:id="63"/>
                </w:p>
              </w:txbxContent>
            </v:textbox>
            <w10:wrap type="tight"/>
          </v:shape>
        </w:pict>
      </w:r>
      <w:r w:rsidR="00623DD8" w:rsidRPr="0024075C">
        <w:rPr>
          <w:sz w:val="24"/>
          <w:szCs w:val="24"/>
        </w:rPr>
        <w:br w:type="page"/>
      </w:r>
      <w:r w:rsidR="00A65BCE">
        <w:rPr>
          <w:noProof/>
          <w:sz w:val="24"/>
          <w:szCs w:val="24"/>
        </w:rPr>
        <w:lastRenderedPageBreak/>
        <w:drawing>
          <wp:inline distT="0" distB="0" distL="0" distR="0">
            <wp:extent cx="4743022" cy="3557392"/>
            <wp:effectExtent l="0" t="0" r="0" b="0"/>
            <wp:docPr id="19" name="Imagem 18" descr="SS850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850603.JPG"/>
                    <pic:cNvPicPr/>
                  </pic:nvPicPr>
                  <pic:blipFill>
                    <a:blip r:embed="rId32" cstate="print"/>
                    <a:stretch>
                      <a:fillRect/>
                    </a:stretch>
                  </pic:blipFill>
                  <pic:spPr>
                    <a:xfrm>
                      <a:off x="0" y="0"/>
                      <a:ext cx="4749566" cy="3562300"/>
                    </a:xfrm>
                    <a:prstGeom prst="rect">
                      <a:avLst/>
                    </a:prstGeom>
                  </pic:spPr>
                </pic:pic>
              </a:graphicData>
            </a:graphic>
          </wp:inline>
        </w:drawing>
      </w:r>
    </w:p>
    <w:p w:rsidR="00204CF3" w:rsidRPr="009B5329" w:rsidRDefault="0088595A" w:rsidP="00102C3A">
      <w:pPr>
        <w:pStyle w:val="Legenda"/>
      </w:pPr>
      <w:bookmarkStart w:id="64" w:name="_Toc341307186"/>
      <w:r w:rsidRPr="009B5329">
        <w:t xml:space="preserve">Figura </w:t>
      </w:r>
      <w:r w:rsidR="00906C93">
        <w:fldChar w:fldCharType="begin"/>
      </w:r>
      <w:r w:rsidR="00E2370A">
        <w:instrText xml:space="preserve"> SEQ Figura \* ARABIC </w:instrText>
      </w:r>
      <w:r w:rsidR="00906C93">
        <w:fldChar w:fldCharType="separate"/>
      </w:r>
      <w:r w:rsidR="00681872">
        <w:rPr>
          <w:noProof/>
        </w:rPr>
        <w:t>11</w:t>
      </w:r>
      <w:r w:rsidR="00906C93">
        <w:rPr>
          <w:noProof/>
        </w:rPr>
        <w:fldChar w:fldCharType="end"/>
      </w:r>
      <w:r w:rsidRPr="009B5329">
        <w:t xml:space="preserve"> - Primeiro Protótipo</w:t>
      </w:r>
      <w:bookmarkEnd w:id="64"/>
    </w:p>
    <w:p w:rsidR="00AF2B79" w:rsidRDefault="00AF2B79" w:rsidP="00506402">
      <w:pPr>
        <w:spacing w:line="360" w:lineRule="auto"/>
        <w:ind w:firstLine="709"/>
        <w:jc w:val="both"/>
        <w:rPr>
          <w:sz w:val="24"/>
          <w:szCs w:val="24"/>
        </w:rPr>
      </w:pPr>
    </w:p>
    <w:p w:rsidR="00506402" w:rsidRPr="00506402" w:rsidRDefault="00506402" w:rsidP="00506402">
      <w:pPr>
        <w:spacing w:line="360" w:lineRule="auto"/>
        <w:ind w:firstLine="709"/>
        <w:jc w:val="both"/>
        <w:rPr>
          <w:sz w:val="24"/>
          <w:szCs w:val="24"/>
        </w:rPr>
      </w:pPr>
      <w:r w:rsidRPr="00506402">
        <w:rPr>
          <w:sz w:val="24"/>
          <w:szCs w:val="24"/>
        </w:rPr>
        <w:t xml:space="preserve">O core do sistema </w:t>
      </w:r>
      <w:r w:rsidR="00301757">
        <w:rPr>
          <w:sz w:val="24"/>
          <w:szCs w:val="24"/>
        </w:rPr>
        <w:t>foi</w:t>
      </w:r>
      <w:r w:rsidRPr="00506402">
        <w:rPr>
          <w:sz w:val="24"/>
          <w:szCs w:val="24"/>
        </w:rPr>
        <w:t xml:space="preserve"> desenvolvido a partir da linguagem de programação Python, uma linguagem bastante versátil e que é usada pelo framework web </w:t>
      </w:r>
      <w:proofErr w:type="spellStart"/>
      <w:r w:rsidRPr="00506402">
        <w:rPr>
          <w:sz w:val="24"/>
          <w:szCs w:val="24"/>
        </w:rPr>
        <w:t>Django</w:t>
      </w:r>
      <w:proofErr w:type="spellEnd"/>
      <w:r w:rsidRPr="00506402">
        <w:rPr>
          <w:sz w:val="24"/>
          <w:szCs w:val="24"/>
        </w:rPr>
        <w:t xml:space="preserve">, também usado na </w:t>
      </w:r>
      <w:proofErr w:type="gramStart"/>
      <w:r w:rsidRPr="00506402">
        <w:rPr>
          <w:sz w:val="24"/>
          <w:szCs w:val="24"/>
        </w:rPr>
        <w:t>implementação</w:t>
      </w:r>
      <w:proofErr w:type="gramEnd"/>
      <w:r w:rsidRPr="00506402">
        <w:rPr>
          <w:sz w:val="24"/>
          <w:szCs w:val="24"/>
        </w:rPr>
        <w:t xml:space="preserve"> do SI. Com o </w:t>
      </w:r>
      <w:proofErr w:type="spellStart"/>
      <w:r w:rsidRPr="00506402">
        <w:rPr>
          <w:sz w:val="24"/>
          <w:szCs w:val="24"/>
        </w:rPr>
        <w:t>Django</w:t>
      </w:r>
      <w:proofErr w:type="spellEnd"/>
      <w:r w:rsidRPr="00506402">
        <w:rPr>
          <w:sz w:val="24"/>
          <w:szCs w:val="24"/>
        </w:rPr>
        <w:t xml:space="preserve"> rodando no servidor, podemos usar as classes criadas em Python através do acesso às tabelas do banco de dados </w:t>
      </w:r>
      <w:proofErr w:type="gramStart"/>
      <w:r w:rsidRPr="00506402">
        <w:rPr>
          <w:sz w:val="24"/>
          <w:szCs w:val="24"/>
        </w:rPr>
        <w:t>MySQL</w:t>
      </w:r>
      <w:proofErr w:type="gramEnd"/>
      <w:r w:rsidRPr="00506402">
        <w:rPr>
          <w:sz w:val="24"/>
          <w:szCs w:val="24"/>
        </w:rPr>
        <w:t xml:space="preserve">, e também podemos utilizar suas funções e dados que serão mostrados para o usuário. Essa parte do sistema é comumente chamada de </w:t>
      </w:r>
      <w:proofErr w:type="gramStart"/>
      <w:r w:rsidRPr="00506402">
        <w:rPr>
          <w:sz w:val="24"/>
          <w:szCs w:val="24"/>
        </w:rPr>
        <w:t>server</w:t>
      </w:r>
      <w:proofErr w:type="gramEnd"/>
      <w:r w:rsidRPr="00506402">
        <w:rPr>
          <w:sz w:val="24"/>
          <w:szCs w:val="24"/>
        </w:rPr>
        <w:t>-</w:t>
      </w:r>
      <w:proofErr w:type="spellStart"/>
      <w:r w:rsidRPr="00506402">
        <w:rPr>
          <w:sz w:val="24"/>
          <w:szCs w:val="24"/>
        </w:rPr>
        <w:t>side</w:t>
      </w:r>
      <w:proofErr w:type="spellEnd"/>
      <w:r w:rsidRPr="00506402">
        <w:rPr>
          <w:sz w:val="24"/>
          <w:szCs w:val="24"/>
        </w:rPr>
        <w:t>.</w:t>
      </w:r>
    </w:p>
    <w:p w:rsidR="00506402" w:rsidRDefault="00506402" w:rsidP="00506402">
      <w:pPr>
        <w:spacing w:line="360" w:lineRule="auto"/>
        <w:ind w:firstLine="709"/>
        <w:jc w:val="both"/>
        <w:rPr>
          <w:sz w:val="24"/>
          <w:szCs w:val="24"/>
        </w:rPr>
      </w:pPr>
      <w:r w:rsidRPr="00506402">
        <w:rPr>
          <w:sz w:val="24"/>
          <w:szCs w:val="24"/>
        </w:rPr>
        <w:t>Para o usuário poder usar o s</w:t>
      </w:r>
      <w:r w:rsidR="00301757">
        <w:rPr>
          <w:sz w:val="24"/>
          <w:szCs w:val="24"/>
        </w:rPr>
        <w:t>istema temos as páginas web</w:t>
      </w:r>
      <w:r w:rsidRPr="00506402">
        <w:rPr>
          <w:sz w:val="24"/>
          <w:szCs w:val="24"/>
        </w:rPr>
        <w:t xml:space="preserve"> </w:t>
      </w:r>
      <w:r w:rsidR="00301757">
        <w:rPr>
          <w:sz w:val="24"/>
          <w:szCs w:val="24"/>
        </w:rPr>
        <w:t>foram</w:t>
      </w:r>
      <w:r w:rsidRPr="00506402">
        <w:rPr>
          <w:sz w:val="24"/>
          <w:szCs w:val="24"/>
        </w:rPr>
        <w:t xml:space="preserve"> criadas em HTML em meio </w:t>
      </w:r>
      <w:proofErr w:type="gramStart"/>
      <w:r w:rsidRPr="00506402">
        <w:rPr>
          <w:sz w:val="24"/>
          <w:szCs w:val="24"/>
        </w:rPr>
        <w:t>à</w:t>
      </w:r>
      <w:proofErr w:type="gramEnd"/>
      <w:r w:rsidRPr="00506402">
        <w:rPr>
          <w:sz w:val="24"/>
          <w:szCs w:val="24"/>
        </w:rPr>
        <w:t xml:space="preserve"> códigos </w:t>
      </w:r>
      <w:proofErr w:type="spellStart"/>
      <w:r w:rsidRPr="00506402">
        <w:rPr>
          <w:sz w:val="24"/>
          <w:szCs w:val="24"/>
        </w:rPr>
        <w:t>Django</w:t>
      </w:r>
      <w:proofErr w:type="spellEnd"/>
      <w:r w:rsidRPr="00506402">
        <w:rPr>
          <w:sz w:val="24"/>
          <w:szCs w:val="24"/>
        </w:rPr>
        <w:t xml:space="preserve"> e são basicamente estruturadas a partir de classes CSS, para termos um layout </w:t>
      </w:r>
      <w:r>
        <w:rPr>
          <w:sz w:val="24"/>
          <w:szCs w:val="24"/>
        </w:rPr>
        <w:t>apresentável</w:t>
      </w:r>
      <w:r w:rsidRPr="00506402">
        <w:rPr>
          <w:sz w:val="24"/>
          <w:szCs w:val="24"/>
        </w:rPr>
        <w:t xml:space="preserve"> e bem</w:t>
      </w:r>
      <w:r>
        <w:rPr>
          <w:sz w:val="24"/>
          <w:szCs w:val="24"/>
        </w:rPr>
        <w:t xml:space="preserve"> definido para qualquer browser</w:t>
      </w:r>
      <w:r w:rsidRPr="00506402">
        <w:rPr>
          <w:sz w:val="24"/>
          <w:szCs w:val="24"/>
        </w:rPr>
        <w:t xml:space="preserve"> e mecanizadas a partir de códigos </w:t>
      </w:r>
      <w:proofErr w:type="spellStart"/>
      <w:r w:rsidRPr="00506402">
        <w:rPr>
          <w:sz w:val="24"/>
          <w:szCs w:val="24"/>
        </w:rPr>
        <w:t>javascript</w:t>
      </w:r>
      <w:proofErr w:type="spellEnd"/>
      <w:r w:rsidRPr="00506402">
        <w:rPr>
          <w:sz w:val="24"/>
          <w:szCs w:val="24"/>
        </w:rPr>
        <w:t>, que permitem a dinamização do conteúdo apresentado. Essas páginas permitem a interação do usuário com o core do sistema. Nelas o usuário chama funções do Server-</w:t>
      </w:r>
      <w:proofErr w:type="spellStart"/>
      <w:r w:rsidRPr="00506402">
        <w:rPr>
          <w:sz w:val="24"/>
          <w:szCs w:val="24"/>
        </w:rPr>
        <w:t>side</w:t>
      </w:r>
      <w:proofErr w:type="spellEnd"/>
      <w:r w:rsidRPr="00506402">
        <w:rPr>
          <w:sz w:val="24"/>
          <w:szCs w:val="24"/>
        </w:rPr>
        <w:t xml:space="preserve"> para acessar e modificar o banco de dados, facilitando o uso do sistema para o usuário. Parte comumente chamada de </w:t>
      </w:r>
      <w:proofErr w:type="spellStart"/>
      <w:r w:rsidRPr="00506402">
        <w:rPr>
          <w:sz w:val="24"/>
          <w:szCs w:val="24"/>
        </w:rPr>
        <w:t>client-side</w:t>
      </w:r>
      <w:proofErr w:type="spellEnd"/>
      <w:r w:rsidRPr="00506402">
        <w:rPr>
          <w:sz w:val="24"/>
          <w:szCs w:val="24"/>
        </w:rPr>
        <w:t>.</w:t>
      </w:r>
    </w:p>
    <w:p w:rsidR="008247AB" w:rsidRDefault="008247AB" w:rsidP="00506402">
      <w:pPr>
        <w:spacing w:line="360" w:lineRule="auto"/>
        <w:ind w:firstLine="709"/>
        <w:jc w:val="both"/>
        <w:rPr>
          <w:sz w:val="24"/>
          <w:szCs w:val="24"/>
        </w:rPr>
      </w:pPr>
      <w:r>
        <w:rPr>
          <w:sz w:val="24"/>
          <w:szCs w:val="24"/>
        </w:rPr>
        <w:t xml:space="preserve">Isso é programado com base em um modelo muito utilizado no mercado, o </w:t>
      </w:r>
      <w:proofErr w:type="spellStart"/>
      <w:r>
        <w:rPr>
          <w:sz w:val="24"/>
          <w:szCs w:val="24"/>
        </w:rPr>
        <w:t>Model</w:t>
      </w:r>
      <w:proofErr w:type="spellEnd"/>
      <w:r>
        <w:rPr>
          <w:sz w:val="24"/>
          <w:szCs w:val="24"/>
        </w:rPr>
        <w:t xml:space="preserve"> </w:t>
      </w:r>
      <w:proofErr w:type="spellStart"/>
      <w:r>
        <w:rPr>
          <w:sz w:val="24"/>
          <w:szCs w:val="24"/>
        </w:rPr>
        <w:t>View</w:t>
      </w:r>
      <w:proofErr w:type="spellEnd"/>
      <w:r>
        <w:rPr>
          <w:sz w:val="24"/>
          <w:szCs w:val="24"/>
        </w:rPr>
        <w:t xml:space="preserve"> </w:t>
      </w:r>
      <w:proofErr w:type="spellStart"/>
      <w:r>
        <w:rPr>
          <w:sz w:val="24"/>
          <w:szCs w:val="24"/>
        </w:rPr>
        <w:t>Controller</w:t>
      </w:r>
      <w:proofErr w:type="spellEnd"/>
      <w:r>
        <w:rPr>
          <w:sz w:val="24"/>
          <w:szCs w:val="24"/>
        </w:rPr>
        <w:t xml:space="preserve"> (MV</w:t>
      </w:r>
      <w:r w:rsidR="00BE3D39">
        <w:rPr>
          <w:sz w:val="24"/>
          <w:szCs w:val="24"/>
        </w:rPr>
        <w:t>C</w:t>
      </w:r>
      <w:r>
        <w:rPr>
          <w:sz w:val="24"/>
          <w:szCs w:val="24"/>
        </w:rPr>
        <w:t xml:space="preserve">). Nesse modelo separamos o código em três categorias: </w:t>
      </w:r>
      <w:proofErr w:type="spellStart"/>
      <w:r>
        <w:rPr>
          <w:sz w:val="24"/>
          <w:szCs w:val="24"/>
        </w:rPr>
        <w:t>Model</w:t>
      </w:r>
      <w:proofErr w:type="spellEnd"/>
      <w:r>
        <w:rPr>
          <w:sz w:val="24"/>
          <w:szCs w:val="24"/>
        </w:rPr>
        <w:t xml:space="preserve">: código que </w:t>
      </w:r>
      <w:proofErr w:type="gramStart"/>
      <w:r>
        <w:rPr>
          <w:sz w:val="24"/>
          <w:szCs w:val="24"/>
        </w:rPr>
        <w:t>implementa</w:t>
      </w:r>
      <w:proofErr w:type="gramEnd"/>
      <w:r>
        <w:rPr>
          <w:sz w:val="24"/>
          <w:szCs w:val="24"/>
        </w:rPr>
        <w:t xml:space="preserve"> as classes do sistema e como o banco de </w:t>
      </w:r>
      <w:r>
        <w:rPr>
          <w:sz w:val="24"/>
          <w:szCs w:val="24"/>
        </w:rPr>
        <w:lastRenderedPageBreak/>
        <w:t xml:space="preserve">dados será organizado; </w:t>
      </w:r>
      <w:proofErr w:type="spellStart"/>
      <w:r>
        <w:rPr>
          <w:sz w:val="24"/>
          <w:szCs w:val="24"/>
        </w:rPr>
        <w:t>View</w:t>
      </w:r>
      <w:proofErr w:type="spellEnd"/>
      <w:r>
        <w:rPr>
          <w:sz w:val="24"/>
          <w:szCs w:val="24"/>
        </w:rPr>
        <w:t xml:space="preserve">: código que implementa o que o usuário vê na tela; </w:t>
      </w:r>
      <w:proofErr w:type="spellStart"/>
      <w:r>
        <w:rPr>
          <w:sz w:val="24"/>
          <w:szCs w:val="24"/>
        </w:rPr>
        <w:t>Controller</w:t>
      </w:r>
      <w:proofErr w:type="spellEnd"/>
      <w:r>
        <w:rPr>
          <w:sz w:val="24"/>
          <w:szCs w:val="24"/>
        </w:rPr>
        <w:t xml:space="preserve">: código que implementa as funções de obtenção, tratamento e retorno dos dados para as demais partes. </w:t>
      </w:r>
      <w:r w:rsidR="00AC3DBC">
        <w:rPr>
          <w:sz w:val="24"/>
          <w:szCs w:val="24"/>
        </w:rPr>
        <w:t xml:space="preserve">Isso pode ser </w:t>
      </w:r>
      <w:proofErr w:type="gramStart"/>
      <w:r w:rsidR="00AC3DBC">
        <w:rPr>
          <w:sz w:val="24"/>
          <w:szCs w:val="24"/>
        </w:rPr>
        <w:t>melhor</w:t>
      </w:r>
      <w:proofErr w:type="gramEnd"/>
      <w:r w:rsidR="00AC3DBC">
        <w:rPr>
          <w:sz w:val="24"/>
          <w:szCs w:val="24"/>
        </w:rPr>
        <w:t xml:space="preserve"> entendido através da figura 12.</w:t>
      </w:r>
    </w:p>
    <w:p w:rsidR="00AC3DBC" w:rsidRDefault="00AC3DBC" w:rsidP="00AC3DBC">
      <w:pPr>
        <w:spacing w:line="360" w:lineRule="auto"/>
        <w:rPr>
          <w:sz w:val="24"/>
          <w:szCs w:val="24"/>
        </w:rPr>
      </w:pPr>
    </w:p>
    <w:p w:rsidR="00AC3DBC" w:rsidRDefault="00AC3DBC" w:rsidP="00AC3DBC">
      <w:pPr>
        <w:keepNext/>
        <w:spacing w:line="360" w:lineRule="auto"/>
        <w:jc w:val="center"/>
      </w:pPr>
      <w:r>
        <w:rPr>
          <w:noProof/>
          <w:sz w:val="24"/>
          <w:szCs w:val="24"/>
        </w:rPr>
        <w:drawing>
          <wp:inline distT="0" distB="0" distL="0" distR="0">
            <wp:extent cx="5298908" cy="2399527"/>
            <wp:effectExtent l="19050" t="0" r="0" b="0"/>
            <wp:docPr id="2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308201" cy="2403735"/>
                    </a:xfrm>
                    <a:prstGeom prst="rect">
                      <a:avLst/>
                    </a:prstGeom>
                    <a:noFill/>
                  </pic:spPr>
                </pic:pic>
              </a:graphicData>
            </a:graphic>
          </wp:inline>
        </w:drawing>
      </w:r>
    </w:p>
    <w:p w:rsidR="00AC3DBC" w:rsidRDefault="00AC3DBC" w:rsidP="00AC3DBC">
      <w:pPr>
        <w:pStyle w:val="Legenda"/>
      </w:pPr>
      <w:bookmarkStart w:id="65" w:name="_Toc341307187"/>
      <w:r>
        <w:t xml:space="preserve">Figura </w:t>
      </w:r>
      <w:r w:rsidR="00906C93">
        <w:fldChar w:fldCharType="begin"/>
      </w:r>
      <w:r w:rsidR="007C1405">
        <w:instrText xml:space="preserve"> SEQ Figura \* ARABIC </w:instrText>
      </w:r>
      <w:r w:rsidR="00906C93">
        <w:fldChar w:fldCharType="separate"/>
      </w:r>
      <w:r w:rsidR="00681872">
        <w:rPr>
          <w:noProof/>
        </w:rPr>
        <w:t>12</w:t>
      </w:r>
      <w:r w:rsidR="00906C93">
        <w:rPr>
          <w:noProof/>
        </w:rPr>
        <w:fldChar w:fldCharType="end"/>
      </w:r>
      <w:r>
        <w:t xml:space="preserve"> – Funcionamento MV</w:t>
      </w:r>
      <w:bookmarkEnd w:id="65"/>
      <w:r w:rsidR="00BE3D39">
        <w:t>C</w:t>
      </w:r>
    </w:p>
    <w:p w:rsidR="00AC3DBC" w:rsidRPr="00AC3DBC" w:rsidRDefault="00AC3DBC" w:rsidP="00AC3DBC">
      <w:pPr>
        <w:rPr>
          <w:lang w:eastAsia="en-US"/>
        </w:rPr>
      </w:pPr>
    </w:p>
    <w:p w:rsidR="001963E4" w:rsidRDefault="00506402" w:rsidP="00FC0D2F">
      <w:pPr>
        <w:spacing w:line="360" w:lineRule="auto"/>
        <w:ind w:firstLine="709"/>
        <w:jc w:val="both"/>
        <w:rPr>
          <w:sz w:val="24"/>
          <w:szCs w:val="24"/>
        </w:rPr>
      </w:pPr>
      <w:r w:rsidRPr="00506402">
        <w:rPr>
          <w:sz w:val="24"/>
          <w:szCs w:val="24"/>
        </w:rPr>
        <w:t xml:space="preserve">No protótipo do projeto </w:t>
      </w:r>
      <w:r w:rsidR="00761EE5">
        <w:rPr>
          <w:sz w:val="24"/>
          <w:szCs w:val="24"/>
        </w:rPr>
        <w:t>foi utilizado</w:t>
      </w:r>
      <w:r w:rsidRPr="00506402">
        <w:rPr>
          <w:sz w:val="24"/>
          <w:szCs w:val="24"/>
        </w:rPr>
        <w:t xml:space="preserve"> o software já em sua versão final. Caso surjam novas </w:t>
      </w:r>
      <w:r w:rsidR="00761EE5" w:rsidRPr="00506402">
        <w:rPr>
          <w:sz w:val="24"/>
          <w:szCs w:val="24"/>
        </w:rPr>
        <w:t>ideias</w:t>
      </w:r>
      <w:r w:rsidRPr="00506402">
        <w:rPr>
          <w:sz w:val="24"/>
          <w:szCs w:val="24"/>
        </w:rPr>
        <w:t xml:space="preserve"> e upgrades para o SI, os mesmo só serão implementados se o projeto sair de protótipo e </w:t>
      </w:r>
      <w:proofErr w:type="gramStart"/>
      <w:r w:rsidRPr="00506402">
        <w:rPr>
          <w:sz w:val="24"/>
          <w:szCs w:val="24"/>
        </w:rPr>
        <w:t>ir</w:t>
      </w:r>
      <w:proofErr w:type="gramEnd"/>
      <w:r w:rsidRPr="00506402">
        <w:rPr>
          <w:sz w:val="24"/>
          <w:szCs w:val="24"/>
        </w:rPr>
        <w:t xml:space="preserve"> para a fase </w:t>
      </w:r>
      <w:r w:rsidR="00761EE5">
        <w:rPr>
          <w:sz w:val="24"/>
          <w:szCs w:val="24"/>
        </w:rPr>
        <w:t>comercial</w:t>
      </w:r>
      <w:r w:rsidRPr="00506402">
        <w:rPr>
          <w:sz w:val="24"/>
          <w:szCs w:val="24"/>
        </w:rPr>
        <w:t>.</w:t>
      </w:r>
    </w:p>
    <w:p w:rsidR="005A69CA" w:rsidRDefault="005A69CA" w:rsidP="00FC0D2F">
      <w:pPr>
        <w:spacing w:line="360" w:lineRule="auto"/>
        <w:ind w:firstLine="709"/>
        <w:jc w:val="both"/>
        <w:rPr>
          <w:sz w:val="24"/>
          <w:szCs w:val="24"/>
        </w:rPr>
      </w:pPr>
    </w:p>
    <w:p w:rsidR="003B5A5A" w:rsidRPr="0024075C" w:rsidRDefault="009B5329" w:rsidP="0077272E">
      <w:pPr>
        <w:pStyle w:val="Ttulo1"/>
        <w:spacing w:before="0" w:after="0" w:line="360" w:lineRule="auto"/>
        <w:ind w:firstLine="709"/>
        <w:jc w:val="both"/>
        <w:rPr>
          <w:sz w:val="24"/>
          <w:szCs w:val="24"/>
        </w:rPr>
      </w:pPr>
      <w:bookmarkStart w:id="66" w:name="_Toc341054718"/>
      <w:r>
        <w:rPr>
          <w:sz w:val="24"/>
          <w:szCs w:val="24"/>
        </w:rPr>
        <w:t>5</w:t>
      </w:r>
      <w:r w:rsidR="003B5A5A" w:rsidRPr="0024075C">
        <w:rPr>
          <w:sz w:val="24"/>
          <w:szCs w:val="24"/>
        </w:rPr>
        <w:t xml:space="preserve"> - </w:t>
      </w:r>
      <w:r w:rsidR="00710565" w:rsidRPr="00710565">
        <w:rPr>
          <w:sz w:val="24"/>
          <w:szCs w:val="24"/>
        </w:rPr>
        <w:t>Atividades realizadas</w:t>
      </w:r>
      <w:bookmarkEnd w:id="66"/>
    </w:p>
    <w:p w:rsidR="005E5FF2" w:rsidRDefault="00301757" w:rsidP="00913B66">
      <w:pPr>
        <w:spacing w:line="360" w:lineRule="auto"/>
        <w:ind w:firstLine="709"/>
        <w:jc w:val="both"/>
        <w:rPr>
          <w:sz w:val="24"/>
          <w:szCs w:val="24"/>
        </w:rPr>
      </w:pPr>
      <w:r>
        <w:rPr>
          <w:sz w:val="24"/>
          <w:szCs w:val="24"/>
        </w:rPr>
        <w:t xml:space="preserve">Com exceção das atividades que o grupo optou por retirar do projeto por diversos motivos já citados anteriormente, como a integração com o controlador de bateria e os dispositivos de irrigação, </w:t>
      </w:r>
      <w:proofErr w:type="gramStart"/>
      <w:r>
        <w:rPr>
          <w:sz w:val="24"/>
          <w:szCs w:val="24"/>
        </w:rPr>
        <w:t>todas</w:t>
      </w:r>
      <w:proofErr w:type="gramEnd"/>
      <w:r>
        <w:rPr>
          <w:sz w:val="24"/>
          <w:szCs w:val="24"/>
        </w:rPr>
        <w:t xml:space="preserve"> atividades foram realizadas conforme planejado, cada qual contribuindo para obtenção de resultados que levaram ao sucesso do trabalho.</w:t>
      </w:r>
    </w:p>
    <w:p w:rsidR="00CF5A4F" w:rsidRDefault="00CF5A4F">
      <w:pPr>
        <w:spacing w:line="240" w:lineRule="auto"/>
        <w:rPr>
          <w:b/>
          <w:bCs/>
          <w:sz w:val="24"/>
          <w:szCs w:val="24"/>
        </w:rPr>
      </w:pPr>
    </w:p>
    <w:p w:rsidR="00710565" w:rsidRDefault="009B5329" w:rsidP="00710565">
      <w:pPr>
        <w:pStyle w:val="Ttulo1"/>
        <w:spacing w:before="0" w:after="0" w:line="360" w:lineRule="auto"/>
        <w:ind w:firstLine="709"/>
        <w:jc w:val="both"/>
        <w:rPr>
          <w:sz w:val="24"/>
          <w:szCs w:val="24"/>
        </w:rPr>
      </w:pPr>
      <w:bookmarkStart w:id="67" w:name="_Toc341054719"/>
      <w:r>
        <w:rPr>
          <w:sz w:val="24"/>
          <w:szCs w:val="24"/>
        </w:rPr>
        <w:t>5</w:t>
      </w:r>
      <w:r w:rsidR="00710565" w:rsidRPr="0024075C">
        <w:rPr>
          <w:sz w:val="24"/>
          <w:szCs w:val="24"/>
        </w:rPr>
        <w:t>.</w:t>
      </w:r>
      <w:r w:rsidR="00710565">
        <w:rPr>
          <w:sz w:val="24"/>
          <w:szCs w:val="24"/>
        </w:rPr>
        <w:t>1</w:t>
      </w:r>
      <w:r w:rsidR="00710565" w:rsidRPr="0024075C">
        <w:rPr>
          <w:sz w:val="24"/>
          <w:szCs w:val="24"/>
        </w:rPr>
        <w:t xml:space="preserve"> - </w:t>
      </w:r>
      <w:r w:rsidR="00710565" w:rsidRPr="00710565">
        <w:rPr>
          <w:sz w:val="24"/>
          <w:szCs w:val="24"/>
        </w:rPr>
        <w:t>Plano de Integração e Depuração</w:t>
      </w:r>
      <w:bookmarkEnd w:id="67"/>
    </w:p>
    <w:p w:rsidR="008D0F55" w:rsidRDefault="00301757" w:rsidP="00913B66">
      <w:pPr>
        <w:spacing w:line="360" w:lineRule="auto"/>
        <w:ind w:firstLine="709"/>
        <w:jc w:val="both"/>
        <w:rPr>
          <w:sz w:val="24"/>
          <w:szCs w:val="24"/>
        </w:rPr>
      </w:pPr>
      <w:r>
        <w:rPr>
          <w:sz w:val="24"/>
          <w:szCs w:val="24"/>
        </w:rPr>
        <w:t xml:space="preserve">Os </w:t>
      </w:r>
      <w:r w:rsidR="008D0F55">
        <w:rPr>
          <w:sz w:val="24"/>
          <w:szCs w:val="24"/>
        </w:rPr>
        <w:t xml:space="preserve">principais pontos de integração </w:t>
      </w:r>
      <w:r>
        <w:rPr>
          <w:sz w:val="24"/>
          <w:szCs w:val="24"/>
        </w:rPr>
        <w:t xml:space="preserve">do firmware </w:t>
      </w:r>
      <w:r w:rsidR="008D0F55">
        <w:rPr>
          <w:sz w:val="24"/>
          <w:szCs w:val="24"/>
        </w:rPr>
        <w:t>são os seguintes:</w:t>
      </w:r>
    </w:p>
    <w:p w:rsidR="000D3E6F" w:rsidRPr="00913B66" w:rsidRDefault="00761EE5" w:rsidP="00913B66">
      <w:pPr>
        <w:pStyle w:val="PargrafodaLista"/>
        <w:numPr>
          <w:ilvl w:val="0"/>
          <w:numId w:val="20"/>
        </w:numPr>
        <w:spacing w:line="360" w:lineRule="auto"/>
        <w:jc w:val="both"/>
        <w:rPr>
          <w:sz w:val="24"/>
          <w:szCs w:val="24"/>
        </w:rPr>
      </w:pPr>
      <w:proofErr w:type="gramStart"/>
      <w:r>
        <w:rPr>
          <w:sz w:val="24"/>
          <w:szCs w:val="24"/>
        </w:rPr>
        <w:t>i</w:t>
      </w:r>
      <w:r w:rsidR="008D0F55" w:rsidRPr="00913B66">
        <w:rPr>
          <w:sz w:val="24"/>
          <w:szCs w:val="24"/>
        </w:rPr>
        <w:t>ntegração</w:t>
      </w:r>
      <w:proofErr w:type="gramEnd"/>
      <w:r w:rsidR="008D0F55" w:rsidRPr="00913B66">
        <w:rPr>
          <w:sz w:val="24"/>
          <w:szCs w:val="24"/>
        </w:rPr>
        <w:t xml:space="preserve"> entre a aquisição de dados e a transmissão de dados</w:t>
      </w:r>
      <w:r>
        <w:rPr>
          <w:sz w:val="24"/>
          <w:szCs w:val="24"/>
        </w:rPr>
        <w:t>;</w:t>
      </w:r>
    </w:p>
    <w:p w:rsidR="008D0F55" w:rsidRPr="00913B66" w:rsidRDefault="00761EE5" w:rsidP="00913B66">
      <w:pPr>
        <w:pStyle w:val="PargrafodaLista"/>
        <w:numPr>
          <w:ilvl w:val="0"/>
          <w:numId w:val="20"/>
        </w:numPr>
        <w:spacing w:line="360" w:lineRule="auto"/>
        <w:jc w:val="both"/>
        <w:rPr>
          <w:sz w:val="24"/>
          <w:szCs w:val="24"/>
        </w:rPr>
      </w:pPr>
      <w:proofErr w:type="gramStart"/>
      <w:r>
        <w:rPr>
          <w:sz w:val="24"/>
          <w:szCs w:val="24"/>
        </w:rPr>
        <w:t>i</w:t>
      </w:r>
      <w:r w:rsidR="008D0F55" w:rsidRPr="00913B66">
        <w:rPr>
          <w:sz w:val="24"/>
          <w:szCs w:val="24"/>
        </w:rPr>
        <w:t>ntegração</w:t>
      </w:r>
      <w:proofErr w:type="gramEnd"/>
      <w:r w:rsidR="008D0F55" w:rsidRPr="00913B66">
        <w:rPr>
          <w:sz w:val="24"/>
          <w:szCs w:val="24"/>
        </w:rPr>
        <w:t xml:space="preserve"> entre os diferentes métodos de aquisição de dados</w:t>
      </w:r>
      <w:r>
        <w:rPr>
          <w:sz w:val="24"/>
          <w:szCs w:val="24"/>
        </w:rPr>
        <w:t>;</w:t>
      </w:r>
    </w:p>
    <w:p w:rsidR="008D0F55" w:rsidRPr="00913B66" w:rsidRDefault="00761EE5" w:rsidP="00913B66">
      <w:pPr>
        <w:pStyle w:val="PargrafodaLista"/>
        <w:numPr>
          <w:ilvl w:val="0"/>
          <w:numId w:val="20"/>
        </w:numPr>
        <w:spacing w:line="360" w:lineRule="auto"/>
        <w:jc w:val="both"/>
        <w:rPr>
          <w:sz w:val="24"/>
          <w:szCs w:val="24"/>
        </w:rPr>
      </w:pPr>
      <w:proofErr w:type="gramStart"/>
      <w:r>
        <w:rPr>
          <w:sz w:val="24"/>
          <w:szCs w:val="24"/>
        </w:rPr>
        <w:t>i</w:t>
      </w:r>
      <w:r w:rsidR="008D0F55" w:rsidRPr="00913B66">
        <w:rPr>
          <w:sz w:val="24"/>
          <w:szCs w:val="24"/>
        </w:rPr>
        <w:t>ntegração</w:t>
      </w:r>
      <w:proofErr w:type="gramEnd"/>
      <w:r w:rsidR="008D0F55" w:rsidRPr="00913B66">
        <w:rPr>
          <w:sz w:val="24"/>
          <w:szCs w:val="24"/>
        </w:rPr>
        <w:t xml:space="preserve"> com o banco de dados presente no microcontrolador</w:t>
      </w:r>
      <w:r>
        <w:rPr>
          <w:sz w:val="24"/>
          <w:szCs w:val="24"/>
        </w:rPr>
        <w:t>;</w:t>
      </w:r>
    </w:p>
    <w:p w:rsidR="000D3E6F" w:rsidRDefault="00761EE5" w:rsidP="00913B66">
      <w:pPr>
        <w:pStyle w:val="PargrafodaLista"/>
        <w:numPr>
          <w:ilvl w:val="0"/>
          <w:numId w:val="20"/>
        </w:numPr>
        <w:spacing w:line="360" w:lineRule="auto"/>
        <w:jc w:val="both"/>
        <w:rPr>
          <w:sz w:val="24"/>
          <w:szCs w:val="24"/>
        </w:rPr>
      </w:pPr>
      <w:proofErr w:type="gramStart"/>
      <w:r>
        <w:rPr>
          <w:sz w:val="24"/>
          <w:szCs w:val="24"/>
        </w:rPr>
        <w:t>i</w:t>
      </w:r>
      <w:r w:rsidR="008D0F55" w:rsidRPr="00913B66">
        <w:rPr>
          <w:sz w:val="24"/>
          <w:szCs w:val="24"/>
        </w:rPr>
        <w:t>ntegração</w:t>
      </w:r>
      <w:proofErr w:type="gramEnd"/>
      <w:r w:rsidR="00F46556">
        <w:rPr>
          <w:sz w:val="24"/>
          <w:szCs w:val="24"/>
        </w:rPr>
        <w:t xml:space="preserve"> </w:t>
      </w:r>
      <w:r w:rsidR="00C709BF" w:rsidRPr="00913B66">
        <w:rPr>
          <w:sz w:val="24"/>
          <w:szCs w:val="24"/>
        </w:rPr>
        <w:t xml:space="preserve">entre </w:t>
      </w:r>
      <w:r w:rsidR="008A7BBD" w:rsidRPr="00913B66">
        <w:rPr>
          <w:sz w:val="24"/>
          <w:szCs w:val="24"/>
        </w:rPr>
        <w:t xml:space="preserve">o </w:t>
      </w:r>
      <w:proofErr w:type="spellStart"/>
      <w:r w:rsidR="008A7BBD" w:rsidRPr="00913B66">
        <w:rPr>
          <w:sz w:val="24"/>
          <w:szCs w:val="24"/>
        </w:rPr>
        <w:t>scheduler</w:t>
      </w:r>
      <w:proofErr w:type="spellEnd"/>
      <w:r w:rsidR="008A7BBD" w:rsidRPr="00913B66">
        <w:rPr>
          <w:sz w:val="24"/>
          <w:szCs w:val="24"/>
        </w:rPr>
        <w:t xml:space="preserve"> e os diferentes processos</w:t>
      </w:r>
      <w:r>
        <w:rPr>
          <w:sz w:val="24"/>
          <w:szCs w:val="24"/>
        </w:rPr>
        <w:t>.</w:t>
      </w:r>
    </w:p>
    <w:p w:rsidR="00143C40" w:rsidRDefault="00143C40" w:rsidP="00143C40">
      <w:pPr>
        <w:spacing w:line="360" w:lineRule="auto"/>
        <w:ind w:firstLine="709"/>
        <w:jc w:val="both"/>
        <w:rPr>
          <w:sz w:val="24"/>
          <w:szCs w:val="24"/>
        </w:rPr>
      </w:pPr>
    </w:p>
    <w:p w:rsidR="002A4ACE" w:rsidRDefault="002A4ACE" w:rsidP="002A4ACE">
      <w:pPr>
        <w:spacing w:line="360" w:lineRule="auto"/>
        <w:ind w:firstLine="709"/>
        <w:jc w:val="both"/>
        <w:rPr>
          <w:sz w:val="24"/>
          <w:szCs w:val="24"/>
        </w:rPr>
      </w:pPr>
      <w:r>
        <w:rPr>
          <w:sz w:val="24"/>
          <w:szCs w:val="24"/>
        </w:rPr>
        <w:lastRenderedPageBreak/>
        <w:t>Os sistemas de aquisição, transmissão de dados e obtenção deles pelo SI, até a sua visualização pelo usuário são feitos de forma independente, necessitando assim a integração de todos para o funcionamento do projeto como um todo.</w:t>
      </w:r>
    </w:p>
    <w:p w:rsidR="002A4ACE" w:rsidRDefault="002A4ACE" w:rsidP="002A4ACE">
      <w:pPr>
        <w:spacing w:line="360" w:lineRule="auto"/>
        <w:ind w:firstLine="709"/>
        <w:jc w:val="both"/>
        <w:rPr>
          <w:sz w:val="24"/>
          <w:szCs w:val="24"/>
        </w:rPr>
      </w:pPr>
      <w:r>
        <w:rPr>
          <w:sz w:val="24"/>
          <w:szCs w:val="24"/>
        </w:rPr>
        <w:t xml:space="preserve">A </w:t>
      </w:r>
      <w:r w:rsidR="00301757">
        <w:rPr>
          <w:sz w:val="24"/>
          <w:szCs w:val="24"/>
        </w:rPr>
        <w:t>última parte do projeto consistiu</w:t>
      </w:r>
      <w:r>
        <w:rPr>
          <w:sz w:val="24"/>
          <w:szCs w:val="24"/>
        </w:rPr>
        <w:t xml:space="preserve"> na junção dessas partes para o pleno funcionamento do produto.</w:t>
      </w:r>
    </w:p>
    <w:p w:rsidR="00143C40" w:rsidRPr="00143C40" w:rsidRDefault="00143C40" w:rsidP="00143C40">
      <w:pPr>
        <w:spacing w:line="360" w:lineRule="auto"/>
        <w:ind w:firstLine="709"/>
        <w:jc w:val="both"/>
        <w:rPr>
          <w:sz w:val="24"/>
          <w:szCs w:val="24"/>
        </w:rPr>
      </w:pPr>
    </w:p>
    <w:p w:rsidR="00710565" w:rsidRDefault="00710565" w:rsidP="00710565">
      <w:pPr>
        <w:spacing w:line="240" w:lineRule="auto"/>
        <w:rPr>
          <w:b/>
          <w:bCs/>
          <w:color w:val="auto"/>
          <w:sz w:val="24"/>
          <w:szCs w:val="24"/>
        </w:rPr>
      </w:pPr>
    </w:p>
    <w:p w:rsidR="00710565" w:rsidRDefault="009B5329" w:rsidP="00710565">
      <w:pPr>
        <w:pStyle w:val="Ttulo1"/>
        <w:spacing w:before="0" w:after="0" w:line="360" w:lineRule="auto"/>
        <w:ind w:firstLine="709"/>
        <w:jc w:val="both"/>
        <w:rPr>
          <w:sz w:val="24"/>
          <w:szCs w:val="24"/>
        </w:rPr>
      </w:pPr>
      <w:bookmarkStart w:id="68" w:name="_Toc341054720"/>
      <w:r>
        <w:rPr>
          <w:sz w:val="24"/>
          <w:szCs w:val="24"/>
        </w:rPr>
        <w:t>5</w:t>
      </w:r>
      <w:r w:rsidR="00710565" w:rsidRPr="0024075C">
        <w:rPr>
          <w:sz w:val="24"/>
          <w:szCs w:val="24"/>
        </w:rPr>
        <w:t>.</w:t>
      </w:r>
      <w:r w:rsidR="00710565">
        <w:rPr>
          <w:sz w:val="24"/>
          <w:szCs w:val="24"/>
        </w:rPr>
        <w:t>2</w:t>
      </w:r>
      <w:r w:rsidR="00710565" w:rsidRPr="0024075C">
        <w:rPr>
          <w:sz w:val="24"/>
          <w:szCs w:val="24"/>
        </w:rPr>
        <w:t xml:space="preserve"> - </w:t>
      </w:r>
      <w:r w:rsidR="00710565" w:rsidRPr="00710565">
        <w:rPr>
          <w:sz w:val="24"/>
          <w:szCs w:val="24"/>
        </w:rPr>
        <w:t>Plano de Testes</w:t>
      </w:r>
      <w:bookmarkEnd w:id="68"/>
    </w:p>
    <w:p w:rsidR="0021391E" w:rsidRPr="0021391E" w:rsidRDefault="0021391E" w:rsidP="0021391E">
      <w:pPr>
        <w:spacing w:line="360" w:lineRule="auto"/>
        <w:ind w:firstLine="709"/>
        <w:jc w:val="both"/>
        <w:rPr>
          <w:sz w:val="24"/>
          <w:szCs w:val="24"/>
        </w:rPr>
      </w:pPr>
      <w:r w:rsidRPr="0021391E">
        <w:rPr>
          <w:sz w:val="24"/>
          <w:szCs w:val="24"/>
        </w:rPr>
        <w:t>Dificilmente o código de um software sai sem</w:t>
      </w:r>
      <w:r w:rsidR="00761EE5">
        <w:rPr>
          <w:sz w:val="24"/>
          <w:szCs w:val="24"/>
        </w:rPr>
        <w:t xml:space="preserve"> alguma</w:t>
      </w:r>
      <w:r w:rsidRPr="0021391E">
        <w:rPr>
          <w:sz w:val="24"/>
          <w:szCs w:val="24"/>
        </w:rPr>
        <w:t xml:space="preserve"> falha logo </w:t>
      </w:r>
      <w:r w:rsidR="002A4ACE">
        <w:rPr>
          <w:sz w:val="24"/>
          <w:szCs w:val="24"/>
        </w:rPr>
        <w:t>na</w:t>
      </w:r>
      <w:r w:rsidRPr="0021391E">
        <w:rPr>
          <w:sz w:val="24"/>
          <w:szCs w:val="24"/>
        </w:rPr>
        <w:t xml:space="preserve"> primeira</w:t>
      </w:r>
      <w:r w:rsidR="002A4ACE">
        <w:rPr>
          <w:sz w:val="24"/>
          <w:szCs w:val="24"/>
        </w:rPr>
        <w:t xml:space="preserve"> tentativa de </w:t>
      </w:r>
      <w:proofErr w:type="gramStart"/>
      <w:r w:rsidR="002A4ACE">
        <w:rPr>
          <w:sz w:val="24"/>
          <w:szCs w:val="24"/>
        </w:rPr>
        <w:t>implementação</w:t>
      </w:r>
      <w:proofErr w:type="gramEnd"/>
      <w:r w:rsidRPr="0021391E">
        <w:rPr>
          <w:sz w:val="24"/>
          <w:szCs w:val="24"/>
        </w:rPr>
        <w:t>, dessa forma é altamente necessário ter um plano de testes em todo desenvolvimento de software e reservar recursos para o mesmo no planejamento inicial.</w:t>
      </w:r>
    </w:p>
    <w:p w:rsidR="0021391E" w:rsidRPr="0021391E" w:rsidRDefault="0021391E" w:rsidP="0021391E">
      <w:pPr>
        <w:spacing w:line="360" w:lineRule="auto"/>
        <w:ind w:firstLine="709"/>
        <w:jc w:val="both"/>
        <w:rPr>
          <w:sz w:val="24"/>
          <w:szCs w:val="24"/>
        </w:rPr>
      </w:pPr>
      <w:r w:rsidRPr="0021391E">
        <w:rPr>
          <w:sz w:val="24"/>
          <w:szCs w:val="24"/>
        </w:rPr>
        <w:t xml:space="preserve">Essas falhas podem surgir por diversos motivos, o mais comum é quando a </w:t>
      </w:r>
      <w:proofErr w:type="gramStart"/>
      <w:r w:rsidRPr="0021391E">
        <w:rPr>
          <w:sz w:val="24"/>
          <w:szCs w:val="24"/>
        </w:rPr>
        <w:t>implementação</w:t>
      </w:r>
      <w:proofErr w:type="gramEnd"/>
      <w:r w:rsidRPr="0021391E">
        <w:rPr>
          <w:sz w:val="24"/>
          <w:szCs w:val="24"/>
        </w:rPr>
        <w:t xml:space="preserve"> foi feita de modo incorreto com erro no próprio algoritmo, temos também muitas falhas provenientes de erros de especificação, que é quando se pensa que determinada função deve ter certo retorno, mas na real deve ter outro. Outro tipo menos comum de falha é quando, por limitações de hardware ou software, é simplesmente impossível de se executar o código.</w:t>
      </w:r>
    </w:p>
    <w:p w:rsidR="0021391E" w:rsidRPr="0021391E" w:rsidRDefault="0021391E" w:rsidP="0021391E">
      <w:pPr>
        <w:spacing w:line="360" w:lineRule="auto"/>
        <w:ind w:firstLine="709"/>
        <w:jc w:val="both"/>
        <w:rPr>
          <w:sz w:val="24"/>
          <w:szCs w:val="24"/>
        </w:rPr>
      </w:pPr>
      <w:r w:rsidRPr="0021391E">
        <w:rPr>
          <w:sz w:val="24"/>
          <w:szCs w:val="24"/>
        </w:rPr>
        <w:t xml:space="preserve">Para se testar um sistema temos que elaborar os casos de testes, que </w:t>
      </w:r>
      <w:proofErr w:type="gramStart"/>
      <w:r w:rsidRPr="0021391E">
        <w:rPr>
          <w:sz w:val="24"/>
          <w:szCs w:val="24"/>
        </w:rPr>
        <w:t>consistem</w:t>
      </w:r>
      <w:proofErr w:type="gramEnd"/>
      <w:r w:rsidRPr="0021391E">
        <w:rPr>
          <w:sz w:val="24"/>
          <w:szCs w:val="24"/>
        </w:rPr>
        <w:t xml:space="preserve"> em definir as entradas que devem ser colocadas em cada função ou funcionalidade do mesmo e saber qual é resposta esperada para cada uma delas. Podemos perceber assim que quanto maior o sistema, mais casos de testes teremos e mais maçante será esse processo. Assim, temos que evitar testes descartáveis e </w:t>
      </w:r>
      <w:proofErr w:type="gramStart"/>
      <w:r w:rsidRPr="0021391E">
        <w:rPr>
          <w:sz w:val="24"/>
          <w:szCs w:val="24"/>
        </w:rPr>
        <w:t>focar nos</w:t>
      </w:r>
      <w:proofErr w:type="gramEnd"/>
      <w:r w:rsidRPr="0021391E">
        <w:rPr>
          <w:sz w:val="24"/>
          <w:szCs w:val="24"/>
        </w:rPr>
        <w:t xml:space="preserve"> que tem maior probabilidade de erro e impacto no funcionamento do sistema.</w:t>
      </w:r>
    </w:p>
    <w:p w:rsidR="0021391E" w:rsidRPr="0021391E" w:rsidRDefault="0021391E" w:rsidP="0021391E">
      <w:pPr>
        <w:spacing w:line="360" w:lineRule="auto"/>
        <w:ind w:firstLine="709"/>
        <w:jc w:val="both"/>
        <w:rPr>
          <w:sz w:val="24"/>
          <w:szCs w:val="24"/>
        </w:rPr>
      </w:pPr>
      <w:r w:rsidRPr="0021391E">
        <w:rPr>
          <w:sz w:val="24"/>
          <w:szCs w:val="24"/>
        </w:rPr>
        <w:t xml:space="preserve">No caso do sistema do projeto Deméter </w:t>
      </w:r>
      <w:r w:rsidR="00ED0B08">
        <w:rPr>
          <w:sz w:val="24"/>
          <w:szCs w:val="24"/>
        </w:rPr>
        <w:t>não foi</w:t>
      </w:r>
      <w:r w:rsidRPr="0021391E">
        <w:rPr>
          <w:sz w:val="24"/>
          <w:szCs w:val="24"/>
        </w:rPr>
        <w:t xml:space="preserve"> feito um documento tão detalhado a esse ponto. Para o teste desse sistema de informação foi criado um banco de dados povoado com dados falsos feitos somente para testes, o que é comumente chamado de “</w:t>
      </w:r>
      <w:proofErr w:type="spellStart"/>
      <w:r w:rsidRPr="00761EE5">
        <w:rPr>
          <w:i/>
          <w:sz w:val="24"/>
          <w:szCs w:val="24"/>
        </w:rPr>
        <w:t>mockup</w:t>
      </w:r>
      <w:proofErr w:type="spellEnd"/>
      <w:r w:rsidRPr="0021391E">
        <w:rPr>
          <w:sz w:val="24"/>
          <w:szCs w:val="24"/>
        </w:rPr>
        <w:t>”, e a partir disso serão testadas todas as funcionalidades, pois será conhecido o que devemos ter como respostas.</w:t>
      </w:r>
    </w:p>
    <w:p w:rsidR="0021391E" w:rsidRPr="0021391E" w:rsidRDefault="0021391E" w:rsidP="0021391E">
      <w:pPr>
        <w:spacing w:line="360" w:lineRule="auto"/>
        <w:ind w:firstLine="709"/>
        <w:jc w:val="both"/>
        <w:rPr>
          <w:sz w:val="24"/>
          <w:szCs w:val="24"/>
        </w:rPr>
      </w:pPr>
      <w:r w:rsidRPr="0021391E">
        <w:rPr>
          <w:sz w:val="24"/>
          <w:szCs w:val="24"/>
        </w:rPr>
        <w:t>Outro ponto a ser levantado é que mensagens de erro especificando onde o erro ocorreu foram adicionadas em meio a pontos específicos do código, além de que o framework utilizado no desenvolvimento já provê uma ferramenta na qual essas falhas são facilmente identificadas.</w:t>
      </w:r>
    </w:p>
    <w:p w:rsidR="0021391E" w:rsidRDefault="0021391E" w:rsidP="00913B66">
      <w:pPr>
        <w:spacing w:line="360" w:lineRule="auto"/>
        <w:ind w:firstLine="709"/>
        <w:jc w:val="both"/>
        <w:rPr>
          <w:sz w:val="24"/>
          <w:szCs w:val="24"/>
        </w:rPr>
      </w:pPr>
    </w:p>
    <w:p w:rsidR="00710565" w:rsidRPr="0024075C" w:rsidRDefault="009B5329" w:rsidP="00710565">
      <w:pPr>
        <w:pStyle w:val="Ttulo3"/>
        <w:spacing w:before="0" w:after="0" w:line="360" w:lineRule="auto"/>
        <w:ind w:firstLine="709"/>
        <w:jc w:val="both"/>
        <w:rPr>
          <w:color w:val="auto"/>
        </w:rPr>
      </w:pPr>
      <w:bookmarkStart w:id="69" w:name="_Toc341054721"/>
      <w:r>
        <w:rPr>
          <w:color w:val="auto"/>
        </w:rPr>
        <w:t>5</w:t>
      </w:r>
      <w:r w:rsidR="00710565">
        <w:rPr>
          <w:color w:val="auto"/>
        </w:rPr>
        <w:t>.2</w:t>
      </w:r>
      <w:r w:rsidR="00710565" w:rsidRPr="0024075C">
        <w:rPr>
          <w:color w:val="auto"/>
        </w:rPr>
        <w:t xml:space="preserve">.1 - </w:t>
      </w:r>
      <w:r w:rsidR="00710565" w:rsidRPr="004011CF">
        <w:rPr>
          <w:color w:val="auto"/>
        </w:rPr>
        <w:t>Dispositivo (unidade)</w:t>
      </w:r>
      <w:bookmarkEnd w:id="69"/>
    </w:p>
    <w:p w:rsidR="007D4D74" w:rsidRPr="0024724D" w:rsidRDefault="007D4D74" w:rsidP="007D4D74">
      <w:pPr>
        <w:spacing w:line="360" w:lineRule="auto"/>
        <w:ind w:firstLine="709"/>
        <w:jc w:val="both"/>
        <w:rPr>
          <w:sz w:val="24"/>
          <w:szCs w:val="24"/>
        </w:rPr>
      </w:pPr>
      <w:r w:rsidRPr="0024724D">
        <w:rPr>
          <w:sz w:val="24"/>
          <w:szCs w:val="24"/>
        </w:rPr>
        <w:t xml:space="preserve">Além de testes em bancadas, </w:t>
      </w:r>
      <w:r w:rsidR="00631FC9">
        <w:rPr>
          <w:sz w:val="24"/>
          <w:szCs w:val="24"/>
        </w:rPr>
        <w:t>foram realizados</w:t>
      </w:r>
      <w:r w:rsidRPr="0024724D">
        <w:rPr>
          <w:sz w:val="24"/>
          <w:szCs w:val="24"/>
        </w:rPr>
        <w:t xml:space="preserve"> os seguintes testes em campo</w:t>
      </w:r>
      <w:r>
        <w:rPr>
          <w:sz w:val="24"/>
          <w:szCs w:val="24"/>
        </w:rPr>
        <w:t xml:space="preserve"> para o desenvolvimento do hardware</w:t>
      </w:r>
      <w:r w:rsidRPr="0024724D">
        <w:rPr>
          <w:sz w:val="24"/>
          <w:szCs w:val="24"/>
        </w:rPr>
        <w:t>:</w:t>
      </w:r>
    </w:p>
    <w:p w:rsidR="007D4D74" w:rsidRPr="00913B66" w:rsidRDefault="00761EE5" w:rsidP="007D4D74">
      <w:pPr>
        <w:pStyle w:val="PargrafodaLista"/>
        <w:numPr>
          <w:ilvl w:val="0"/>
          <w:numId w:val="21"/>
        </w:numPr>
        <w:spacing w:line="360" w:lineRule="auto"/>
        <w:jc w:val="both"/>
        <w:rPr>
          <w:sz w:val="24"/>
          <w:szCs w:val="24"/>
        </w:rPr>
      </w:pPr>
      <w:proofErr w:type="gramStart"/>
      <w:r>
        <w:rPr>
          <w:sz w:val="24"/>
          <w:szCs w:val="24"/>
        </w:rPr>
        <w:t>t</w:t>
      </w:r>
      <w:r w:rsidR="007D4D74" w:rsidRPr="00913B66">
        <w:rPr>
          <w:sz w:val="24"/>
          <w:szCs w:val="24"/>
        </w:rPr>
        <w:t>este</w:t>
      </w:r>
      <w:proofErr w:type="gramEnd"/>
      <w:r w:rsidR="007D4D74" w:rsidRPr="00913B66">
        <w:rPr>
          <w:sz w:val="24"/>
          <w:szCs w:val="24"/>
        </w:rPr>
        <w:t xml:space="preserve"> de distancia máxima de transmissão do sinal</w:t>
      </w:r>
      <w:r>
        <w:rPr>
          <w:sz w:val="24"/>
          <w:szCs w:val="24"/>
        </w:rPr>
        <w:t>;</w:t>
      </w:r>
    </w:p>
    <w:p w:rsidR="007D4D74" w:rsidRPr="00913B66" w:rsidRDefault="00761EE5" w:rsidP="007D4D74">
      <w:pPr>
        <w:pStyle w:val="PargrafodaLista"/>
        <w:numPr>
          <w:ilvl w:val="0"/>
          <w:numId w:val="21"/>
        </w:numPr>
        <w:spacing w:line="360" w:lineRule="auto"/>
        <w:jc w:val="both"/>
        <w:rPr>
          <w:sz w:val="24"/>
          <w:szCs w:val="24"/>
        </w:rPr>
      </w:pPr>
      <w:proofErr w:type="gramStart"/>
      <w:r>
        <w:rPr>
          <w:sz w:val="24"/>
          <w:szCs w:val="24"/>
        </w:rPr>
        <w:t>c</w:t>
      </w:r>
      <w:r w:rsidR="007D4D74" w:rsidRPr="00913B66">
        <w:rPr>
          <w:sz w:val="24"/>
          <w:szCs w:val="24"/>
        </w:rPr>
        <w:t>urva</w:t>
      </w:r>
      <w:proofErr w:type="gramEnd"/>
      <w:r w:rsidR="007D4D74" w:rsidRPr="00913B66">
        <w:rPr>
          <w:sz w:val="24"/>
          <w:szCs w:val="24"/>
        </w:rPr>
        <w:t xml:space="preserve"> de resposta do sensor de umidade do solo</w:t>
      </w:r>
      <w:r>
        <w:rPr>
          <w:sz w:val="24"/>
          <w:szCs w:val="24"/>
        </w:rPr>
        <w:t>;</w:t>
      </w:r>
    </w:p>
    <w:p w:rsidR="007D4D74" w:rsidRPr="00913B66" w:rsidRDefault="00761EE5" w:rsidP="007D4D74">
      <w:pPr>
        <w:pStyle w:val="PargrafodaLista"/>
        <w:numPr>
          <w:ilvl w:val="0"/>
          <w:numId w:val="21"/>
        </w:numPr>
        <w:spacing w:line="360" w:lineRule="auto"/>
        <w:jc w:val="both"/>
        <w:rPr>
          <w:sz w:val="24"/>
          <w:szCs w:val="24"/>
        </w:rPr>
      </w:pPr>
      <w:proofErr w:type="gramStart"/>
      <w:r>
        <w:rPr>
          <w:sz w:val="24"/>
          <w:szCs w:val="24"/>
        </w:rPr>
        <w:t>v</w:t>
      </w:r>
      <w:r w:rsidR="007D4D74" w:rsidRPr="00913B66">
        <w:rPr>
          <w:sz w:val="24"/>
          <w:szCs w:val="24"/>
        </w:rPr>
        <w:t>erificação</w:t>
      </w:r>
      <w:proofErr w:type="gramEnd"/>
      <w:r w:rsidR="007D4D74" w:rsidRPr="00913B66">
        <w:rPr>
          <w:sz w:val="24"/>
          <w:szCs w:val="24"/>
        </w:rPr>
        <w:t xml:space="preserve"> do consumo de energia do dispositivo em situação próxima da real</w:t>
      </w:r>
      <w:r>
        <w:rPr>
          <w:sz w:val="24"/>
          <w:szCs w:val="24"/>
        </w:rPr>
        <w:t>;</w:t>
      </w:r>
    </w:p>
    <w:p w:rsidR="007D4D74" w:rsidRPr="00913B66" w:rsidRDefault="00761EE5" w:rsidP="007D4D74">
      <w:pPr>
        <w:pStyle w:val="PargrafodaLista"/>
        <w:numPr>
          <w:ilvl w:val="0"/>
          <w:numId w:val="21"/>
        </w:numPr>
        <w:spacing w:line="360" w:lineRule="auto"/>
        <w:jc w:val="both"/>
        <w:rPr>
          <w:sz w:val="24"/>
          <w:szCs w:val="24"/>
        </w:rPr>
      </w:pPr>
      <w:proofErr w:type="gramStart"/>
      <w:r>
        <w:rPr>
          <w:sz w:val="24"/>
          <w:szCs w:val="24"/>
        </w:rPr>
        <w:t>t</w:t>
      </w:r>
      <w:r w:rsidR="007D4D74" w:rsidRPr="00913B66">
        <w:rPr>
          <w:sz w:val="24"/>
          <w:szCs w:val="24"/>
        </w:rPr>
        <w:t>este</w:t>
      </w:r>
      <w:proofErr w:type="gramEnd"/>
      <w:r w:rsidR="007D4D74" w:rsidRPr="00913B66">
        <w:rPr>
          <w:sz w:val="24"/>
          <w:szCs w:val="24"/>
        </w:rPr>
        <w:t xml:space="preserve"> do sensor de temperatura e umidade do ar</w:t>
      </w:r>
      <w:r>
        <w:rPr>
          <w:sz w:val="24"/>
          <w:szCs w:val="24"/>
        </w:rPr>
        <w:t>.</w:t>
      </w:r>
    </w:p>
    <w:p w:rsidR="007D4D74" w:rsidRDefault="007D4D74" w:rsidP="00710565">
      <w:pPr>
        <w:spacing w:line="360" w:lineRule="auto"/>
        <w:ind w:firstLine="709"/>
        <w:jc w:val="center"/>
        <w:rPr>
          <w:sz w:val="24"/>
          <w:szCs w:val="24"/>
        </w:rPr>
      </w:pPr>
    </w:p>
    <w:p w:rsidR="007D4D74" w:rsidRPr="007D4D74" w:rsidRDefault="007D4D74" w:rsidP="007D4D74">
      <w:pPr>
        <w:spacing w:line="360" w:lineRule="auto"/>
        <w:ind w:firstLine="709"/>
        <w:jc w:val="both"/>
        <w:rPr>
          <w:sz w:val="24"/>
          <w:szCs w:val="24"/>
        </w:rPr>
      </w:pPr>
      <w:r w:rsidRPr="007D4D74">
        <w:rPr>
          <w:sz w:val="24"/>
          <w:szCs w:val="24"/>
        </w:rPr>
        <w:t>As funcionalidades testadas</w:t>
      </w:r>
      <w:r w:rsidR="001B5CC0">
        <w:rPr>
          <w:sz w:val="24"/>
          <w:szCs w:val="24"/>
        </w:rPr>
        <w:t xml:space="preserve"> em soft</w:t>
      </w:r>
      <w:r>
        <w:rPr>
          <w:sz w:val="24"/>
          <w:szCs w:val="24"/>
        </w:rPr>
        <w:t>ware</w:t>
      </w:r>
      <w:r w:rsidR="00F46556">
        <w:rPr>
          <w:sz w:val="24"/>
          <w:szCs w:val="24"/>
        </w:rPr>
        <w:t xml:space="preserve"> </w:t>
      </w:r>
      <w:r w:rsidR="00761EE5">
        <w:rPr>
          <w:sz w:val="24"/>
          <w:szCs w:val="24"/>
        </w:rPr>
        <w:t>foram</w:t>
      </w:r>
      <w:r w:rsidRPr="007D4D74">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w:t>
      </w:r>
      <w:proofErr w:type="spellStart"/>
      <w:r w:rsidR="007D4D74" w:rsidRPr="007D4D74">
        <w:rPr>
          <w:sz w:val="24"/>
          <w:szCs w:val="24"/>
        </w:rPr>
        <w:t>logar</w:t>
      </w:r>
      <w:proofErr w:type="spellEnd"/>
      <w:r w:rsidR="007D4D74" w:rsidRPr="007D4D74">
        <w:rPr>
          <w:sz w:val="24"/>
          <w:szCs w:val="24"/>
        </w:rPr>
        <w:t xml:space="preserve"> no sistema</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criar, ver, editar </w:t>
      </w:r>
      <w:r w:rsidR="001B5CC0" w:rsidRPr="007D4D74">
        <w:rPr>
          <w:sz w:val="24"/>
          <w:szCs w:val="24"/>
        </w:rPr>
        <w:t>informações</w:t>
      </w:r>
      <w:r w:rsidR="007D4D74" w:rsidRPr="007D4D74">
        <w:rPr>
          <w:sz w:val="24"/>
          <w:szCs w:val="24"/>
        </w:rPr>
        <w:t xml:space="preserve"> e remover fazendas</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criar, ver, editar </w:t>
      </w:r>
      <w:r w:rsidR="001B5CC0" w:rsidRPr="007D4D74">
        <w:rPr>
          <w:sz w:val="24"/>
          <w:szCs w:val="24"/>
        </w:rPr>
        <w:t>informações</w:t>
      </w:r>
      <w:r w:rsidR="007D4D74" w:rsidRPr="007D4D74">
        <w:rPr>
          <w:sz w:val="24"/>
          <w:szCs w:val="24"/>
        </w:rPr>
        <w:t xml:space="preserve"> e remover setores de fazendas</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verificar a umidade do solo dos setores de suas fazendas</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ver estatísticas sobre os dados de umidade do solo por setor</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ver gráficos com os dados de umidade do solo por setor</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verificar a temperatura atual, </w:t>
      </w:r>
      <w:r w:rsidR="001B5CC0" w:rsidRPr="007D4D74">
        <w:rPr>
          <w:sz w:val="24"/>
          <w:szCs w:val="24"/>
        </w:rPr>
        <w:t>histórico</w:t>
      </w:r>
      <w:r w:rsidR="007D4D74" w:rsidRPr="007D4D74">
        <w:rPr>
          <w:sz w:val="24"/>
          <w:szCs w:val="24"/>
        </w:rPr>
        <w:t xml:space="preserve"> e previsão do tempo para a região de sua fazenda</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verificar a umidade do ar atual, </w:t>
      </w:r>
      <w:r w:rsidR="001B5CC0" w:rsidRPr="007D4D74">
        <w:rPr>
          <w:sz w:val="24"/>
          <w:szCs w:val="24"/>
        </w:rPr>
        <w:t>histórico</w:t>
      </w:r>
      <w:r w:rsidR="007D4D74" w:rsidRPr="007D4D74">
        <w:rPr>
          <w:sz w:val="24"/>
          <w:szCs w:val="24"/>
        </w:rPr>
        <w:t xml:space="preserve"> e a previsão dos próximos dias para a região de sua fazenda</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criar, ver, editar </w:t>
      </w:r>
      <w:r w:rsidR="001B5CC0" w:rsidRPr="007D4D74">
        <w:rPr>
          <w:sz w:val="24"/>
          <w:szCs w:val="24"/>
        </w:rPr>
        <w:t>informações</w:t>
      </w:r>
      <w:r w:rsidR="007D4D74" w:rsidRPr="007D4D74">
        <w:rPr>
          <w:sz w:val="24"/>
          <w:szCs w:val="24"/>
        </w:rPr>
        <w:t xml:space="preserve"> e remover contatos de suas fazendas</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ter um calendário para cada fazenda</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criar, ver, editar e remover eventos de seus calendários</w:t>
      </w:r>
      <w:r>
        <w:rPr>
          <w:sz w:val="24"/>
          <w:szCs w:val="24"/>
        </w:rPr>
        <w:t>;</w:t>
      </w:r>
    </w:p>
    <w:p w:rsidR="007D4D74" w:rsidRPr="007D4D74" w:rsidRDefault="00761EE5" w:rsidP="007D4D74">
      <w:pPr>
        <w:pStyle w:val="PargrafodaLista"/>
        <w:numPr>
          <w:ilvl w:val="0"/>
          <w:numId w:val="25"/>
        </w:numPr>
        <w:spacing w:line="360" w:lineRule="auto"/>
        <w:jc w:val="both"/>
        <w:rPr>
          <w:sz w:val="24"/>
          <w:szCs w:val="24"/>
        </w:rPr>
      </w:pPr>
      <w:proofErr w:type="gramStart"/>
      <w:r>
        <w:rPr>
          <w:sz w:val="24"/>
          <w:szCs w:val="24"/>
        </w:rPr>
        <w:t>u</w:t>
      </w:r>
      <w:r w:rsidR="007D4D74" w:rsidRPr="007D4D74">
        <w:rPr>
          <w:sz w:val="24"/>
          <w:szCs w:val="24"/>
        </w:rPr>
        <w:t>suário</w:t>
      </w:r>
      <w:proofErr w:type="gramEnd"/>
      <w:r w:rsidR="007D4D74" w:rsidRPr="007D4D74">
        <w:rPr>
          <w:sz w:val="24"/>
          <w:szCs w:val="24"/>
        </w:rPr>
        <w:t xml:space="preserve"> pode ser avisado por e</w:t>
      </w:r>
      <w:r w:rsidR="001B5CC0">
        <w:rPr>
          <w:sz w:val="24"/>
          <w:szCs w:val="24"/>
        </w:rPr>
        <w:t>-</w:t>
      </w:r>
      <w:r w:rsidR="007D4D74" w:rsidRPr="007D4D74">
        <w:rPr>
          <w:sz w:val="24"/>
          <w:szCs w:val="24"/>
        </w:rPr>
        <w:t>mail quando um evento de seus calendários se aproxima</w:t>
      </w:r>
      <w:r>
        <w:rPr>
          <w:sz w:val="24"/>
          <w:szCs w:val="24"/>
        </w:rPr>
        <w:t>.</w:t>
      </w:r>
    </w:p>
    <w:p w:rsidR="007D4D74" w:rsidRDefault="007D4D74" w:rsidP="007D4D74">
      <w:pPr>
        <w:spacing w:line="360" w:lineRule="auto"/>
        <w:ind w:firstLine="709"/>
        <w:jc w:val="both"/>
        <w:rPr>
          <w:sz w:val="24"/>
          <w:szCs w:val="24"/>
        </w:rPr>
      </w:pPr>
    </w:p>
    <w:p w:rsidR="00710565" w:rsidRDefault="009B5329" w:rsidP="00710565">
      <w:pPr>
        <w:pStyle w:val="Ttulo3"/>
        <w:spacing w:before="0" w:after="0" w:line="360" w:lineRule="auto"/>
        <w:ind w:firstLine="709"/>
        <w:jc w:val="both"/>
        <w:rPr>
          <w:color w:val="auto"/>
        </w:rPr>
      </w:pPr>
      <w:bookmarkStart w:id="70" w:name="_Toc341054722"/>
      <w:r>
        <w:rPr>
          <w:color w:val="auto"/>
        </w:rPr>
        <w:t>5</w:t>
      </w:r>
      <w:r w:rsidR="00710565">
        <w:rPr>
          <w:color w:val="auto"/>
        </w:rPr>
        <w:t>.2</w:t>
      </w:r>
      <w:r w:rsidR="00710565" w:rsidRPr="0024075C">
        <w:rPr>
          <w:color w:val="auto"/>
        </w:rPr>
        <w:t xml:space="preserve">.2 </w:t>
      </w:r>
      <w:proofErr w:type="gramStart"/>
      <w:r w:rsidR="00710565">
        <w:rPr>
          <w:color w:val="auto"/>
        </w:rPr>
        <w:t>–</w:t>
      </w:r>
      <w:r w:rsidR="004011CF" w:rsidRPr="004011CF">
        <w:rPr>
          <w:color w:val="auto"/>
        </w:rPr>
        <w:t>Integração</w:t>
      </w:r>
      <w:bookmarkEnd w:id="70"/>
      <w:proofErr w:type="gramEnd"/>
    </w:p>
    <w:p w:rsidR="002A4ACE" w:rsidRDefault="002A4ACE" w:rsidP="00913B66">
      <w:pPr>
        <w:spacing w:line="360" w:lineRule="auto"/>
        <w:ind w:firstLine="709"/>
        <w:jc w:val="both"/>
        <w:rPr>
          <w:sz w:val="24"/>
          <w:szCs w:val="24"/>
        </w:rPr>
      </w:pPr>
      <w:r>
        <w:rPr>
          <w:sz w:val="24"/>
          <w:szCs w:val="24"/>
        </w:rPr>
        <w:lastRenderedPageBreak/>
        <w:t>A integração dos módulos de hardware ocorrer</w:t>
      </w:r>
      <w:r w:rsidR="00ED0B08">
        <w:rPr>
          <w:sz w:val="24"/>
          <w:szCs w:val="24"/>
        </w:rPr>
        <w:t>am</w:t>
      </w:r>
      <w:r>
        <w:rPr>
          <w:sz w:val="24"/>
          <w:szCs w:val="24"/>
        </w:rPr>
        <w:t xml:space="preserve"> sempre duas a duas, como </w:t>
      </w:r>
      <w:proofErr w:type="gramStart"/>
      <w:r>
        <w:rPr>
          <w:sz w:val="24"/>
          <w:szCs w:val="24"/>
        </w:rPr>
        <w:t>por exemplo</w:t>
      </w:r>
      <w:proofErr w:type="gramEnd"/>
      <w:r>
        <w:rPr>
          <w:sz w:val="24"/>
          <w:szCs w:val="24"/>
        </w:rPr>
        <w:t xml:space="preserve"> sensor/ADC, ADC/Microcontrolador e Microcontrolador/Transceptor, de forma a garantir o funcionamento e a correta comunicação entre as partes envolvidas em cada teste e </w:t>
      </w:r>
      <w:r w:rsidR="00D91021">
        <w:rPr>
          <w:sz w:val="24"/>
          <w:szCs w:val="24"/>
        </w:rPr>
        <w:t>assim o funcionamento da rede completa em um teste geral entre os módulos.</w:t>
      </w:r>
    </w:p>
    <w:p w:rsidR="00AF2B79" w:rsidRPr="00913B66" w:rsidRDefault="00AF2B79" w:rsidP="00913B66">
      <w:pPr>
        <w:spacing w:line="360" w:lineRule="auto"/>
        <w:ind w:firstLine="709"/>
        <w:jc w:val="both"/>
        <w:rPr>
          <w:sz w:val="24"/>
          <w:szCs w:val="24"/>
        </w:rPr>
      </w:pPr>
      <w:r w:rsidRPr="00913B66">
        <w:rPr>
          <w:sz w:val="24"/>
          <w:szCs w:val="24"/>
        </w:rPr>
        <w:t>Em relação à integração entre cada módulo do sistema web</w:t>
      </w:r>
      <w:r w:rsidR="00D91021">
        <w:rPr>
          <w:sz w:val="24"/>
          <w:szCs w:val="24"/>
        </w:rPr>
        <w:t>, os mesmos são feitos em conjunto e sua integração já ocorre automaticamente com o teste de cada novo módulo.</w:t>
      </w:r>
      <w:r w:rsidR="00F46556">
        <w:rPr>
          <w:sz w:val="24"/>
          <w:szCs w:val="24"/>
        </w:rPr>
        <w:t xml:space="preserve"> </w:t>
      </w:r>
      <w:r w:rsidR="00D91021">
        <w:rPr>
          <w:sz w:val="24"/>
          <w:szCs w:val="24"/>
        </w:rPr>
        <w:t>P</w:t>
      </w:r>
      <w:r w:rsidRPr="00913B66">
        <w:rPr>
          <w:sz w:val="24"/>
          <w:szCs w:val="24"/>
        </w:rPr>
        <w:t>odemos citar</w:t>
      </w:r>
      <w:r w:rsidR="00D91021">
        <w:rPr>
          <w:sz w:val="24"/>
          <w:szCs w:val="24"/>
        </w:rPr>
        <w:t xml:space="preserve"> entre</w:t>
      </w:r>
      <w:r w:rsidRPr="00913B66">
        <w:rPr>
          <w:sz w:val="24"/>
          <w:szCs w:val="24"/>
        </w:rPr>
        <w:t xml:space="preserve"> as integrações feitas:</w:t>
      </w:r>
    </w:p>
    <w:p w:rsidR="00AF2B79" w:rsidRPr="00913B66" w:rsidRDefault="00631FC9" w:rsidP="00913B66">
      <w:pPr>
        <w:pStyle w:val="PargrafodaLista"/>
        <w:numPr>
          <w:ilvl w:val="0"/>
          <w:numId w:val="22"/>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fazendas</w:t>
      </w:r>
      <w:r>
        <w:rPr>
          <w:sz w:val="24"/>
          <w:szCs w:val="24"/>
        </w:rPr>
        <w:t>;</w:t>
      </w:r>
    </w:p>
    <w:p w:rsidR="00AF2B79" w:rsidRPr="00913B66" w:rsidRDefault="00631FC9" w:rsidP="00913B66">
      <w:pPr>
        <w:pStyle w:val="PargrafodaLista"/>
        <w:numPr>
          <w:ilvl w:val="0"/>
          <w:numId w:val="22"/>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setores</w:t>
      </w:r>
      <w:r>
        <w:rPr>
          <w:sz w:val="24"/>
          <w:szCs w:val="24"/>
        </w:rPr>
        <w:t>;</w:t>
      </w:r>
    </w:p>
    <w:p w:rsidR="00AF2B79" w:rsidRPr="00913B66" w:rsidRDefault="00631FC9" w:rsidP="00913B66">
      <w:pPr>
        <w:pStyle w:val="PargrafodaLista"/>
        <w:numPr>
          <w:ilvl w:val="0"/>
          <w:numId w:val="22"/>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medições</w:t>
      </w:r>
      <w:r>
        <w:rPr>
          <w:sz w:val="24"/>
          <w:szCs w:val="24"/>
        </w:rPr>
        <w:t>;</w:t>
      </w:r>
    </w:p>
    <w:p w:rsidR="00AF2B79" w:rsidRPr="00913B66" w:rsidRDefault="00631FC9" w:rsidP="00913B66">
      <w:pPr>
        <w:pStyle w:val="PargrafodaLista"/>
        <w:numPr>
          <w:ilvl w:val="0"/>
          <w:numId w:val="22"/>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histórico</w:t>
      </w:r>
      <w:r>
        <w:rPr>
          <w:sz w:val="24"/>
          <w:szCs w:val="24"/>
        </w:rPr>
        <w:t>;</w:t>
      </w:r>
    </w:p>
    <w:p w:rsidR="00AF2B79" w:rsidRPr="00913B66" w:rsidRDefault="00631FC9" w:rsidP="00913B66">
      <w:pPr>
        <w:pStyle w:val="PargrafodaLista"/>
        <w:numPr>
          <w:ilvl w:val="0"/>
          <w:numId w:val="22"/>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contatos</w:t>
      </w:r>
      <w:r>
        <w:rPr>
          <w:sz w:val="24"/>
          <w:szCs w:val="24"/>
        </w:rPr>
        <w:t>;</w:t>
      </w:r>
    </w:p>
    <w:p w:rsidR="00AF2B79" w:rsidRPr="00913B66" w:rsidRDefault="00631FC9" w:rsidP="00913B66">
      <w:pPr>
        <w:pStyle w:val="PargrafodaLista"/>
        <w:numPr>
          <w:ilvl w:val="0"/>
          <w:numId w:val="23"/>
        </w:numPr>
        <w:spacing w:line="360" w:lineRule="auto"/>
        <w:jc w:val="both"/>
        <w:rPr>
          <w:sz w:val="24"/>
          <w:szCs w:val="24"/>
        </w:rPr>
      </w:pPr>
      <w:proofErr w:type="gramStart"/>
      <w:r>
        <w:rPr>
          <w:sz w:val="24"/>
          <w:szCs w:val="24"/>
        </w:rPr>
        <w:t>mó</w:t>
      </w:r>
      <w:r w:rsidR="00AF2B79" w:rsidRPr="00913B66">
        <w:rPr>
          <w:sz w:val="24"/>
          <w:szCs w:val="24"/>
        </w:rPr>
        <w:t>dulo</w:t>
      </w:r>
      <w:proofErr w:type="gramEnd"/>
      <w:r w:rsidR="00AF2B79" w:rsidRPr="00913B66">
        <w:rPr>
          <w:sz w:val="24"/>
          <w:szCs w:val="24"/>
        </w:rPr>
        <w:t xml:space="preserve"> de mapas</w:t>
      </w:r>
      <w:r>
        <w:rPr>
          <w:sz w:val="24"/>
          <w:szCs w:val="24"/>
        </w:rPr>
        <w:t>;</w:t>
      </w:r>
    </w:p>
    <w:p w:rsidR="00AF2B79" w:rsidRPr="00913B66" w:rsidRDefault="00631FC9" w:rsidP="00913B66">
      <w:pPr>
        <w:pStyle w:val="PargrafodaLista"/>
        <w:numPr>
          <w:ilvl w:val="0"/>
          <w:numId w:val="23"/>
        </w:numPr>
        <w:spacing w:line="360" w:lineRule="auto"/>
        <w:jc w:val="both"/>
        <w:rPr>
          <w:sz w:val="24"/>
          <w:szCs w:val="24"/>
        </w:rPr>
      </w:pPr>
      <w:proofErr w:type="gramStart"/>
      <w:r>
        <w:rPr>
          <w:sz w:val="24"/>
          <w:szCs w:val="24"/>
        </w:rPr>
        <w:t>m</w:t>
      </w:r>
      <w:r w:rsidR="00AF2B79" w:rsidRPr="00913B66">
        <w:rPr>
          <w:sz w:val="24"/>
          <w:szCs w:val="24"/>
        </w:rPr>
        <w:t>ódulo</w:t>
      </w:r>
      <w:proofErr w:type="gramEnd"/>
      <w:r w:rsidR="00AF2B79" w:rsidRPr="00913B66">
        <w:rPr>
          <w:sz w:val="24"/>
          <w:szCs w:val="24"/>
        </w:rPr>
        <w:t xml:space="preserve"> de previsão do tempo</w:t>
      </w:r>
      <w:r>
        <w:rPr>
          <w:sz w:val="24"/>
          <w:szCs w:val="24"/>
        </w:rPr>
        <w:t>.</w:t>
      </w:r>
    </w:p>
    <w:p w:rsidR="00AF2B79" w:rsidRDefault="00AF2B79" w:rsidP="00710565"/>
    <w:p w:rsidR="00710565" w:rsidRPr="0024075C" w:rsidRDefault="009B5329" w:rsidP="00710565">
      <w:pPr>
        <w:pStyle w:val="Ttulo3"/>
        <w:spacing w:before="0" w:after="0" w:line="360" w:lineRule="auto"/>
        <w:ind w:firstLine="709"/>
        <w:jc w:val="both"/>
        <w:rPr>
          <w:color w:val="auto"/>
        </w:rPr>
      </w:pPr>
      <w:bookmarkStart w:id="71" w:name="_Toc341054723"/>
      <w:r>
        <w:rPr>
          <w:color w:val="auto"/>
        </w:rPr>
        <w:t>5</w:t>
      </w:r>
      <w:r w:rsidR="00710565">
        <w:rPr>
          <w:color w:val="auto"/>
        </w:rPr>
        <w:t>.2</w:t>
      </w:r>
      <w:r w:rsidR="00710565" w:rsidRPr="0024075C">
        <w:rPr>
          <w:color w:val="auto"/>
        </w:rPr>
        <w:t xml:space="preserve">.3 - </w:t>
      </w:r>
      <w:r w:rsidR="004011CF" w:rsidRPr="004011CF">
        <w:rPr>
          <w:color w:val="auto"/>
        </w:rPr>
        <w:t>Aceitação</w:t>
      </w:r>
      <w:bookmarkEnd w:id="71"/>
    </w:p>
    <w:p w:rsidR="00710565" w:rsidRDefault="001B5CC0" w:rsidP="00143C40">
      <w:pPr>
        <w:spacing w:line="360" w:lineRule="auto"/>
        <w:ind w:firstLine="709"/>
        <w:jc w:val="both"/>
        <w:rPr>
          <w:sz w:val="24"/>
          <w:szCs w:val="24"/>
        </w:rPr>
      </w:pPr>
      <w:r>
        <w:rPr>
          <w:sz w:val="24"/>
          <w:szCs w:val="24"/>
        </w:rPr>
        <w:t xml:space="preserve">A aceitação </w:t>
      </w:r>
      <w:r w:rsidR="00301757">
        <w:rPr>
          <w:sz w:val="24"/>
          <w:szCs w:val="24"/>
        </w:rPr>
        <w:t>deu-se</w:t>
      </w:r>
      <w:r>
        <w:rPr>
          <w:sz w:val="24"/>
          <w:szCs w:val="24"/>
        </w:rPr>
        <w:t xml:space="preserve"> através da verificação de testes com propósitos específicos, confirmando a atuação do sistema em determinadas condições e atendendo às funcionalidades propostas.</w:t>
      </w:r>
    </w:p>
    <w:p w:rsidR="00CF5A4F" w:rsidRPr="00143C40" w:rsidRDefault="00CF5A4F" w:rsidP="00143C40">
      <w:pPr>
        <w:spacing w:line="360" w:lineRule="auto"/>
        <w:ind w:firstLine="709"/>
        <w:jc w:val="both"/>
        <w:rPr>
          <w:sz w:val="24"/>
          <w:szCs w:val="24"/>
        </w:rPr>
      </w:pPr>
      <w:r>
        <w:rPr>
          <w:sz w:val="24"/>
          <w:szCs w:val="24"/>
        </w:rPr>
        <w:t>Os integrantes da equipe e o orientador validar</w:t>
      </w:r>
      <w:r w:rsidR="00631FC9">
        <w:rPr>
          <w:sz w:val="24"/>
          <w:szCs w:val="24"/>
        </w:rPr>
        <w:t>am</w:t>
      </w:r>
      <w:r>
        <w:rPr>
          <w:sz w:val="24"/>
          <w:szCs w:val="24"/>
        </w:rPr>
        <w:t xml:space="preserve"> os testes, posteriormente reportando aos professores da disciplina e demais membros da banca avaliadora do projeto.</w:t>
      </w:r>
    </w:p>
    <w:p w:rsidR="00D91586" w:rsidRDefault="00D91586">
      <w:pPr>
        <w:spacing w:line="240" w:lineRule="auto"/>
        <w:rPr>
          <w:sz w:val="24"/>
          <w:szCs w:val="24"/>
        </w:rPr>
      </w:pPr>
      <w:r>
        <w:rPr>
          <w:sz w:val="24"/>
          <w:szCs w:val="24"/>
        </w:rPr>
        <w:br w:type="page"/>
      </w:r>
    </w:p>
    <w:p w:rsidR="00506402" w:rsidRPr="00506402" w:rsidRDefault="00506402" w:rsidP="00506402">
      <w:pPr>
        <w:spacing w:line="360" w:lineRule="auto"/>
        <w:ind w:firstLine="709"/>
        <w:jc w:val="both"/>
        <w:rPr>
          <w:sz w:val="24"/>
          <w:szCs w:val="24"/>
        </w:rPr>
      </w:pPr>
      <w:r w:rsidRPr="00506402">
        <w:rPr>
          <w:sz w:val="24"/>
          <w:szCs w:val="24"/>
        </w:rPr>
        <w:lastRenderedPageBreak/>
        <w:t xml:space="preserve">Para o SI ser dado como aceito alguns critérios </w:t>
      </w:r>
      <w:r w:rsidR="00301757">
        <w:rPr>
          <w:sz w:val="24"/>
          <w:szCs w:val="24"/>
        </w:rPr>
        <w:t>foram</w:t>
      </w:r>
      <w:r w:rsidRPr="00506402">
        <w:rPr>
          <w:sz w:val="24"/>
          <w:szCs w:val="24"/>
        </w:rPr>
        <w:t xml:space="preserve"> cumpridos. </w:t>
      </w:r>
      <w:r w:rsidR="00301757" w:rsidRPr="00506402">
        <w:rPr>
          <w:sz w:val="24"/>
          <w:szCs w:val="24"/>
        </w:rPr>
        <w:t>Dever</w:t>
      </w:r>
      <w:r w:rsidR="00301757">
        <w:rPr>
          <w:sz w:val="24"/>
          <w:szCs w:val="24"/>
        </w:rPr>
        <w:t>-se-ia</w:t>
      </w:r>
      <w:r w:rsidRPr="00506402">
        <w:rPr>
          <w:sz w:val="24"/>
          <w:szCs w:val="24"/>
        </w:rPr>
        <w:t xml:space="preserve"> ter no mínimo as seguintes funções completamente funcionais:</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w:t>
      </w:r>
      <w:proofErr w:type="spellStart"/>
      <w:r w:rsidR="00506402" w:rsidRPr="00506402">
        <w:rPr>
          <w:sz w:val="24"/>
          <w:szCs w:val="24"/>
        </w:rPr>
        <w:t>logar</w:t>
      </w:r>
      <w:proofErr w:type="spellEnd"/>
      <w:r w:rsidR="00506402" w:rsidRPr="00506402">
        <w:rPr>
          <w:sz w:val="24"/>
          <w:szCs w:val="24"/>
        </w:rPr>
        <w:t xml:space="preserve"> no sistema</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t</w:t>
      </w:r>
      <w:r w:rsidR="00506402" w:rsidRPr="00506402">
        <w:rPr>
          <w:sz w:val="24"/>
          <w:szCs w:val="24"/>
        </w:rPr>
        <w:t>este</w:t>
      </w:r>
      <w:proofErr w:type="gramEnd"/>
      <w:r w:rsidR="00506402" w:rsidRPr="00506402">
        <w:rPr>
          <w:sz w:val="24"/>
          <w:szCs w:val="24"/>
        </w:rPr>
        <w:t xml:space="preserve"> básico de </w:t>
      </w:r>
      <w:proofErr w:type="spellStart"/>
      <w:r w:rsidR="00506402" w:rsidRPr="00506402">
        <w:rPr>
          <w:sz w:val="24"/>
          <w:szCs w:val="24"/>
        </w:rPr>
        <w:t>login</w:t>
      </w:r>
      <w:proofErr w:type="spellEnd"/>
      <w:r w:rsidR="00506402" w:rsidRPr="00506402">
        <w:rPr>
          <w:sz w:val="24"/>
          <w:szCs w:val="24"/>
        </w:rPr>
        <w:t xml:space="preserve"> com senha correta e incorreta</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d</w:t>
      </w:r>
      <w:r w:rsidR="00506402" w:rsidRPr="00506402">
        <w:rPr>
          <w:sz w:val="24"/>
          <w:szCs w:val="24"/>
        </w:rPr>
        <w:t>eve</w:t>
      </w:r>
      <w:proofErr w:type="gramEnd"/>
      <w:r w:rsidR="00506402" w:rsidRPr="00506402">
        <w:rPr>
          <w:sz w:val="24"/>
          <w:szCs w:val="24"/>
        </w:rPr>
        <w:t xml:space="preserve"> ter um campo para recuperação de senha</w:t>
      </w:r>
      <w:r>
        <w:rPr>
          <w:sz w:val="24"/>
          <w:szCs w:val="24"/>
        </w:rPr>
        <w:t>;</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criar, ver, editar informações e remover fazendas</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d</w:t>
      </w:r>
      <w:r w:rsidR="00506402" w:rsidRPr="00506402">
        <w:rPr>
          <w:sz w:val="24"/>
          <w:szCs w:val="24"/>
        </w:rPr>
        <w:t>uas</w:t>
      </w:r>
      <w:proofErr w:type="gramEnd"/>
      <w:r w:rsidR="00506402" w:rsidRPr="00506402">
        <w:rPr>
          <w:sz w:val="24"/>
          <w:szCs w:val="24"/>
        </w:rPr>
        <w:t xml:space="preserve"> fazendas não podem ter o mesmo nome para um mesmo usuário</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d</w:t>
      </w:r>
      <w:r w:rsidR="00506402" w:rsidRPr="00506402">
        <w:rPr>
          <w:sz w:val="24"/>
          <w:szCs w:val="24"/>
        </w:rPr>
        <w:t>uas</w:t>
      </w:r>
      <w:proofErr w:type="gramEnd"/>
      <w:r w:rsidR="00506402" w:rsidRPr="00506402">
        <w:rPr>
          <w:sz w:val="24"/>
          <w:szCs w:val="24"/>
        </w:rPr>
        <w:t xml:space="preserve"> fazendas não podem ocupar a mesma posição no mapa</w:t>
      </w:r>
      <w:r>
        <w:rPr>
          <w:sz w:val="24"/>
          <w:szCs w:val="24"/>
        </w:rPr>
        <w:t>;</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criar, ver, editar informações e remover setores de fazendas</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d</w:t>
      </w:r>
      <w:r w:rsidR="00506402" w:rsidRPr="00506402">
        <w:rPr>
          <w:sz w:val="24"/>
          <w:szCs w:val="24"/>
        </w:rPr>
        <w:t>ois</w:t>
      </w:r>
      <w:proofErr w:type="gramEnd"/>
      <w:r w:rsidR="00506402" w:rsidRPr="00506402">
        <w:rPr>
          <w:sz w:val="24"/>
          <w:szCs w:val="24"/>
        </w:rPr>
        <w:t xml:space="preserve"> setores não podem ter o mesmo nome para um mesmo usuário</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d</w:t>
      </w:r>
      <w:r w:rsidR="00506402" w:rsidRPr="00506402">
        <w:rPr>
          <w:sz w:val="24"/>
          <w:szCs w:val="24"/>
        </w:rPr>
        <w:t>ois</w:t>
      </w:r>
      <w:proofErr w:type="gramEnd"/>
      <w:r w:rsidR="00506402" w:rsidRPr="00506402">
        <w:rPr>
          <w:sz w:val="24"/>
          <w:szCs w:val="24"/>
        </w:rPr>
        <w:t xml:space="preserve"> setores não podem ocupar a mesma posição no mapa</w:t>
      </w:r>
      <w:r>
        <w:rPr>
          <w:sz w:val="24"/>
          <w:szCs w:val="24"/>
        </w:rPr>
        <w:t>;</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verificar a umidade do solo dos setores de suas fazendas</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o</w:t>
      </w:r>
      <w:r w:rsidR="00506402" w:rsidRPr="00506402">
        <w:rPr>
          <w:sz w:val="24"/>
          <w:szCs w:val="24"/>
        </w:rPr>
        <w:t>s</w:t>
      </w:r>
      <w:proofErr w:type="gramEnd"/>
      <w:r w:rsidR="00506402" w:rsidRPr="00506402">
        <w:rPr>
          <w:sz w:val="24"/>
          <w:szCs w:val="24"/>
        </w:rPr>
        <w:t xml:space="preserve"> dados devem ser adquiridos a partir da última atualização do banco de dados</w:t>
      </w:r>
      <w:r>
        <w:rPr>
          <w:sz w:val="24"/>
          <w:szCs w:val="24"/>
        </w:rPr>
        <w:t>;</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ver estatísticas sobre os dados de umidade do solo por setor</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o</w:t>
      </w:r>
      <w:proofErr w:type="gramEnd"/>
      <w:r w:rsidR="00506402" w:rsidRPr="00506402">
        <w:rPr>
          <w:sz w:val="24"/>
          <w:szCs w:val="24"/>
        </w:rPr>
        <w:t xml:space="preserve"> tratamento dos dados de um setor deve ser o mesmo dos demais</w:t>
      </w:r>
      <w:r>
        <w:rPr>
          <w:sz w:val="24"/>
          <w:szCs w:val="24"/>
        </w:rPr>
        <w:t>;</w:t>
      </w:r>
    </w:p>
    <w:p w:rsidR="00506402" w:rsidRPr="00506402" w:rsidRDefault="009529F0" w:rsidP="00506402">
      <w:pPr>
        <w:pStyle w:val="PargrafodaLista"/>
        <w:numPr>
          <w:ilvl w:val="0"/>
          <w:numId w:val="26"/>
        </w:numPr>
        <w:spacing w:line="360" w:lineRule="auto"/>
        <w:jc w:val="both"/>
        <w:rPr>
          <w:sz w:val="24"/>
          <w:szCs w:val="24"/>
        </w:rPr>
      </w:pPr>
      <w:proofErr w:type="gramStart"/>
      <w:r>
        <w:rPr>
          <w:sz w:val="24"/>
          <w:szCs w:val="24"/>
        </w:rPr>
        <w:t>u</w:t>
      </w:r>
      <w:r w:rsidR="00506402" w:rsidRPr="00506402">
        <w:rPr>
          <w:sz w:val="24"/>
          <w:szCs w:val="24"/>
        </w:rPr>
        <w:t>suário</w:t>
      </w:r>
      <w:proofErr w:type="gramEnd"/>
      <w:r w:rsidR="00506402" w:rsidRPr="00506402">
        <w:rPr>
          <w:sz w:val="24"/>
          <w:szCs w:val="24"/>
        </w:rPr>
        <w:t xml:space="preserve"> pode ver gráficos com os dados de umidade do solo por setor</w:t>
      </w:r>
      <w:r>
        <w:rPr>
          <w:sz w:val="24"/>
          <w:szCs w:val="24"/>
        </w:rPr>
        <w:t>:</w:t>
      </w:r>
    </w:p>
    <w:p w:rsidR="00506402" w:rsidRPr="00506402" w:rsidRDefault="009529F0" w:rsidP="00506402">
      <w:pPr>
        <w:pStyle w:val="PargrafodaLista"/>
        <w:numPr>
          <w:ilvl w:val="1"/>
          <w:numId w:val="26"/>
        </w:numPr>
        <w:spacing w:line="360" w:lineRule="auto"/>
        <w:jc w:val="both"/>
        <w:rPr>
          <w:sz w:val="24"/>
          <w:szCs w:val="24"/>
        </w:rPr>
      </w:pPr>
      <w:proofErr w:type="gramStart"/>
      <w:r>
        <w:rPr>
          <w:sz w:val="24"/>
          <w:szCs w:val="24"/>
        </w:rPr>
        <w:t>a</w:t>
      </w:r>
      <w:proofErr w:type="gramEnd"/>
      <w:r w:rsidR="00506402" w:rsidRPr="00506402">
        <w:rPr>
          <w:sz w:val="24"/>
          <w:szCs w:val="24"/>
        </w:rPr>
        <w:t xml:space="preserve"> umidade será diferenciada por cores nos gráficos</w:t>
      </w:r>
      <w:r>
        <w:rPr>
          <w:sz w:val="24"/>
          <w:szCs w:val="24"/>
        </w:rPr>
        <w:t>.</w:t>
      </w:r>
    </w:p>
    <w:p w:rsidR="00506402" w:rsidRPr="00506402" w:rsidRDefault="00506402" w:rsidP="00506402">
      <w:pPr>
        <w:spacing w:line="360" w:lineRule="auto"/>
        <w:ind w:firstLine="709"/>
        <w:jc w:val="both"/>
        <w:rPr>
          <w:sz w:val="24"/>
          <w:szCs w:val="24"/>
        </w:rPr>
      </w:pPr>
    </w:p>
    <w:p w:rsidR="00506402" w:rsidRPr="00506402" w:rsidRDefault="00506402" w:rsidP="00506402">
      <w:pPr>
        <w:spacing w:line="360" w:lineRule="auto"/>
        <w:ind w:firstLine="709"/>
        <w:jc w:val="both"/>
        <w:rPr>
          <w:sz w:val="24"/>
          <w:szCs w:val="24"/>
        </w:rPr>
      </w:pPr>
      <w:r w:rsidRPr="00506402">
        <w:rPr>
          <w:sz w:val="24"/>
          <w:szCs w:val="24"/>
        </w:rPr>
        <w:t>Além disso, o sistema te</w:t>
      </w:r>
      <w:r w:rsidR="00301757">
        <w:rPr>
          <w:sz w:val="24"/>
          <w:szCs w:val="24"/>
        </w:rPr>
        <w:t>ria</w:t>
      </w:r>
      <w:r w:rsidRPr="00506402">
        <w:rPr>
          <w:sz w:val="24"/>
          <w:szCs w:val="24"/>
        </w:rPr>
        <w:t xml:space="preserve"> que:</w:t>
      </w:r>
    </w:p>
    <w:p w:rsidR="00506402" w:rsidRPr="00506402" w:rsidRDefault="009529F0" w:rsidP="00506402">
      <w:pPr>
        <w:pStyle w:val="PargrafodaLista"/>
        <w:numPr>
          <w:ilvl w:val="0"/>
          <w:numId w:val="27"/>
        </w:numPr>
        <w:spacing w:line="360" w:lineRule="auto"/>
        <w:jc w:val="both"/>
        <w:rPr>
          <w:sz w:val="24"/>
          <w:szCs w:val="24"/>
        </w:rPr>
      </w:pPr>
      <w:proofErr w:type="gramStart"/>
      <w:r>
        <w:rPr>
          <w:sz w:val="24"/>
          <w:szCs w:val="24"/>
        </w:rPr>
        <w:t>c</w:t>
      </w:r>
      <w:r w:rsidR="00506402" w:rsidRPr="00506402">
        <w:rPr>
          <w:sz w:val="24"/>
          <w:szCs w:val="24"/>
        </w:rPr>
        <w:t>onseguir</w:t>
      </w:r>
      <w:proofErr w:type="gramEnd"/>
      <w:r w:rsidR="00506402" w:rsidRPr="00506402">
        <w:rPr>
          <w:sz w:val="24"/>
          <w:szCs w:val="24"/>
        </w:rPr>
        <w:t xml:space="preserve"> receber os dados no formato enviado pelos sensores</w:t>
      </w:r>
      <w:r>
        <w:rPr>
          <w:sz w:val="24"/>
          <w:szCs w:val="24"/>
        </w:rPr>
        <w:t>:</w:t>
      </w:r>
    </w:p>
    <w:p w:rsidR="00506402" w:rsidRPr="00506402" w:rsidRDefault="009529F0" w:rsidP="00506402">
      <w:pPr>
        <w:pStyle w:val="PargrafodaLista"/>
        <w:numPr>
          <w:ilvl w:val="1"/>
          <w:numId w:val="27"/>
        </w:numPr>
        <w:spacing w:line="360" w:lineRule="auto"/>
        <w:jc w:val="both"/>
        <w:rPr>
          <w:sz w:val="24"/>
          <w:szCs w:val="24"/>
        </w:rPr>
      </w:pPr>
      <w:proofErr w:type="gramStart"/>
      <w:r>
        <w:rPr>
          <w:sz w:val="24"/>
          <w:szCs w:val="24"/>
        </w:rPr>
        <w:t>p</w:t>
      </w:r>
      <w:r w:rsidR="00506402" w:rsidRPr="00506402">
        <w:rPr>
          <w:sz w:val="24"/>
          <w:szCs w:val="24"/>
        </w:rPr>
        <w:t>ode</w:t>
      </w:r>
      <w:proofErr w:type="gramEnd"/>
      <w:r w:rsidR="00506402" w:rsidRPr="00506402">
        <w:rPr>
          <w:sz w:val="24"/>
          <w:szCs w:val="24"/>
        </w:rPr>
        <w:t xml:space="preserve"> ser usada uma interface com outros softwares intermediários</w:t>
      </w:r>
      <w:r>
        <w:rPr>
          <w:sz w:val="24"/>
          <w:szCs w:val="24"/>
        </w:rPr>
        <w:t>;</w:t>
      </w:r>
    </w:p>
    <w:p w:rsidR="00506402" w:rsidRPr="00506402" w:rsidRDefault="009529F0" w:rsidP="00506402">
      <w:pPr>
        <w:pStyle w:val="PargrafodaLista"/>
        <w:numPr>
          <w:ilvl w:val="0"/>
          <w:numId w:val="27"/>
        </w:numPr>
        <w:spacing w:line="360" w:lineRule="auto"/>
        <w:jc w:val="both"/>
        <w:rPr>
          <w:sz w:val="24"/>
          <w:szCs w:val="24"/>
        </w:rPr>
      </w:pPr>
      <w:proofErr w:type="gramStart"/>
      <w:r>
        <w:rPr>
          <w:sz w:val="24"/>
          <w:szCs w:val="24"/>
        </w:rPr>
        <w:t>s</w:t>
      </w:r>
      <w:r w:rsidR="00506402" w:rsidRPr="00506402">
        <w:rPr>
          <w:sz w:val="24"/>
          <w:szCs w:val="24"/>
        </w:rPr>
        <w:t>incronizar</w:t>
      </w:r>
      <w:proofErr w:type="gramEnd"/>
      <w:r w:rsidR="00506402" w:rsidRPr="00506402">
        <w:rPr>
          <w:sz w:val="24"/>
          <w:szCs w:val="24"/>
        </w:rPr>
        <w:t xml:space="preserve"> seu banco de dados com o servidor na internet</w:t>
      </w:r>
      <w:r>
        <w:rPr>
          <w:sz w:val="24"/>
          <w:szCs w:val="24"/>
        </w:rPr>
        <w:t>:</w:t>
      </w:r>
    </w:p>
    <w:p w:rsidR="00506402" w:rsidRPr="00506402" w:rsidRDefault="009529F0" w:rsidP="00506402">
      <w:pPr>
        <w:pStyle w:val="PargrafodaLista"/>
        <w:numPr>
          <w:ilvl w:val="1"/>
          <w:numId w:val="27"/>
        </w:numPr>
        <w:spacing w:line="360" w:lineRule="auto"/>
        <w:jc w:val="both"/>
        <w:rPr>
          <w:sz w:val="24"/>
          <w:szCs w:val="24"/>
        </w:rPr>
      </w:pPr>
      <w:proofErr w:type="gramStart"/>
      <w:r>
        <w:rPr>
          <w:sz w:val="24"/>
          <w:szCs w:val="24"/>
        </w:rPr>
        <w:t>o</w:t>
      </w:r>
      <w:proofErr w:type="gramEnd"/>
      <w:r w:rsidR="00506402" w:rsidRPr="00506402">
        <w:rPr>
          <w:sz w:val="24"/>
          <w:szCs w:val="24"/>
        </w:rPr>
        <w:t xml:space="preserve"> banco deve ser atualizado no mínimo a cada uma hora</w:t>
      </w:r>
      <w:r>
        <w:rPr>
          <w:sz w:val="24"/>
          <w:szCs w:val="24"/>
        </w:rPr>
        <w:t>.</w:t>
      </w:r>
    </w:p>
    <w:p w:rsidR="00143C40" w:rsidRPr="00143C40" w:rsidRDefault="00143C40" w:rsidP="00143C40">
      <w:pPr>
        <w:spacing w:line="360" w:lineRule="auto"/>
        <w:ind w:firstLine="709"/>
        <w:jc w:val="both"/>
        <w:rPr>
          <w:sz w:val="24"/>
          <w:szCs w:val="24"/>
        </w:rPr>
      </w:pPr>
    </w:p>
    <w:p w:rsidR="00D91586" w:rsidRDefault="00D91586">
      <w:pPr>
        <w:spacing w:line="240" w:lineRule="auto"/>
        <w:rPr>
          <w:b/>
          <w:bCs/>
          <w:sz w:val="24"/>
          <w:szCs w:val="24"/>
        </w:rPr>
      </w:pPr>
      <w:r>
        <w:rPr>
          <w:sz w:val="24"/>
          <w:szCs w:val="24"/>
        </w:rPr>
        <w:br w:type="page"/>
      </w:r>
    </w:p>
    <w:p w:rsidR="0002669F" w:rsidRPr="0024075C" w:rsidRDefault="0002669F" w:rsidP="0002669F">
      <w:pPr>
        <w:pStyle w:val="Ttulo1"/>
        <w:spacing w:before="0" w:after="0" w:line="360" w:lineRule="auto"/>
        <w:ind w:firstLine="709"/>
        <w:jc w:val="both"/>
        <w:rPr>
          <w:sz w:val="24"/>
          <w:szCs w:val="24"/>
        </w:rPr>
      </w:pPr>
      <w:bookmarkStart w:id="72" w:name="_Toc341054724"/>
      <w:r>
        <w:rPr>
          <w:sz w:val="24"/>
          <w:szCs w:val="24"/>
        </w:rPr>
        <w:lastRenderedPageBreak/>
        <w:t>6</w:t>
      </w:r>
      <w:r w:rsidRPr="0024075C">
        <w:rPr>
          <w:sz w:val="24"/>
          <w:szCs w:val="24"/>
        </w:rPr>
        <w:t xml:space="preserve">– </w:t>
      </w:r>
      <w:r>
        <w:rPr>
          <w:sz w:val="24"/>
          <w:szCs w:val="24"/>
        </w:rPr>
        <w:t>Resultados</w:t>
      </w:r>
      <w:bookmarkEnd w:id="72"/>
    </w:p>
    <w:p w:rsidR="003A000A" w:rsidRDefault="00C301A4" w:rsidP="004A63D4">
      <w:pPr>
        <w:spacing w:line="360" w:lineRule="auto"/>
        <w:ind w:firstLine="709"/>
        <w:jc w:val="both"/>
        <w:rPr>
          <w:sz w:val="24"/>
          <w:szCs w:val="24"/>
        </w:rPr>
      </w:pPr>
      <w:r w:rsidRPr="00C301A4">
        <w:rPr>
          <w:sz w:val="24"/>
          <w:szCs w:val="24"/>
        </w:rPr>
        <w:t>Como resultados das atividades a</w:t>
      </w:r>
      <w:r>
        <w:rPr>
          <w:sz w:val="24"/>
          <w:szCs w:val="24"/>
        </w:rPr>
        <w:t xml:space="preserve">cima descritas, </w:t>
      </w:r>
      <w:r w:rsidR="00DD41D7">
        <w:rPr>
          <w:sz w:val="24"/>
          <w:szCs w:val="24"/>
        </w:rPr>
        <w:t>obteve-se</w:t>
      </w:r>
      <w:r>
        <w:rPr>
          <w:sz w:val="24"/>
          <w:szCs w:val="24"/>
        </w:rPr>
        <w:t xml:space="preserve"> um sistema</w:t>
      </w:r>
      <w:r w:rsidR="00DD41D7">
        <w:rPr>
          <w:sz w:val="24"/>
          <w:szCs w:val="24"/>
        </w:rPr>
        <w:t xml:space="preserve"> que</w:t>
      </w:r>
      <w:r>
        <w:rPr>
          <w:sz w:val="24"/>
          <w:szCs w:val="24"/>
        </w:rPr>
        <w:t xml:space="preserve"> mede, </w:t>
      </w:r>
      <w:proofErr w:type="gramStart"/>
      <w:r>
        <w:rPr>
          <w:sz w:val="24"/>
          <w:szCs w:val="24"/>
        </w:rPr>
        <w:t>transmite</w:t>
      </w:r>
      <w:proofErr w:type="gramEnd"/>
      <w:r>
        <w:rPr>
          <w:sz w:val="24"/>
          <w:szCs w:val="24"/>
        </w:rPr>
        <w:t xml:space="preserve">, interpreta e mostra de uma maneira intuitiva </w:t>
      </w:r>
      <w:r w:rsidR="00DD41D7">
        <w:rPr>
          <w:sz w:val="24"/>
          <w:szCs w:val="24"/>
        </w:rPr>
        <w:t xml:space="preserve">a situação da </w:t>
      </w:r>
      <w:r>
        <w:rPr>
          <w:sz w:val="24"/>
          <w:szCs w:val="24"/>
        </w:rPr>
        <w:t>umidade</w:t>
      </w:r>
      <w:r w:rsidR="00DD41D7">
        <w:rPr>
          <w:sz w:val="24"/>
          <w:szCs w:val="24"/>
        </w:rPr>
        <w:t xml:space="preserve"> do solo</w:t>
      </w:r>
      <w:r>
        <w:rPr>
          <w:sz w:val="24"/>
          <w:szCs w:val="24"/>
        </w:rPr>
        <w:t xml:space="preserve">, </w:t>
      </w:r>
      <w:r w:rsidR="00DD41D7">
        <w:rPr>
          <w:sz w:val="24"/>
          <w:szCs w:val="24"/>
        </w:rPr>
        <w:t>n</w:t>
      </w:r>
      <w:r>
        <w:rPr>
          <w:sz w:val="24"/>
          <w:szCs w:val="24"/>
        </w:rPr>
        <w:t>os diferentes setores da fazenda do cliente.</w:t>
      </w:r>
    </w:p>
    <w:p w:rsidR="00C301A4" w:rsidRDefault="00C301A4" w:rsidP="004A63D4">
      <w:pPr>
        <w:spacing w:line="360" w:lineRule="auto"/>
        <w:ind w:firstLine="709"/>
        <w:jc w:val="both"/>
        <w:rPr>
          <w:sz w:val="24"/>
          <w:szCs w:val="24"/>
        </w:rPr>
      </w:pPr>
    </w:p>
    <w:p w:rsidR="00676F3C" w:rsidRDefault="00676F3C" w:rsidP="004A63D4">
      <w:pPr>
        <w:spacing w:line="360" w:lineRule="auto"/>
        <w:ind w:firstLine="709"/>
        <w:jc w:val="both"/>
        <w:rPr>
          <w:sz w:val="24"/>
          <w:szCs w:val="24"/>
        </w:rPr>
      </w:pPr>
      <w:r>
        <w:rPr>
          <w:rStyle w:val="Refdecomentrio"/>
        </w:rPr>
        <w:commentReference w:id="73"/>
      </w:r>
    </w:p>
    <w:p w:rsidR="00676F3C" w:rsidRDefault="00676F3C" w:rsidP="004A63D4">
      <w:pPr>
        <w:spacing w:line="360" w:lineRule="auto"/>
        <w:ind w:firstLine="709"/>
        <w:jc w:val="both"/>
        <w:rPr>
          <w:sz w:val="24"/>
          <w:szCs w:val="24"/>
        </w:rPr>
      </w:pPr>
    </w:p>
    <w:p w:rsidR="003A000A" w:rsidRDefault="00C301A4" w:rsidP="004A63D4">
      <w:pPr>
        <w:spacing w:line="360" w:lineRule="auto"/>
        <w:ind w:firstLine="709"/>
        <w:jc w:val="both"/>
        <w:rPr>
          <w:sz w:val="24"/>
          <w:szCs w:val="24"/>
        </w:rPr>
      </w:pPr>
      <w:r>
        <w:rPr>
          <w:sz w:val="24"/>
          <w:szCs w:val="24"/>
        </w:rPr>
        <w:t xml:space="preserve">Em relação ao Sistema de Informação, que atende essa última etapa de interpretação e visualização dos dados, as atividades foram basicamente de procurar entender o problema a ser </w:t>
      </w:r>
      <w:proofErr w:type="gramStart"/>
      <w:r>
        <w:rPr>
          <w:sz w:val="24"/>
          <w:szCs w:val="24"/>
        </w:rPr>
        <w:t>solucionado</w:t>
      </w:r>
      <w:proofErr w:type="gramEnd"/>
      <w:r>
        <w:rPr>
          <w:sz w:val="24"/>
          <w:szCs w:val="24"/>
        </w:rPr>
        <w:t xml:space="preserve"> com o SI e após isso a programação do código propriamente dito, sendo a metodologia já mencionada. Com isso, temos como resultado as telas abaixo e também o código, que pode</w:t>
      </w:r>
      <w:r w:rsidR="0052718D">
        <w:rPr>
          <w:sz w:val="24"/>
          <w:szCs w:val="24"/>
        </w:rPr>
        <w:t>rá</w:t>
      </w:r>
      <w:r>
        <w:rPr>
          <w:sz w:val="24"/>
          <w:szCs w:val="24"/>
        </w:rPr>
        <w:t xml:space="preserve"> também ser </w:t>
      </w:r>
      <w:r w:rsidR="0052718D">
        <w:rPr>
          <w:sz w:val="24"/>
          <w:szCs w:val="24"/>
        </w:rPr>
        <w:t>utilizado</w:t>
      </w:r>
      <w:r w:rsidR="00000288">
        <w:rPr>
          <w:sz w:val="24"/>
          <w:szCs w:val="24"/>
        </w:rPr>
        <w:t xml:space="preserve"> para futuros projeto</w:t>
      </w:r>
      <w:r>
        <w:rPr>
          <w:sz w:val="24"/>
          <w:szCs w:val="24"/>
        </w:rPr>
        <w:t>.</w:t>
      </w:r>
    </w:p>
    <w:p w:rsidR="00C301A4" w:rsidRDefault="00000288" w:rsidP="004A63D4">
      <w:pPr>
        <w:spacing w:line="360" w:lineRule="auto"/>
        <w:ind w:firstLine="709"/>
        <w:jc w:val="both"/>
        <w:rPr>
          <w:sz w:val="24"/>
          <w:szCs w:val="24"/>
        </w:rPr>
      </w:pPr>
      <w:r>
        <w:rPr>
          <w:sz w:val="24"/>
          <w:szCs w:val="24"/>
        </w:rPr>
        <w:t xml:space="preserve">Na tela de </w:t>
      </w:r>
      <w:proofErr w:type="spellStart"/>
      <w:r>
        <w:rPr>
          <w:sz w:val="24"/>
          <w:szCs w:val="24"/>
        </w:rPr>
        <w:t>login</w:t>
      </w:r>
      <w:proofErr w:type="spellEnd"/>
      <w:r>
        <w:rPr>
          <w:sz w:val="24"/>
          <w:szCs w:val="24"/>
        </w:rPr>
        <w:t xml:space="preserve"> (</w:t>
      </w:r>
      <w:r w:rsidR="005C0CD4">
        <w:rPr>
          <w:sz w:val="24"/>
          <w:szCs w:val="24"/>
        </w:rPr>
        <w:t>figura</w:t>
      </w:r>
      <w:r w:rsidR="00FC0D2F">
        <w:rPr>
          <w:sz w:val="24"/>
          <w:szCs w:val="24"/>
        </w:rPr>
        <w:t xml:space="preserve"> </w:t>
      </w:r>
      <w:r w:rsidR="005C0CD4">
        <w:rPr>
          <w:sz w:val="24"/>
          <w:szCs w:val="24"/>
        </w:rPr>
        <w:t>1</w:t>
      </w:r>
      <w:r w:rsidR="00AC3DBC">
        <w:rPr>
          <w:sz w:val="24"/>
          <w:szCs w:val="24"/>
        </w:rPr>
        <w:t>3</w:t>
      </w:r>
      <w:r>
        <w:rPr>
          <w:sz w:val="24"/>
          <w:szCs w:val="24"/>
        </w:rPr>
        <w:t>)</w:t>
      </w:r>
      <w:r w:rsidR="00FC0D2F">
        <w:rPr>
          <w:sz w:val="24"/>
          <w:szCs w:val="24"/>
        </w:rPr>
        <w:t xml:space="preserve">, o usuário tem que entrar com seu </w:t>
      </w:r>
      <w:r>
        <w:rPr>
          <w:sz w:val="24"/>
          <w:szCs w:val="24"/>
        </w:rPr>
        <w:t>nome de usuário</w:t>
      </w:r>
      <w:r w:rsidR="00FC0D2F">
        <w:rPr>
          <w:sz w:val="24"/>
          <w:szCs w:val="24"/>
        </w:rPr>
        <w:t xml:space="preserve"> e senha para poder acessar os dados de </w:t>
      </w:r>
      <w:proofErr w:type="gramStart"/>
      <w:r w:rsidR="00FC0D2F">
        <w:rPr>
          <w:sz w:val="24"/>
          <w:szCs w:val="24"/>
        </w:rPr>
        <w:t>suas fazenda</w:t>
      </w:r>
      <w:proofErr w:type="gramEnd"/>
      <w:r w:rsidR="00FC0D2F">
        <w:rPr>
          <w:sz w:val="24"/>
          <w:szCs w:val="24"/>
        </w:rPr>
        <w:t>. Essa funcionalidade garante</w:t>
      </w:r>
      <w:r>
        <w:rPr>
          <w:sz w:val="24"/>
          <w:szCs w:val="24"/>
        </w:rPr>
        <w:t xml:space="preserve"> a possibilidade de acessar o sistema remotamente com</w:t>
      </w:r>
      <w:r w:rsidR="00FC0D2F">
        <w:rPr>
          <w:sz w:val="24"/>
          <w:szCs w:val="24"/>
        </w:rPr>
        <w:t xml:space="preserve"> segurança aos dados do cliente.</w:t>
      </w:r>
    </w:p>
    <w:p w:rsidR="00FC0D2F" w:rsidRDefault="00FC0D2F" w:rsidP="00A5573D">
      <w:pPr>
        <w:spacing w:line="240" w:lineRule="auto"/>
        <w:ind w:firstLine="709"/>
        <w:jc w:val="both"/>
        <w:rPr>
          <w:sz w:val="24"/>
          <w:szCs w:val="24"/>
        </w:rPr>
      </w:pPr>
    </w:p>
    <w:p w:rsidR="00FC0D2F" w:rsidRDefault="00FC0D2F" w:rsidP="00A5573D">
      <w:pPr>
        <w:keepNext/>
        <w:spacing w:line="240" w:lineRule="auto"/>
        <w:ind w:firstLine="709"/>
        <w:jc w:val="center"/>
      </w:pPr>
      <w:r w:rsidRPr="00FC0D2F">
        <w:rPr>
          <w:noProof/>
          <w:sz w:val="24"/>
          <w:szCs w:val="24"/>
        </w:rPr>
        <w:drawing>
          <wp:inline distT="0" distB="0" distL="0" distR="0">
            <wp:extent cx="3161211" cy="3295388"/>
            <wp:effectExtent l="76200" t="76200" r="115570" b="114935"/>
            <wp:docPr id="7" name="Imagem 1" descr="login_demeter.png"/>
            <wp:cNvGraphicFramePr/>
            <a:graphic xmlns:a="http://schemas.openxmlformats.org/drawingml/2006/main">
              <a:graphicData uri="http://schemas.openxmlformats.org/drawingml/2006/picture">
                <pic:pic xmlns:pic="http://schemas.openxmlformats.org/drawingml/2006/picture">
                  <pic:nvPicPr>
                    <pic:cNvPr id="24" name="Imagem 23" descr="login_demeter.png"/>
                    <pic:cNvPicPr>
                      <a:picLocks noChangeAspect="1"/>
                    </pic:cNvPicPr>
                  </pic:nvPicPr>
                  <pic:blipFill>
                    <a:blip r:embed="rId35" cstate="print"/>
                    <a:stretch>
                      <a:fillRect/>
                    </a:stretch>
                  </pic:blipFill>
                  <pic:spPr>
                    <a:xfrm>
                      <a:off x="0" y="0"/>
                      <a:ext cx="3164991" cy="3299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0D2F" w:rsidRDefault="00FC0D2F" w:rsidP="00A5573D">
      <w:pPr>
        <w:pStyle w:val="Legenda"/>
        <w:rPr>
          <w:sz w:val="24"/>
          <w:szCs w:val="24"/>
        </w:rPr>
      </w:pPr>
      <w:bookmarkStart w:id="74" w:name="_Toc341307188"/>
      <w:r>
        <w:t xml:space="preserve">Figura </w:t>
      </w:r>
      <w:r w:rsidR="00906C93">
        <w:fldChar w:fldCharType="begin"/>
      </w:r>
      <w:r w:rsidR="007C1405">
        <w:instrText xml:space="preserve"> SEQ Figura \* ARABIC </w:instrText>
      </w:r>
      <w:r w:rsidR="00906C93">
        <w:fldChar w:fldCharType="separate"/>
      </w:r>
      <w:r w:rsidR="00681872">
        <w:rPr>
          <w:noProof/>
        </w:rPr>
        <w:t>13</w:t>
      </w:r>
      <w:r w:rsidR="00906C93">
        <w:rPr>
          <w:noProof/>
        </w:rPr>
        <w:fldChar w:fldCharType="end"/>
      </w:r>
      <w:r>
        <w:t xml:space="preserve"> – Página de </w:t>
      </w:r>
      <w:proofErr w:type="spellStart"/>
      <w:r>
        <w:t>login</w:t>
      </w:r>
      <w:proofErr w:type="spellEnd"/>
      <w:r>
        <w:t xml:space="preserve"> do Sistema</w:t>
      </w:r>
      <w:bookmarkEnd w:id="74"/>
    </w:p>
    <w:p w:rsidR="00B52618" w:rsidRDefault="00B52618" w:rsidP="00A5573D">
      <w:pPr>
        <w:spacing w:line="240" w:lineRule="auto"/>
        <w:ind w:firstLine="709"/>
        <w:jc w:val="both"/>
        <w:rPr>
          <w:sz w:val="24"/>
          <w:szCs w:val="24"/>
        </w:rPr>
      </w:pPr>
    </w:p>
    <w:p w:rsidR="00FC0D2F" w:rsidRDefault="00B52618" w:rsidP="004A63D4">
      <w:pPr>
        <w:spacing w:line="360" w:lineRule="auto"/>
        <w:ind w:firstLine="709"/>
        <w:jc w:val="both"/>
        <w:rPr>
          <w:sz w:val="24"/>
          <w:szCs w:val="24"/>
        </w:rPr>
      </w:pPr>
      <w:r>
        <w:rPr>
          <w:sz w:val="24"/>
          <w:szCs w:val="24"/>
        </w:rPr>
        <w:lastRenderedPageBreak/>
        <w:t xml:space="preserve">Logo que o usuário efetua o </w:t>
      </w:r>
      <w:proofErr w:type="spellStart"/>
      <w:r>
        <w:rPr>
          <w:sz w:val="24"/>
          <w:szCs w:val="24"/>
        </w:rPr>
        <w:t>login</w:t>
      </w:r>
      <w:proofErr w:type="spellEnd"/>
      <w:r>
        <w:rPr>
          <w:sz w:val="24"/>
          <w:szCs w:val="24"/>
        </w:rPr>
        <w:t xml:space="preserve"> ele é levado para a página inicial, que contém todas as suas fazendas e as informações mais importantes das mesmas, além de ter </w:t>
      </w:r>
      <w:r w:rsidR="00EB32CC">
        <w:rPr>
          <w:sz w:val="24"/>
          <w:szCs w:val="24"/>
        </w:rPr>
        <w:t xml:space="preserve">acesso ao </w:t>
      </w:r>
      <w:proofErr w:type="gramStart"/>
      <w:r w:rsidR="00EB32CC">
        <w:rPr>
          <w:sz w:val="24"/>
          <w:szCs w:val="24"/>
        </w:rPr>
        <w:t>menu</w:t>
      </w:r>
      <w:proofErr w:type="gramEnd"/>
      <w:r w:rsidR="00EB32CC">
        <w:rPr>
          <w:sz w:val="24"/>
          <w:szCs w:val="24"/>
        </w:rPr>
        <w:t xml:space="preserve"> lateral esquerdo,</w:t>
      </w:r>
      <w:r>
        <w:rPr>
          <w:sz w:val="24"/>
          <w:szCs w:val="24"/>
        </w:rPr>
        <w:t xml:space="preserve"> no qual pode acessar também seus contatos e a página de previsão do tempo, e do menu superior, no qual pode configurar sua conta e acessar suas mensagens e notificações. A tela citada aqui pode ser vista na figura </w:t>
      </w:r>
      <w:r w:rsidR="005C0CD4">
        <w:rPr>
          <w:sz w:val="24"/>
          <w:szCs w:val="24"/>
        </w:rPr>
        <w:t>1</w:t>
      </w:r>
      <w:r w:rsidR="00AC3DBC">
        <w:rPr>
          <w:sz w:val="24"/>
          <w:szCs w:val="24"/>
        </w:rPr>
        <w:t>4</w:t>
      </w:r>
      <w:r>
        <w:rPr>
          <w:sz w:val="24"/>
          <w:szCs w:val="24"/>
        </w:rPr>
        <w:t>.</w:t>
      </w:r>
    </w:p>
    <w:p w:rsidR="00B52618" w:rsidRDefault="00B52618" w:rsidP="00A5573D">
      <w:pPr>
        <w:spacing w:line="240" w:lineRule="auto"/>
        <w:ind w:firstLine="709"/>
        <w:jc w:val="both"/>
        <w:rPr>
          <w:sz w:val="24"/>
          <w:szCs w:val="24"/>
        </w:rPr>
      </w:pPr>
    </w:p>
    <w:p w:rsidR="00B52618" w:rsidRDefault="00B52618" w:rsidP="00A5573D">
      <w:pPr>
        <w:keepNext/>
        <w:spacing w:line="240" w:lineRule="auto"/>
        <w:ind w:firstLine="709"/>
        <w:jc w:val="center"/>
      </w:pPr>
      <w:r w:rsidRPr="00B52618">
        <w:rPr>
          <w:noProof/>
          <w:sz w:val="24"/>
          <w:szCs w:val="24"/>
        </w:rPr>
        <w:drawing>
          <wp:inline distT="0" distB="0" distL="0" distR="0">
            <wp:extent cx="3718628" cy="2453640"/>
            <wp:effectExtent l="19050" t="19050" r="15240" b="22860"/>
            <wp:docPr id="9" name="Imagem 2" descr="C:\Users\Ton\Desktop\inicio.png"/>
            <wp:cNvGraphicFramePr/>
            <a:graphic xmlns:a="http://schemas.openxmlformats.org/drawingml/2006/main">
              <a:graphicData uri="http://schemas.openxmlformats.org/drawingml/2006/picture">
                <pic:pic xmlns:pic="http://schemas.openxmlformats.org/drawingml/2006/picture">
                  <pic:nvPicPr>
                    <pic:cNvPr id="1026" name="Picture 2" descr="C:\Users\Ton\Desktop\inicio.png"/>
                    <pic:cNvPicPr>
                      <a:picLocks noChangeAspect="1" noChangeArrowheads="1"/>
                    </pic:cNvPicPr>
                  </pic:nvPicPr>
                  <pic:blipFill>
                    <a:blip r:embed="rId36" cstate="print"/>
                    <a:srcRect/>
                    <a:stretch>
                      <a:fillRect/>
                    </a:stretch>
                  </pic:blipFill>
                  <pic:spPr bwMode="auto">
                    <a:xfrm>
                      <a:off x="0" y="0"/>
                      <a:ext cx="3723686" cy="2456977"/>
                    </a:xfrm>
                    <a:prstGeom prst="rect">
                      <a:avLst/>
                    </a:prstGeom>
                    <a:noFill/>
                    <a:ln>
                      <a:solidFill>
                        <a:schemeClr val="tx1"/>
                      </a:solidFill>
                    </a:ln>
                  </pic:spPr>
                </pic:pic>
              </a:graphicData>
            </a:graphic>
          </wp:inline>
        </w:drawing>
      </w:r>
    </w:p>
    <w:p w:rsidR="00B52618" w:rsidRDefault="00B52618" w:rsidP="00A5573D">
      <w:pPr>
        <w:pStyle w:val="Legenda"/>
      </w:pPr>
      <w:bookmarkStart w:id="75" w:name="_Toc341307189"/>
      <w:r>
        <w:t xml:space="preserve">Figura </w:t>
      </w:r>
      <w:r w:rsidR="00906C93">
        <w:fldChar w:fldCharType="begin"/>
      </w:r>
      <w:r w:rsidR="007C1405">
        <w:instrText xml:space="preserve"> SEQ Figura \* ARABIC </w:instrText>
      </w:r>
      <w:r w:rsidR="00906C93">
        <w:fldChar w:fldCharType="separate"/>
      </w:r>
      <w:r w:rsidR="00681872">
        <w:rPr>
          <w:noProof/>
        </w:rPr>
        <w:t>14</w:t>
      </w:r>
      <w:r w:rsidR="00906C93">
        <w:rPr>
          <w:noProof/>
        </w:rPr>
        <w:fldChar w:fldCharType="end"/>
      </w:r>
      <w:r>
        <w:t xml:space="preserve"> – Página Inicial do Sistema</w:t>
      </w:r>
      <w:bookmarkEnd w:id="75"/>
    </w:p>
    <w:p w:rsidR="005A69CA" w:rsidRDefault="005A69CA" w:rsidP="004A63D4">
      <w:pPr>
        <w:spacing w:line="360" w:lineRule="auto"/>
        <w:ind w:firstLine="709"/>
        <w:jc w:val="both"/>
        <w:rPr>
          <w:sz w:val="24"/>
          <w:szCs w:val="24"/>
        </w:rPr>
      </w:pPr>
    </w:p>
    <w:p w:rsidR="00B52618" w:rsidRDefault="00B52618" w:rsidP="004A63D4">
      <w:pPr>
        <w:spacing w:line="360" w:lineRule="auto"/>
        <w:ind w:firstLine="709"/>
        <w:jc w:val="both"/>
        <w:rPr>
          <w:sz w:val="24"/>
          <w:szCs w:val="24"/>
        </w:rPr>
      </w:pPr>
      <w:r w:rsidRPr="005C0CD4">
        <w:rPr>
          <w:sz w:val="24"/>
          <w:szCs w:val="24"/>
        </w:rPr>
        <w:t xml:space="preserve">Ao </w:t>
      </w:r>
      <w:r w:rsidR="005C0CD4" w:rsidRPr="005C0CD4">
        <w:rPr>
          <w:sz w:val="24"/>
          <w:szCs w:val="24"/>
        </w:rPr>
        <w:t>clicar em uma fazenda na página inicial, o usuário é levado para a página daquela fazenda específica e lá pode acessar mais dados da mesma e também tem a opção de editá-los</w:t>
      </w:r>
      <w:r w:rsidR="005C0CD4">
        <w:rPr>
          <w:sz w:val="24"/>
          <w:szCs w:val="24"/>
        </w:rPr>
        <w:t>, como podemos ver na figura 1</w:t>
      </w:r>
      <w:r w:rsidR="00AC3DBC">
        <w:rPr>
          <w:sz w:val="24"/>
          <w:szCs w:val="24"/>
        </w:rPr>
        <w:t>5</w:t>
      </w:r>
      <w:r w:rsidR="005C0CD4">
        <w:rPr>
          <w:sz w:val="24"/>
          <w:szCs w:val="24"/>
        </w:rPr>
        <w:t>.</w:t>
      </w:r>
    </w:p>
    <w:p w:rsidR="005C0CD4" w:rsidRDefault="005C0CD4" w:rsidP="00A5573D">
      <w:pPr>
        <w:spacing w:line="360" w:lineRule="auto"/>
        <w:ind w:firstLine="709"/>
        <w:jc w:val="both"/>
        <w:rPr>
          <w:sz w:val="24"/>
          <w:szCs w:val="24"/>
        </w:rPr>
      </w:pPr>
    </w:p>
    <w:p w:rsidR="005C0CD4" w:rsidRDefault="005C0CD4" w:rsidP="00A5573D">
      <w:pPr>
        <w:keepNext/>
        <w:spacing w:line="360" w:lineRule="auto"/>
        <w:ind w:firstLine="709"/>
        <w:jc w:val="center"/>
      </w:pPr>
      <w:r w:rsidRPr="005C0CD4">
        <w:rPr>
          <w:noProof/>
          <w:sz w:val="24"/>
          <w:szCs w:val="24"/>
        </w:rPr>
        <w:drawing>
          <wp:inline distT="0" distB="0" distL="0" distR="0">
            <wp:extent cx="3612360" cy="2572548"/>
            <wp:effectExtent l="19050" t="19050" r="26670" b="18415"/>
            <wp:docPr id="10" name="Imagem 3" descr="fazenda.png"/>
            <wp:cNvGraphicFramePr/>
            <a:graphic xmlns:a="http://schemas.openxmlformats.org/drawingml/2006/main">
              <a:graphicData uri="http://schemas.openxmlformats.org/drawingml/2006/picture">
                <pic:pic xmlns:pic="http://schemas.openxmlformats.org/drawingml/2006/picture">
                  <pic:nvPicPr>
                    <pic:cNvPr id="24" name="Imagem 23" descr="fazenda.png"/>
                    <pic:cNvPicPr>
                      <a:picLocks noChangeAspect="1"/>
                    </pic:cNvPicPr>
                  </pic:nvPicPr>
                  <pic:blipFill>
                    <a:blip r:embed="rId37" cstate="print"/>
                    <a:stretch>
                      <a:fillRect/>
                    </a:stretch>
                  </pic:blipFill>
                  <pic:spPr>
                    <a:xfrm>
                      <a:off x="0" y="0"/>
                      <a:ext cx="3646193" cy="2596642"/>
                    </a:xfrm>
                    <a:prstGeom prst="rect">
                      <a:avLst/>
                    </a:prstGeom>
                    <a:ln>
                      <a:solidFill>
                        <a:schemeClr val="tx1"/>
                      </a:solidFill>
                    </a:ln>
                  </pic:spPr>
                </pic:pic>
              </a:graphicData>
            </a:graphic>
          </wp:inline>
        </w:drawing>
      </w:r>
    </w:p>
    <w:p w:rsidR="005C0CD4" w:rsidRDefault="005C0CD4" w:rsidP="00A5573D">
      <w:pPr>
        <w:pStyle w:val="Legenda"/>
      </w:pPr>
      <w:bookmarkStart w:id="76" w:name="_Toc341307190"/>
      <w:r>
        <w:t xml:space="preserve">Figura </w:t>
      </w:r>
      <w:r w:rsidR="00906C93">
        <w:fldChar w:fldCharType="begin"/>
      </w:r>
      <w:r w:rsidR="007C1405">
        <w:instrText xml:space="preserve"> SEQ Figura \* ARABIC </w:instrText>
      </w:r>
      <w:r w:rsidR="00906C93">
        <w:fldChar w:fldCharType="separate"/>
      </w:r>
      <w:r w:rsidR="00681872">
        <w:rPr>
          <w:noProof/>
        </w:rPr>
        <w:t>15</w:t>
      </w:r>
      <w:r w:rsidR="00906C93">
        <w:rPr>
          <w:noProof/>
        </w:rPr>
        <w:fldChar w:fldCharType="end"/>
      </w:r>
      <w:r>
        <w:t xml:space="preserve"> – Página da Fazenda do Sistema</w:t>
      </w:r>
      <w:bookmarkEnd w:id="76"/>
    </w:p>
    <w:p w:rsidR="005A69CA" w:rsidRDefault="005A69CA" w:rsidP="00A5573D">
      <w:pPr>
        <w:spacing w:line="360" w:lineRule="auto"/>
        <w:ind w:firstLine="709"/>
        <w:jc w:val="both"/>
        <w:rPr>
          <w:sz w:val="24"/>
          <w:szCs w:val="24"/>
        </w:rPr>
      </w:pPr>
    </w:p>
    <w:p w:rsidR="00B52618" w:rsidRDefault="005C0CD4" w:rsidP="00A5573D">
      <w:pPr>
        <w:spacing w:line="360" w:lineRule="auto"/>
        <w:ind w:firstLine="709"/>
        <w:jc w:val="both"/>
        <w:rPr>
          <w:sz w:val="24"/>
          <w:szCs w:val="24"/>
        </w:rPr>
      </w:pPr>
      <w:r>
        <w:rPr>
          <w:sz w:val="24"/>
          <w:szCs w:val="24"/>
        </w:rPr>
        <w:t>Dentro de cada fazend</w:t>
      </w:r>
      <w:r w:rsidR="00FE0F5D">
        <w:rPr>
          <w:sz w:val="24"/>
          <w:szCs w:val="24"/>
        </w:rPr>
        <w:t>a</w:t>
      </w:r>
      <w:r>
        <w:rPr>
          <w:sz w:val="24"/>
          <w:szCs w:val="24"/>
        </w:rPr>
        <w:t xml:space="preserve"> temos diversos setores, onde cada setor representa um sensor. Os setores também têm dados específicos, como </w:t>
      </w:r>
      <w:r w:rsidR="00FE0F5D">
        <w:rPr>
          <w:sz w:val="24"/>
          <w:szCs w:val="24"/>
        </w:rPr>
        <w:t xml:space="preserve">tipo de </w:t>
      </w:r>
      <w:r>
        <w:rPr>
          <w:sz w:val="24"/>
          <w:szCs w:val="24"/>
        </w:rPr>
        <w:t xml:space="preserve">cultura, localização e também os dados das medições </w:t>
      </w:r>
      <w:r w:rsidR="00FE0F5D">
        <w:rPr>
          <w:sz w:val="24"/>
          <w:szCs w:val="24"/>
        </w:rPr>
        <w:t xml:space="preserve">anteriores </w:t>
      </w:r>
      <w:r>
        <w:rPr>
          <w:sz w:val="24"/>
          <w:szCs w:val="24"/>
        </w:rPr>
        <w:t>realizadas pelos sensores. Essas medidas são mostradas em gráficos na pagina dos sensores, como podemos ver na figura 1</w:t>
      </w:r>
      <w:r w:rsidR="00AC3DBC">
        <w:rPr>
          <w:sz w:val="24"/>
          <w:szCs w:val="24"/>
        </w:rPr>
        <w:t>6</w:t>
      </w:r>
      <w:r>
        <w:rPr>
          <w:sz w:val="24"/>
          <w:szCs w:val="24"/>
        </w:rPr>
        <w:t>.</w:t>
      </w:r>
    </w:p>
    <w:p w:rsidR="00AC3DBC" w:rsidRDefault="00AC3DBC" w:rsidP="00A5573D">
      <w:pPr>
        <w:spacing w:line="360" w:lineRule="auto"/>
        <w:ind w:firstLine="709"/>
        <w:jc w:val="both"/>
        <w:rPr>
          <w:sz w:val="24"/>
          <w:szCs w:val="24"/>
        </w:rPr>
      </w:pPr>
    </w:p>
    <w:p w:rsidR="005C0CD4" w:rsidRDefault="005C0CD4" w:rsidP="00A5573D">
      <w:pPr>
        <w:keepNext/>
        <w:spacing w:line="360" w:lineRule="auto"/>
        <w:ind w:firstLine="709"/>
        <w:jc w:val="center"/>
      </w:pPr>
      <w:r w:rsidRPr="005C0CD4">
        <w:rPr>
          <w:noProof/>
          <w:sz w:val="24"/>
          <w:szCs w:val="24"/>
        </w:rPr>
        <w:drawing>
          <wp:inline distT="0" distB="0" distL="0" distR="0">
            <wp:extent cx="4323806" cy="3004392"/>
            <wp:effectExtent l="0" t="0" r="0" b="0"/>
            <wp:docPr id="11" name="Imagem 4" descr="setor.png"/>
            <wp:cNvGraphicFramePr/>
            <a:graphic xmlns:a="http://schemas.openxmlformats.org/drawingml/2006/main">
              <a:graphicData uri="http://schemas.openxmlformats.org/drawingml/2006/picture">
                <pic:pic xmlns:pic="http://schemas.openxmlformats.org/drawingml/2006/picture">
                  <pic:nvPicPr>
                    <pic:cNvPr id="30" name="Imagem 29" descr="setor.png"/>
                    <pic:cNvPicPr>
                      <a:picLocks noChangeAspect="1"/>
                    </pic:cNvPicPr>
                  </pic:nvPicPr>
                  <pic:blipFill>
                    <a:blip r:embed="rId38" cstate="print"/>
                    <a:stretch>
                      <a:fillRect/>
                    </a:stretch>
                  </pic:blipFill>
                  <pic:spPr>
                    <a:xfrm>
                      <a:off x="0" y="0"/>
                      <a:ext cx="4320035" cy="3001772"/>
                    </a:xfrm>
                    <a:prstGeom prst="rect">
                      <a:avLst/>
                    </a:prstGeom>
                  </pic:spPr>
                </pic:pic>
              </a:graphicData>
            </a:graphic>
          </wp:inline>
        </w:drawing>
      </w:r>
    </w:p>
    <w:p w:rsidR="005C0CD4" w:rsidRDefault="005C0CD4" w:rsidP="00A5573D">
      <w:pPr>
        <w:pStyle w:val="Legenda"/>
      </w:pPr>
      <w:bookmarkStart w:id="77" w:name="_Toc341307191"/>
      <w:r>
        <w:t xml:space="preserve">Figura </w:t>
      </w:r>
      <w:r w:rsidR="00906C93">
        <w:fldChar w:fldCharType="begin"/>
      </w:r>
      <w:r w:rsidR="007C1405">
        <w:instrText xml:space="preserve"> SEQ Figura \* ARABIC </w:instrText>
      </w:r>
      <w:r w:rsidR="00906C93">
        <w:fldChar w:fldCharType="separate"/>
      </w:r>
      <w:r w:rsidR="00681872">
        <w:rPr>
          <w:noProof/>
        </w:rPr>
        <w:t>16</w:t>
      </w:r>
      <w:r w:rsidR="00906C93">
        <w:rPr>
          <w:noProof/>
        </w:rPr>
        <w:fldChar w:fldCharType="end"/>
      </w:r>
      <w:r>
        <w:t xml:space="preserve"> – Página do Setor do Sistema</w:t>
      </w:r>
      <w:bookmarkEnd w:id="77"/>
    </w:p>
    <w:p w:rsidR="00A5573D" w:rsidRDefault="00A5573D" w:rsidP="00A5573D">
      <w:pPr>
        <w:spacing w:line="360" w:lineRule="auto"/>
        <w:ind w:firstLine="709"/>
        <w:jc w:val="both"/>
        <w:rPr>
          <w:sz w:val="24"/>
          <w:szCs w:val="24"/>
        </w:rPr>
      </w:pPr>
    </w:p>
    <w:p w:rsidR="00E055C3" w:rsidRDefault="00E055C3" w:rsidP="00A5573D">
      <w:pPr>
        <w:spacing w:line="360" w:lineRule="auto"/>
        <w:ind w:firstLine="709"/>
        <w:jc w:val="both"/>
        <w:rPr>
          <w:sz w:val="24"/>
          <w:szCs w:val="24"/>
        </w:rPr>
      </w:pPr>
      <w:r>
        <w:rPr>
          <w:sz w:val="24"/>
          <w:szCs w:val="24"/>
        </w:rPr>
        <w:t xml:space="preserve">O </w:t>
      </w:r>
      <w:r w:rsidRPr="00E055C3">
        <w:rPr>
          <w:sz w:val="24"/>
          <w:szCs w:val="24"/>
        </w:rPr>
        <w:t>módulo de histórico</w:t>
      </w:r>
      <w:r>
        <w:rPr>
          <w:sz w:val="24"/>
          <w:szCs w:val="24"/>
        </w:rPr>
        <w:t xml:space="preserve"> não foi </w:t>
      </w:r>
      <w:proofErr w:type="gramStart"/>
      <w:r>
        <w:rPr>
          <w:sz w:val="24"/>
          <w:szCs w:val="24"/>
        </w:rPr>
        <w:t>implementado</w:t>
      </w:r>
      <w:proofErr w:type="gramEnd"/>
      <w:r>
        <w:rPr>
          <w:sz w:val="24"/>
          <w:szCs w:val="24"/>
        </w:rPr>
        <w:t xml:space="preserve"> no protótipo apresentado, uma vez </w:t>
      </w:r>
      <w:r w:rsidRPr="00E055C3">
        <w:rPr>
          <w:sz w:val="24"/>
          <w:szCs w:val="24"/>
        </w:rPr>
        <w:t xml:space="preserve">que </w:t>
      </w:r>
      <w:r>
        <w:rPr>
          <w:sz w:val="24"/>
          <w:szCs w:val="24"/>
        </w:rPr>
        <w:t>para</w:t>
      </w:r>
      <w:r w:rsidRPr="00E055C3">
        <w:rPr>
          <w:sz w:val="24"/>
          <w:szCs w:val="24"/>
        </w:rPr>
        <w:t xml:space="preserve"> testar </w:t>
      </w:r>
      <w:r>
        <w:rPr>
          <w:sz w:val="24"/>
          <w:szCs w:val="24"/>
        </w:rPr>
        <w:t xml:space="preserve">o sistema necessita-se apenas de </w:t>
      </w:r>
      <w:r w:rsidRPr="00E055C3">
        <w:rPr>
          <w:sz w:val="24"/>
          <w:szCs w:val="24"/>
        </w:rPr>
        <w:t>medidas em períodos pequenos</w:t>
      </w:r>
      <w:r>
        <w:rPr>
          <w:sz w:val="24"/>
          <w:szCs w:val="24"/>
        </w:rPr>
        <w:t xml:space="preserve"> de tempo e uma futura atualização do sistema com essa funcionalidade é de fácil implementação.</w:t>
      </w:r>
    </w:p>
    <w:p w:rsidR="00E055C3" w:rsidRDefault="00E055C3" w:rsidP="00A5573D">
      <w:pPr>
        <w:spacing w:line="360" w:lineRule="auto"/>
        <w:ind w:firstLine="709"/>
        <w:jc w:val="both"/>
        <w:rPr>
          <w:sz w:val="24"/>
          <w:szCs w:val="24"/>
        </w:rPr>
      </w:pPr>
      <w:r>
        <w:rPr>
          <w:sz w:val="24"/>
          <w:szCs w:val="24"/>
        </w:rPr>
        <w:t xml:space="preserve">Já para o módulo de atualização com dados em tempo real sobre a previsão do tempo, com dados atuais sobre temperatura e umidade, e o posterior armazenamento desses dados, a não implementação no protótipo desenvolvido foi devido </w:t>
      </w:r>
      <w:proofErr w:type="gramStart"/>
      <w:r>
        <w:rPr>
          <w:sz w:val="24"/>
          <w:szCs w:val="24"/>
        </w:rPr>
        <w:t>à</w:t>
      </w:r>
      <w:proofErr w:type="gramEnd"/>
      <w:r>
        <w:rPr>
          <w:sz w:val="24"/>
          <w:szCs w:val="24"/>
        </w:rPr>
        <w:t xml:space="preserve"> não ligação direta entre esses dados e o hardware construído. </w:t>
      </w:r>
      <w:r w:rsidR="00397A2C" w:rsidRPr="00397A2C">
        <w:rPr>
          <w:sz w:val="24"/>
          <w:szCs w:val="24"/>
        </w:rPr>
        <w:t>Nesse módulo</w:t>
      </w:r>
      <w:r w:rsidR="00397A2C">
        <w:rPr>
          <w:sz w:val="24"/>
          <w:szCs w:val="24"/>
        </w:rPr>
        <w:t>,</w:t>
      </w:r>
      <w:r w:rsidR="00397A2C" w:rsidRPr="00397A2C">
        <w:rPr>
          <w:sz w:val="24"/>
          <w:szCs w:val="24"/>
        </w:rPr>
        <w:t xml:space="preserve"> </w:t>
      </w:r>
      <w:r w:rsidR="00397A2C">
        <w:rPr>
          <w:sz w:val="24"/>
          <w:szCs w:val="24"/>
        </w:rPr>
        <w:t xml:space="preserve">seria necessária ainda a </w:t>
      </w:r>
      <w:r w:rsidR="00397A2C" w:rsidRPr="00397A2C">
        <w:rPr>
          <w:sz w:val="24"/>
          <w:szCs w:val="24"/>
        </w:rPr>
        <w:t>integra</w:t>
      </w:r>
      <w:r w:rsidR="00397A2C">
        <w:rPr>
          <w:sz w:val="24"/>
          <w:szCs w:val="24"/>
        </w:rPr>
        <w:t>ção</w:t>
      </w:r>
      <w:r w:rsidR="00397A2C" w:rsidRPr="00397A2C">
        <w:rPr>
          <w:sz w:val="24"/>
          <w:szCs w:val="24"/>
        </w:rPr>
        <w:t xml:space="preserve"> com um sistema de algum site </w:t>
      </w:r>
      <w:r w:rsidR="00397A2C">
        <w:rPr>
          <w:sz w:val="24"/>
          <w:szCs w:val="24"/>
        </w:rPr>
        <w:t>que fornecesse os dados requeridos e uma eventual autorização para uso dessa informação.</w:t>
      </w:r>
    </w:p>
    <w:p w:rsidR="00397A2C" w:rsidRDefault="00397A2C" w:rsidP="00A5573D">
      <w:pPr>
        <w:spacing w:line="360" w:lineRule="auto"/>
        <w:ind w:firstLine="709"/>
        <w:jc w:val="both"/>
        <w:rPr>
          <w:sz w:val="24"/>
          <w:szCs w:val="24"/>
        </w:rPr>
      </w:pPr>
      <w:r>
        <w:rPr>
          <w:sz w:val="24"/>
          <w:szCs w:val="24"/>
        </w:rPr>
        <w:t xml:space="preserve">Outros módulos anteriormente descritos, como os relacionados com a criação de um calendário para auxiliar na organização dos eventos de cada fazenda, </w:t>
      </w:r>
      <w:r>
        <w:rPr>
          <w:sz w:val="24"/>
          <w:szCs w:val="24"/>
        </w:rPr>
        <w:lastRenderedPageBreak/>
        <w:t xml:space="preserve">acabaram não sendo priorizados na implementação do software, pois </w:t>
      </w:r>
      <w:proofErr w:type="gramStart"/>
      <w:r>
        <w:rPr>
          <w:sz w:val="24"/>
          <w:szCs w:val="24"/>
        </w:rPr>
        <w:t>tratam-se</w:t>
      </w:r>
      <w:proofErr w:type="gramEnd"/>
      <w:r>
        <w:rPr>
          <w:sz w:val="24"/>
          <w:szCs w:val="24"/>
        </w:rPr>
        <w:t xml:space="preserve"> de adaptações de códigos já utilizados em outras plataformas e que não se relacionam diretamente com o equipamento desenvolvido para a medição de umidade do solo, foco principal do projeto.</w:t>
      </w:r>
    </w:p>
    <w:p w:rsidR="00885214" w:rsidRDefault="00885214" w:rsidP="00A5573D">
      <w:pPr>
        <w:spacing w:line="360" w:lineRule="auto"/>
        <w:ind w:firstLine="709"/>
        <w:jc w:val="both"/>
        <w:rPr>
          <w:sz w:val="24"/>
          <w:szCs w:val="24"/>
        </w:rPr>
      </w:pPr>
      <w:r>
        <w:rPr>
          <w:sz w:val="24"/>
          <w:szCs w:val="24"/>
        </w:rPr>
        <w:t xml:space="preserve">Como dito anteriormente, temos também os códigos que podem ser reutilizados para </w:t>
      </w:r>
      <w:r w:rsidR="004B457B">
        <w:rPr>
          <w:sz w:val="24"/>
          <w:szCs w:val="24"/>
        </w:rPr>
        <w:t xml:space="preserve">futuros projetos. Abaixo </w:t>
      </w:r>
      <w:proofErr w:type="gramStart"/>
      <w:r w:rsidR="00397A2C">
        <w:rPr>
          <w:sz w:val="24"/>
          <w:szCs w:val="24"/>
        </w:rPr>
        <w:t>encontra-se</w:t>
      </w:r>
      <w:proofErr w:type="gramEnd"/>
      <w:r w:rsidR="004B457B">
        <w:rPr>
          <w:sz w:val="24"/>
          <w:szCs w:val="24"/>
        </w:rPr>
        <w:t>, a titulo de exemplo,</w:t>
      </w:r>
      <w:r>
        <w:rPr>
          <w:sz w:val="24"/>
          <w:szCs w:val="24"/>
        </w:rPr>
        <w:t xml:space="preserve"> os códigos da pagina do setor.</w:t>
      </w:r>
      <w:r w:rsidR="004B457B">
        <w:rPr>
          <w:sz w:val="24"/>
          <w:szCs w:val="24"/>
        </w:rPr>
        <w:t xml:space="preserve"> Conforme já explicado </w:t>
      </w:r>
      <w:r w:rsidR="00FE0F5D">
        <w:rPr>
          <w:sz w:val="24"/>
          <w:szCs w:val="24"/>
        </w:rPr>
        <w:t xml:space="preserve">na parte de design, o código é </w:t>
      </w:r>
      <w:r w:rsidR="004B457B">
        <w:rPr>
          <w:sz w:val="24"/>
          <w:szCs w:val="24"/>
        </w:rPr>
        <w:t xml:space="preserve">divido em </w:t>
      </w:r>
      <w:proofErr w:type="spellStart"/>
      <w:r w:rsidR="004B457B">
        <w:rPr>
          <w:sz w:val="24"/>
          <w:szCs w:val="24"/>
        </w:rPr>
        <w:t>View</w:t>
      </w:r>
      <w:proofErr w:type="spellEnd"/>
      <w:r w:rsidR="004B457B">
        <w:rPr>
          <w:sz w:val="24"/>
          <w:szCs w:val="24"/>
        </w:rPr>
        <w:t>, figura 1</w:t>
      </w:r>
      <w:r w:rsidR="00AC3DBC">
        <w:rPr>
          <w:sz w:val="24"/>
          <w:szCs w:val="24"/>
        </w:rPr>
        <w:t>7</w:t>
      </w:r>
      <w:r w:rsidR="004B457B">
        <w:rPr>
          <w:sz w:val="24"/>
          <w:szCs w:val="24"/>
        </w:rPr>
        <w:t xml:space="preserve">, </w:t>
      </w:r>
      <w:proofErr w:type="spellStart"/>
      <w:r w:rsidR="004B457B">
        <w:rPr>
          <w:sz w:val="24"/>
          <w:szCs w:val="24"/>
        </w:rPr>
        <w:t>Controller</w:t>
      </w:r>
      <w:proofErr w:type="spellEnd"/>
      <w:r w:rsidR="004B457B">
        <w:rPr>
          <w:sz w:val="24"/>
          <w:szCs w:val="24"/>
        </w:rPr>
        <w:t>, figura 1</w:t>
      </w:r>
      <w:r w:rsidR="00AC3DBC">
        <w:rPr>
          <w:sz w:val="24"/>
          <w:szCs w:val="24"/>
        </w:rPr>
        <w:t>8</w:t>
      </w:r>
      <w:r w:rsidR="004B457B">
        <w:rPr>
          <w:sz w:val="24"/>
          <w:szCs w:val="24"/>
        </w:rPr>
        <w:t xml:space="preserve"> e </w:t>
      </w:r>
      <w:proofErr w:type="spellStart"/>
      <w:r w:rsidR="004B457B">
        <w:rPr>
          <w:sz w:val="24"/>
          <w:szCs w:val="24"/>
        </w:rPr>
        <w:t>Model</w:t>
      </w:r>
      <w:proofErr w:type="spellEnd"/>
      <w:r w:rsidR="004B457B">
        <w:rPr>
          <w:sz w:val="24"/>
          <w:szCs w:val="24"/>
        </w:rPr>
        <w:t>, figura 1</w:t>
      </w:r>
      <w:r w:rsidR="00AC3DBC">
        <w:rPr>
          <w:sz w:val="24"/>
          <w:szCs w:val="24"/>
        </w:rPr>
        <w:t>9</w:t>
      </w:r>
      <w:r w:rsidR="004B457B">
        <w:rPr>
          <w:sz w:val="24"/>
          <w:szCs w:val="24"/>
        </w:rPr>
        <w:t>.</w:t>
      </w:r>
    </w:p>
    <w:p w:rsidR="00E055C3" w:rsidRDefault="00E055C3" w:rsidP="00A5573D">
      <w:pPr>
        <w:spacing w:line="360" w:lineRule="auto"/>
        <w:ind w:firstLine="709"/>
        <w:jc w:val="both"/>
        <w:rPr>
          <w:sz w:val="24"/>
          <w:szCs w:val="24"/>
        </w:rPr>
      </w:pPr>
    </w:p>
    <w:p w:rsidR="004D6B90" w:rsidRDefault="004D6B90" w:rsidP="00A5573D">
      <w:pPr>
        <w:keepNext/>
        <w:spacing w:line="360" w:lineRule="auto"/>
        <w:ind w:firstLine="709"/>
        <w:jc w:val="center"/>
      </w:pPr>
      <w:r w:rsidRPr="004D6B90">
        <w:rPr>
          <w:noProof/>
          <w:sz w:val="24"/>
          <w:szCs w:val="24"/>
        </w:rPr>
        <w:drawing>
          <wp:inline distT="0" distB="0" distL="0" distR="0">
            <wp:extent cx="2995255" cy="2375104"/>
            <wp:effectExtent l="0" t="0" r="0" b="6350"/>
            <wp:docPr id="12" name="Imagem 5" descr="template_setor.png"/>
            <wp:cNvGraphicFramePr/>
            <a:graphic xmlns:a="http://schemas.openxmlformats.org/drawingml/2006/main">
              <a:graphicData uri="http://schemas.openxmlformats.org/drawingml/2006/picture">
                <pic:pic xmlns:pic="http://schemas.openxmlformats.org/drawingml/2006/picture">
                  <pic:nvPicPr>
                    <pic:cNvPr id="36" name="Imagem 35" descr="template_setor.png"/>
                    <pic:cNvPicPr>
                      <a:picLocks noChangeAspect="1"/>
                    </pic:cNvPicPr>
                  </pic:nvPicPr>
                  <pic:blipFill>
                    <a:blip r:embed="rId39" cstate="print"/>
                    <a:stretch>
                      <a:fillRect/>
                    </a:stretch>
                  </pic:blipFill>
                  <pic:spPr>
                    <a:xfrm>
                      <a:off x="0" y="0"/>
                      <a:ext cx="2997212" cy="2376656"/>
                    </a:xfrm>
                    <a:prstGeom prst="rect">
                      <a:avLst/>
                    </a:prstGeom>
                  </pic:spPr>
                </pic:pic>
              </a:graphicData>
            </a:graphic>
          </wp:inline>
        </w:drawing>
      </w:r>
    </w:p>
    <w:p w:rsidR="004B457B" w:rsidRDefault="004D6B90" w:rsidP="00A5573D">
      <w:pPr>
        <w:pStyle w:val="Legenda"/>
      </w:pPr>
      <w:bookmarkStart w:id="78" w:name="_Toc341307192"/>
      <w:r>
        <w:t xml:space="preserve">Figura </w:t>
      </w:r>
      <w:r w:rsidR="00906C93">
        <w:fldChar w:fldCharType="begin"/>
      </w:r>
      <w:r w:rsidR="007C1405">
        <w:instrText xml:space="preserve"> SEQ Figura \* ARABIC </w:instrText>
      </w:r>
      <w:r w:rsidR="00906C93">
        <w:fldChar w:fldCharType="separate"/>
      </w:r>
      <w:r w:rsidR="00681872">
        <w:rPr>
          <w:noProof/>
        </w:rPr>
        <w:t>17</w:t>
      </w:r>
      <w:r w:rsidR="00906C93">
        <w:rPr>
          <w:noProof/>
        </w:rPr>
        <w:fldChar w:fldCharType="end"/>
      </w:r>
      <w:r>
        <w:t xml:space="preserve"> – Código da </w:t>
      </w:r>
      <w:proofErr w:type="spellStart"/>
      <w:r>
        <w:t>View</w:t>
      </w:r>
      <w:proofErr w:type="spellEnd"/>
      <w:r>
        <w:t xml:space="preserve"> do Setor</w:t>
      </w:r>
      <w:bookmarkEnd w:id="78"/>
    </w:p>
    <w:p w:rsidR="004D6B90" w:rsidRDefault="004D6B90" w:rsidP="00A5573D">
      <w:pPr>
        <w:jc w:val="both"/>
        <w:rPr>
          <w:lang w:eastAsia="en-US"/>
        </w:rPr>
      </w:pPr>
    </w:p>
    <w:p w:rsidR="004D6B90" w:rsidRDefault="004D6B90" w:rsidP="00A5573D">
      <w:pPr>
        <w:keepNext/>
        <w:jc w:val="center"/>
      </w:pPr>
      <w:r w:rsidRPr="004D6B90">
        <w:rPr>
          <w:noProof/>
        </w:rPr>
        <w:drawing>
          <wp:inline distT="0" distB="0" distL="0" distR="0">
            <wp:extent cx="3146991" cy="2598420"/>
            <wp:effectExtent l="0" t="0" r="0" b="0"/>
            <wp:docPr id="13" name="Imagem 6" descr="view_setor.png"/>
            <wp:cNvGraphicFramePr/>
            <a:graphic xmlns:a="http://schemas.openxmlformats.org/drawingml/2006/main">
              <a:graphicData uri="http://schemas.openxmlformats.org/drawingml/2006/picture">
                <pic:pic xmlns:pic="http://schemas.openxmlformats.org/drawingml/2006/picture">
                  <pic:nvPicPr>
                    <pic:cNvPr id="34" name="Imagem 33" descr="view_setor.png"/>
                    <pic:cNvPicPr>
                      <a:picLocks noChangeAspect="1"/>
                    </pic:cNvPicPr>
                  </pic:nvPicPr>
                  <pic:blipFill>
                    <a:blip r:embed="rId40" cstate="print"/>
                    <a:stretch>
                      <a:fillRect/>
                    </a:stretch>
                  </pic:blipFill>
                  <pic:spPr>
                    <a:xfrm>
                      <a:off x="0" y="0"/>
                      <a:ext cx="3150196" cy="2601066"/>
                    </a:xfrm>
                    <a:prstGeom prst="rect">
                      <a:avLst/>
                    </a:prstGeom>
                  </pic:spPr>
                </pic:pic>
              </a:graphicData>
            </a:graphic>
          </wp:inline>
        </w:drawing>
      </w:r>
    </w:p>
    <w:p w:rsidR="004D6B90" w:rsidRDefault="004D6B90" w:rsidP="00A5573D">
      <w:pPr>
        <w:pStyle w:val="Legenda"/>
      </w:pPr>
      <w:bookmarkStart w:id="79" w:name="_Toc341307193"/>
      <w:r>
        <w:t xml:space="preserve">Figura </w:t>
      </w:r>
      <w:r w:rsidR="00906C93">
        <w:fldChar w:fldCharType="begin"/>
      </w:r>
      <w:r w:rsidR="007C1405">
        <w:instrText xml:space="preserve"> SEQ Figura \* ARABIC </w:instrText>
      </w:r>
      <w:r w:rsidR="00906C93">
        <w:fldChar w:fldCharType="separate"/>
      </w:r>
      <w:r w:rsidR="00681872">
        <w:rPr>
          <w:noProof/>
        </w:rPr>
        <w:t>18</w:t>
      </w:r>
      <w:r w:rsidR="00906C93">
        <w:rPr>
          <w:noProof/>
        </w:rPr>
        <w:fldChar w:fldCharType="end"/>
      </w:r>
      <w:r>
        <w:t xml:space="preserve"> – Código do </w:t>
      </w:r>
      <w:proofErr w:type="spellStart"/>
      <w:r>
        <w:t>Controller</w:t>
      </w:r>
      <w:proofErr w:type="spellEnd"/>
      <w:r>
        <w:t xml:space="preserve"> do Setor</w:t>
      </w:r>
      <w:bookmarkEnd w:id="79"/>
    </w:p>
    <w:p w:rsidR="004D6B90" w:rsidRDefault="004D6B90" w:rsidP="00A5573D">
      <w:pPr>
        <w:jc w:val="both"/>
        <w:rPr>
          <w:lang w:eastAsia="en-US"/>
        </w:rPr>
      </w:pPr>
    </w:p>
    <w:p w:rsidR="004D6B90" w:rsidRDefault="004D6B90" w:rsidP="00A5573D">
      <w:pPr>
        <w:keepNext/>
        <w:jc w:val="center"/>
      </w:pPr>
      <w:r w:rsidRPr="004D6B90">
        <w:rPr>
          <w:noProof/>
        </w:rPr>
        <w:lastRenderedPageBreak/>
        <w:drawing>
          <wp:inline distT="0" distB="0" distL="0" distR="0">
            <wp:extent cx="3139989" cy="2697480"/>
            <wp:effectExtent l="0" t="0" r="3810" b="7620"/>
            <wp:docPr id="14" name="Imagem 7" descr="models_setor.png"/>
            <wp:cNvGraphicFramePr/>
            <a:graphic xmlns:a="http://schemas.openxmlformats.org/drawingml/2006/main">
              <a:graphicData uri="http://schemas.openxmlformats.org/drawingml/2006/picture">
                <pic:pic xmlns:pic="http://schemas.openxmlformats.org/drawingml/2006/picture">
                  <pic:nvPicPr>
                    <pic:cNvPr id="39" name="Imagem 38" descr="models_setor.png"/>
                    <pic:cNvPicPr>
                      <a:picLocks noChangeAspect="1"/>
                    </pic:cNvPicPr>
                  </pic:nvPicPr>
                  <pic:blipFill>
                    <a:blip r:embed="rId41" cstate="print"/>
                    <a:stretch>
                      <a:fillRect/>
                    </a:stretch>
                  </pic:blipFill>
                  <pic:spPr>
                    <a:xfrm>
                      <a:off x="0" y="0"/>
                      <a:ext cx="3155586" cy="2710879"/>
                    </a:xfrm>
                    <a:prstGeom prst="rect">
                      <a:avLst/>
                    </a:prstGeom>
                  </pic:spPr>
                </pic:pic>
              </a:graphicData>
            </a:graphic>
          </wp:inline>
        </w:drawing>
      </w:r>
    </w:p>
    <w:p w:rsidR="004D6B90" w:rsidRPr="004D6B90" w:rsidRDefault="004D6B90" w:rsidP="00A5573D">
      <w:pPr>
        <w:pStyle w:val="Legenda"/>
      </w:pPr>
      <w:bookmarkStart w:id="80" w:name="_Toc341307194"/>
      <w:r>
        <w:t xml:space="preserve">Figura </w:t>
      </w:r>
      <w:r w:rsidR="00906C93">
        <w:fldChar w:fldCharType="begin"/>
      </w:r>
      <w:r w:rsidR="007C1405">
        <w:instrText xml:space="preserve"> SEQ Figura \* ARABIC </w:instrText>
      </w:r>
      <w:r w:rsidR="00906C93">
        <w:fldChar w:fldCharType="separate"/>
      </w:r>
      <w:r w:rsidR="00681872">
        <w:rPr>
          <w:noProof/>
        </w:rPr>
        <w:t>19</w:t>
      </w:r>
      <w:r w:rsidR="00906C93">
        <w:rPr>
          <w:noProof/>
        </w:rPr>
        <w:fldChar w:fldCharType="end"/>
      </w:r>
      <w:r>
        <w:t xml:space="preserve"> – Código do </w:t>
      </w:r>
      <w:proofErr w:type="spellStart"/>
      <w:r>
        <w:t>Models</w:t>
      </w:r>
      <w:proofErr w:type="spellEnd"/>
      <w:r>
        <w:t xml:space="preserve"> do Setor</w:t>
      </w:r>
      <w:bookmarkEnd w:id="80"/>
    </w:p>
    <w:p w:rsidR="005A69CA" w:rsidRDefault="005A69CA" w:rsidP="00A5573D">
      <w:pPr>
        <w:spacing w:line="360" w:lineRule="auto"/>
        <w:ind w:firstLine="709"/>
        <w:jc w:val="both"/>
        <w:rPr>
          <w:sz w:val="24"/>
          <w:szCs w:val="24"/>
        </w:rPr>
      </w:pPr>
    </w:p>
    <w:p w:rsidR="005C0CD4" w:rsidRDefault="005A69CA" w:rsidP="00A5573D">
      <w:pPr>
        <w:spacing w:line="360" w:lineRule="auto"/>
        <w:ind w:firstLine="709"/>
        <w:jc w:val="both"/>
        <w:rPr>
          <w:sz w:val="24"/>
          <w:szCs w:val="24"/>
        </w:rPr>
      </w:pPr>
      <w:r>
        <w:rPr>
          <w:sz w:val="24"/>
          <w:szCs w:val="24"/>
        </w:rPr>
        <w:t xml:space="preserve">A interface do sistema foi desenvolvida de forma a se mostrar moderna, completa e ainda assim amigável ao usuário. Pacotes de </w:t>
      </w:r>
      <w:r w:rsidRPr="005A69CA">
        <w:rPr>
          <w:i/>
          <w:sz w:val="24"/>
          <w:szCs w:val="24"/>
        </w:rPr>
        <w:t>layout</w:t>
      </w:r>
      <w:r>
        <w:rPr>
          <w:sz w:val="24"/>
          <w:szCs w:val="24"/>
        </w:rPr>
        <w:t xml:space="preserve"> foram adquiridos na rede, a um preço bem acessível, de modo com que a equipe priorizasse a programação do sistema</w:t>
      </w:r>
      <w:r w:rsidR="00897C26">
        <w:rPr>
          <w:sz w:val="24"/>
          <w:szCs w:val="24"/>
        </w:rPr>
        <w:t xml:space="preserve"> </w:t>
      </w:r>
      <w:proofErr w:type="gramStart"/>
      <w:r w:rsidR="00897C26">
        <w:rPr>
          <w:sz w:val="24"/>
          <w:szCs w:val="24"/>
        </w:rPr>
        <w:t>à</w:t>
      </w:r>
      <w:proofErr w:type="gramEnd"/>
      <w:r w:rsidR="00897C26">
        <w:rPr>
          <w:sz w:val="24"/>
          <w:szCs w:val="24"/>
        </w:rPr>
        <w:t xml:space="preserve"> questões </w:t>
      </w:r>
      <w:r w:rsidR="00254327">
        <w:rPr>
          <w:sz w:val="24"/>
          <w:szCs w:val="24"/>
        </w:rPr>
        <w:t xml:space="preserve">de design e </w:t>
      </w:r>
      <w:r w:rsidR="00897C26">
        <w:rPr>
          <w:sz w:val="24"/>
          <w:szCs w:val="24"/>
        </w:rPr>
        <w:t>estéticas</w:t>
      </w:r>
      <w:r w:rsidR="00254327">
        <w:rPr>
          <w:sz w:val="24"/>
          <w:szCs w:val="24"/>
        </w:rPr>
        <w:t xml:space="preserve">. Com isso foi possível basear-se no formato dos sistemas e sites mais utilizados na atualidade e </w:t>
      </w:r>
      <w:proofErr w:type="gramStart"/>
      <w:r w:rsidR="00254327">
        <w:rPr>
          <w:sz w:val="24"/>
          <w:szCs w:val="24"/>
        </w:rPr>
        <w:t>implementar</w:t>
      </w:r>
      <w:proofErr w:type="gramEnd"/>
      <w:r w:rsidR="00254327">
        <w:rPr>
          <w:sz w:val="24"/>
          <w:szCs w:val="24"/>
        </w:rPr>
        <w:t xml:space="preserve"> uma interface adequada.</w:t>
      </w:r>
    </w:p>
    <w:p w:rsidR="00254327" w:rsidRDefault="00254327" w:rsidP="00A5573D">
      <w:pPr>
        <w:spacing w:line="360" w:lineRule="auto"/>
        <w:ind w:firstLine="709"/>
        <w:jc w:val="both"/>
        <w:rPr>
          <w:sz w:val="24"/>
          <w:szCs w:val="24"/>
        </w:rPr>
      </w:pPr>
      <w:r>
        <w:rPr>
          <w:sz w:val="24"/>
          <w:szCs w:val="24"/>
        </w:rPr>
        <w:t>A visualização dos mapas foi estabelecida pela utilização de uma API (</w:t>
      </w:r>
      <w:r w:rsidRPr="00254327">
        <w:rPr>
          <w:i/>
          <w:sz w:val="24"/>
          <w:szCs w:val="24"/>
        </w:rPr>
        <w:t>Application Programming Interface</w:t>
      </w:r>
      <w:r>
        <w:rPr>
          <w:sz w:val="24"/>
          <w:szCs w:val="24"/>
        </w:rPr>
        <w:t xml:space="preserve"> - </w:t>
      </w:r>
      <w:r w:rsidRPr="00254327">
        <w:rPr>
          <w:sz w:val="24"/>
          <w:szCs w:val="24"/>
        </w:rPr>
        <w:t>ou</w:t>
      </w:r>
      <w:r>
        <w:rPr>
          <w:sz w:val="24"/>
          <w:szCs w:val="24"/>
        </w:rPr>
        <w:t xml:space="preserve"> </w:t>
      </w:r>
      <w:r w:rsidRPr="00254327">
        <w:rPr>
          <w:sz w:val="24"/>
          <w:szCs w:val="24"/>
        </w:rPr>
        <w:t>Interface de Programação de Aplicativos)</w:t>
      </w:r>
      <w:r>
        <w:rPr>
          <w:sz w:val="24"/>
          <w:szCs w:val="24"/>
        </w:rPr>
        <w:t xml:space="preserve"> do site </w:t>
      </w:r>
      <w:r w:rsidR="004A63D4">
        <w:rPr>
          <w:sz w:val="24"/>
          <w:szCs w:val="24"/>
        </w:rPr>
        <w:t xml:space="preserve">Google </w:t>
      </w:r>
      <w:proofErr w:type="spellStart"/>
      <w:r w:rsidR="004A63D4">
        <w:rPr>
          <w:sz w:val="24"/>
          <w:szCs w:val="24"/>
        </w:rPr>
        <w:t>Maps</w:t>
      </w:r>
      <w:proofErr w:type="spellEnd"/>
      <w:r w:rsidR="004A63D4">
        <w:rPr>
          <w:sz w:val="24"/>
          <w:szCs w:val="24"/>
        </w:rPr>
        <w:t xml:space="preserve">, disponível para utilização de desenvolvedores de sistemas e softwares. Contudo, a edição de setores através dos mapas ficou comprometida devido à </w:t>
      </w:r>
      <w:r w:rsidR="004A63D4" w:rsidRPr="004A63D4">
        <w:rPr>
          <w:sz w:val="24"/>
          <w:szCs w:val="24"/>
        </w:rPr>
        <w:t>dificuldade em encontrar uma ferramenta adequada e por não ser crucial ao protótipo</w:t>
      </w:r>
      <w:r w:rsidR="004A63D4">
        <w:rPr>
          <w:sz w:val="24"/>
          <w:szCs w:val="24"/>
        </w:rPr>
        <w:t>. Com isso, convencionou-se que os setores iriam ser delimitados automaticamente pelo sensor utilizado, em que cada sensor corresponderia a um setor da plantação.</w:t>
      </w:r>
    </w:p>
    <w:p w:rsidR="004A63D4" w:rsidRDefault="00962DCB" w:rsidP="00A5573D">
      <w:pPr>
        <w:spacing w:line="360" w:lineRule="auto"/>
        <w:ind w:firstLine="709"/>
        <w:jc w:val="both"/>
        <w:rPr>
          <w:sz w:val="24"/>
          <w:szCs w:val="24"/>
        </w:rPr>
      </w:pPr>
      <w:r>
        <w:rPr>
          <w:sz w:val="24"/>
          <w:szCs w:val="24"/>
        </w:rPr>
        <w:t xml:space="preserve">Para a integração dos sistemas de hardware e software, através de software de interface em C#, foram </w:t>
      </w:r>
      <w:proofErr w:type="gramStart"/>
      <w:r>
        <w:rPr>
          <w:sz w:val="24"/>
          <w:szCs w:val="24"/>
        </w:rPr>
        <w:t>implementados as rotinas de recebimento de dados no formato enviado</w:t>
      </w:r>
      <w:proofErr w:type="gramEnd"/>
      <w:r>
        <w:rPr>
          <w:sz w:val="24"/>
          <w:szCs w:val="24"/>
        </w:rPr>
        <w:t xml:space="preserve"> pelos sensores de umidade e o banco de dados sincronizado com a internet. Para este último, foi também utilizado servidor com Python, </w:t>
      </w:r>
      <w:proofErr w:type="spellStart"/>
      <w:r>
        <w:rPr>
          <w:sz w:val="24"/>
          <w:szCs w:val="24"/>
        </w:rPr>
        <w:t>Django</w:t>
      </w:r>
      <w:proofErr w:type="spellEnd"/>
      <w:r>
        <w:rPr>
          <w:sz w:val="24"/>
          <w:szCs w:val="24"/>
        </w:rPr>
        <w:t xml:space="preserve"> e </w:t>
      </w:r>
      <w:proofErr w:type="gramStart"/>
      <w:r>
        <w:rPr>
          <w:sz w:val="24"/>
          <w:szCs w:val="24"/>
        </w:rPr>
        <w:t>M</w:t>
      </w:r>
      <w:r w:rsidRPr="00962DCB">
        <w:rPr>
          <w:sz w:val="24"/>
          <w:szCs w:val="24"/>
        </w:rPr>
        <w:t>y</w:t>
      </w:r>
      <w:r>
        <w:rPr>
          <w:sz w:val="24"/>
          <w:szCs w:val="24"/>
        </w:rPr>
        <w:t>SQL</w:t>
      </w:r>
      <w:proofErr w:type="gramEnd"/>
      <w:r w:rsidRPr="00962DCB">
        <w:rPr>
          <w:sz w:val="24"/>
          <w:szCs w:val="24"/>
        </w:rPr>
        <w:t xml:space="preserve"> devidamente configurados</w:t>
      </w:r>
      <w:r>
        <w:rPr>
          <w:sz w:val="24"/>
          <w:szCs w:val="24"/>
        </w:rPr>
        <w:t xml:space="preserve"> conforme detalhado anteriormente.</w:t>
      </w:r>
    </w:p>
    <w:p w:rsidR="00962DCB" w:rsidRDefault="00962DCB" w:rsidP="00A5573D">
      <w:pPr>
        <w:spacing w:line="360" w:lineRule="auto"/>
        <w:ind w:firstLine="709"/>
        <w:jc w:val="both"/>
        <w:rPr>
          <w:sz w:val="24"/>
          <w:szCs w:val="24"/>
        </w:rPr>
      </w:pPr>
      <w:r>
        <w:rPr>
          <w:sz w:val="24"/>
          <w:szCs w:val="24"/>
        </w:rPr>
        <w:lastRenderedPageBreak/>
        <w:t xml:space="preserve">Para garantir o acesso por dispositivos móveis, fez-se o </w:t>
      </w:r>
      <w:r w:rsidRPr="00962DCB">
        <w:rPr>
          <w:sz w:val="24"/>
          <w:szCs w:val="24"/>
        </w:rPr>
        <w:t xml:space="preserve">uso de </w:t>
      </w:r>
      <w:proofErr w:type="spellStart"/>
      <w:proofErr w:type="gramStart"/>
      <w:r w:rsidRPr="00962DCB">
        <w:rPr>
          <w:sz w:val="24"/>
          <w:szCs w:val="24"/>
        </w:rPr>
        <w:t>html</w:t>
      </w:r>
      <w:proofErr w:type="spellEnd"/>
      <w:proofErr w:type="gramEnd"/>
      <w:r w:rsidRPr="00962DCB">
        <w:rPr>
          <w:sz w:val="24"/>
          <w:szCs w:val="24"/>
        </w:rPr>
        <w:t xml:space="preserve"> baseado no </w:t>
      </w:r>
      <w:commentRangeStart w:id="81"/>
      <w:proofErr w:type="spellStart"/>
      <w:r w:rsidRPr="00962DCB">
        <w:rPr>
          <w:sz w:val="24"/>
          <w:szCs w:val="24"/>
        </w:rPr>
        <w:t>bootstrap</w:t>
      </w:r>
      <w:proofErr w:type="spellEnd"/>
      <w:r w:rsidRPr="00962DCB">
        <w:rPr>
          <w:sz w:val="24"/>
          <w:szCs w:val="24"/>
        </w:rPr>
        <w:t xml:space="preserve"> (</w:t>
      </w:r>
      <w:proofErr w:type="spellStart"/>
      <w:r w:rsidRPr="00962DCB">
        <w:rPr>
          <w:sz w:val="24"/>
          <w:szCs w:val="24"/>
        </w:rPr>
        <w:t>responsive</w:t>
      </w:r>
      <w:proofErr w:type="spellEnd"/>
      <w:r w:rsidRPr="00962DCB">
        <w:rPr>
          <w:sz w:val="24"/>
          <w:szCs w:val="24"/>
        </w:rPr>
        <w:t xml:space="preserve"> </w:t>
      </w:r>
      <w:proofErr w:type="spellStart"/>
      <w:r w:rsidRPr="00962DCB">
        <w:rPr>
          <w:sz w:val="24"/>
          <w:szCs w:val="24"/>
        </w:rPr>
        <w:t>html</w:t>
      </w:r>
      <w:proofErr w:type="spellEnd"/>
      <w:r w:rsidRPr="00962DCB">
        <w:rPr>
          <w:sz w:val="24"/>
          <w:szCs w:val="24"/>
        </w:rPr>
        <w:t>)</w:t>
      </w:r>
      <w:commentRangeEnd w:id="81"/>
      <w:r w:rsidR="00676F3C">
        <w:rPr>
          <w:rStyle w:val="Refdecomentrio"/>
        </w:rPr>
        <w:commentReference w:id="81"/>
      </w:r>
      <w:r w:rsidRPr="00962DCB">
        <w:rPr>
          <w:sz w:val="24"/>
          <w:szCs w:val="24"/>
        </w:rPr>
        <w:t>, que permite ad</w:t>
      </w:r>
      <w:r>
        <w:rPr>
          <w:sz w:val="24"/>
          <w:szCs w:val="24"/>
        </w:rPr>
        <w:t>a</w:t>
      </w:r>
      <w:r w:rsidRPr="00962DCB">
        <w:rPr>
          <w:sz w:val="24"/>
          <w:szCs w:val="24"/>
        </w:rPr>
        <w:t>ptação ao tamanho da tela com deslizamento e dos blocos do layout</w:t>
      </w:r>
      <w:r>
        <w:rPr>
          <w:sz w:val="24"/>
          <w:szCs w:val="24"/>
        </w:rPr>
        <w:t>.</w:t>
      </w:r>
    </w:p>
    <w:p w:rsidR="00C301A4" w:rsidRDefault="00C301A4" w:rsidP="00397A2C">
      <w:pPr>
        <w:spacing w:line="360" w:lineRule="auto"/>
        <w:ind w:firstLine="709"/>
        <w:jc w:val="both"/>
        <w:rPr>
          <w:sz w:val="24"/>
          <w:szCs w:val="24"/>
        </w:rPr>
      </w:pPr>
    </w:p>
    <w:p w:rsidR="00676F3C" w:rsidRDefault="00676F3C" w:rsidP="00397A2C">
      <w:pPr>
        <w:spacing w:line="360" w:lineRule="auto"/>
        <w:ind w:firstLine="709"/>
        <w:jc w:val="both"/>
        <w:rPr>
          <w:sz w:val="24"/>
          <w:szCs w:val="24"/>
        </w:rPr>
      </w:pPr>
      <w:r>
        <w:rPr>
          <w:rStyle w:val="Refdecomentrio"/>
        </w:rPr>
        <w:commentReference w:id="82"/>
      </w:r>
    </w:p>
    <w:p w:rsidR="00676F3C" w:rsidRPr="00C301A4" w:rsidRDefault="00676F3C" w:rsidP="00397A2C">
      <w:pPr>
        <w:spacing w:line="360" w:lineRule="auto"/>
        <w:ind w:firstLine="709"/>
        <w:jc w:val="both"/>
        <w:rPr>
          <w:sz w:val="24"/>
          <w:szCs w:val="24"/>
        </w:rPr>
      </w:pPr>
    </w:p>
    <w:p w:rsidR="007533EF" w:rsidRPr="0024075C" w:rsidRDefault="0002669F" w:rsidP="007A659D">
      <w:pPr>
        <w:pStyle w:val="Ttulo1"/>
        <w:spacing w:before="0" w:after="0" w:line="360" w:lineRule="auto"/>
        <w:ind w:firstLine="709"/>
        <w:jc w:val="both"/>
        <w:rPr>
          <w:sz w:val="24"/>
          <w:szCs w:val="24"/>
        </w:rPr>
      </w:pPr>
      <w:bookmarkStart w:id="83" w:name="_Toc341054725"/>
      <w:r>
        <w:rPr>
          <w:sz w:val="24"/>
          <w:szCs w:val="24"/>
        </w:rPr>
        <w:t>7</w:t>
      </w:r>
      <w:r w:rsidR="007533EF" w:rsidRPr="0024075C">
        <w:rPr>
          <w:sz w:val="24"/>
          <w:szCs w:val="24"/>
        </w:rPr>
        <w:t xml:space="preserve">– </w:t>
      </w:r>
      <w:r w:rsidR="00710565">
        <w:rPr>
          <w:sz w:val="24"/>
          <w:szCs w:val="24"/>
        </w:rPr>
        <w:t>I</w:t>
      </w:r>
      <w:r w:rsidR="00710565" w:rsidRPr="00710565">
        <w:rPr>
          <w:sz w:val="24"/>
          <w:szCs w:val="24"/>
        </w:rPr>
        <w:t>nformações Gerenciais</w:t>
      </w:r>
      <w:bookmarkEnd w:id="83"/>
    </w:p>
    <w:p w:rsidR="00037674" w:rsidRDefault="00037674" w:rsidP="00412988">
      <w:pPr>
        <w:spacing w:line="360" w:lineRule="auto"/>
        <w:ind w:firstLine="709"/>
        <w:jc w:val="both"/>
        <w:rPr>
          <w:sz w:val="24"/>
          <w:szCs w:val="24"/>
        </w:rPr>
      </w:pPr>
      <w:r>
        <w:rPr>
          <w:sz w:val="24"/>
          <w:szCs w:val="24"/>
        </w:rPr>
        <w:t xml:space="preserve">Durante a gestão do projeto, todos os tópicos de interesse nas nove áreas do conhecimento indicadas pelo </w:t>
      </w:r>
      <w:proofErr w:type="spellStart"/>
      <w:proofErr w:type="gramStart"/>
      <w:r>
        <w:rPr>
          <w:sz w:val="24"/>
          <w:szCs w:val="24"/>
        </w:rPr>
        <w:t>PMBoK</w:t>
      </w:r>
      <w:proofErr w:type="spellEnd"/>
      <w:proofErr w:type="gramEnd"/>
      <w:r>
        <w:rPr>
          <w:sz w:val="24"/>
          <w:szCs w:val="24"/>
        </w:rPr>
        <w:t xml:space="preserve"> (Escopo, RH, Aquisições, Custo, Qualidade, Comunicação, Risco, Tempo e Integração) (PMI, 2008) vêm sendo monitoradas para garantir um bom andamento do projeto.</w:t>
      </w:r>
    </w:p>
    <w:p w:rsidR="00037674" w:rsidRDefault="00037674" w:rsidP="00412988">
      <w:pPr>
        <w:spacing w:line="360" w:lineRule="auto"/>
        <w:ind w:firstLine="709"/>
        <w:jc w:val="both"/>
        <w:rPr>
          <w:sz w:val="24"/>
          <w:szCs w:val="24"/>
        </w:rPr>
      </w:pPr>
      <w:r>
        <w:rPr>
          <w:sz w:val="24"/>
          <w:szCs w:val="24"/>
        </w:rPr>
        <w:t>Como mencionado anteriormente, algumas tarefas inicialmente consideradas para o projeto acabaram se mostrando inviáveis de serem realizadas, como a fonte de alimentação por célula solar, por exemplo. Logo, os integrantes da equipe e o orientador decidiram por deixa-las como opções de aplicação em conjunto com o produto do projeto, garantindo assim uma pequena alteração no escopo, que não desviasse do propósito inicial do projeto.</w:t>
      </w:r>
    </w:p>
    <w:p w:rsidR="009F248F" w:rsidRDefault="00037674" w:rsidP="00412988">
      <w:pPr>
        <w:spacing w:line="360" w:lineRule="auto"/>
        <w:ind w:firstLine="709"/>
        <w:jc w:val="both"/>
        <w:rPr>
          <w:sz w:val="24"/>
          <w:szCs w:val="24"/>
        </w:rPr>
      </w:pPr>
      <w:r>
        <w:rPr>
          <w:sz w:val="24"/>
          <w:szCs w:val="24"/>
        </w:rPr>
        <w:t xml:space="preserve">A gestão de recursos do projeto vem sendo feita de modo que, os membros da equipe </w:t>
      </w:r>
      <w:r w:rsidR="009F248F">
        <w:rPr>
          <w:sz w:val="24"/>
          <w:szCs w:val="24"/>
        </w:rPr>
        <w:t xml:space="preserve">dividam suas atividades de acordo com sua especialidade e disponibilidade, uma vez que todos possuem atribuições acadêmicas e profissionais distintas durante este semestre. Desta forma, não há superalocação e o trabalho pode ser dividido para que o projeto tenha prosseguimento. </w:t>
      </w:r>
    </w:p>
    <w:p w:rsidR="00037674" w:rsidRDefault="009F248F" w:rsidP="00412988">
      <w:pPr>
        <w:spacing w:line="360" w:lineRule="auto"/>
        <w:ind w:firstLine="709"/>
        <w:jc w:val="both"/>
        <w:rPr>
          <w:sz w:val="24"/>
          <w:szCs w:val="24"/>
        </w:rPr>
      </w:pPr>
      <w:r>
        <w:rPr>
          <w:sz w:val="24"/>
          <w:szCs w:val="24"/>
        </w:rPr>
        <w:t>Quanto aos recursos de materiais e equipamentos, os mesmos vêm sido adquiridos quando necessários, uma vez cabendo dentro do orçamento do projeto</w:t>
      </w:r>
      <w:r w:rsidR="00002759">
        <w:rPr>
          <w:sz w:val="24"/>
          <w:szCs w:val="24"/>
        </w:rPr>
        <w:t xml:space="preserve"> através do gerenciamento das aquisições do projeto</w:t>
      </w:r>
      <w:r>
        <w:rPr>
          <w:sz w:val="24"/>
          <w:szCs w:val="24"/>
        </w:rPr>
        <w:t>.</w:t>
      </w:r>
      <w:r w:rsidR="008E4DBC">
        <w:rPr>
          <w:sz w:val="24"/>
          <w:szCs w:val="24"/>
        </w:rPr>
        <w:t xml:space="preserve"> O levantamento dos fornecedores corretos e seus diferenciais no mercado mostram-se de extrema importância nesse âmbito e são feitos de forma criteriosa dentro do projeto.</w:t>
      </w:r>
      <w:r>
        <w:rPr>
          <w:sz w:val="24"/>
          <w:szCs w:val="24"/>
        </w:rPr>
        <w:t xml:space="preserve"> De forma prioritária, </w:t>
      </w:r>
      <w:r w:rsidR="001E62EE">
        <w:rPr>
          <w:sz w:val="24"/>
          <w:szCs w:val="24"/>
        </w:rPr>
        <w:t xml:space="preserve">têm se tentado obter </w:t>
      </w:r>
      <w:r>
        <w:rPr>
          <w:sz w:val="24"/>
          <w:szCs w:val="24"/>
        </w:rPr>
        <w:t xml:space="preserve">os componentes eletrônicos para o projeto </w:t>
      </w:r>
      <w:r w:rsidR="001E62EE">
        <w:rPr>
          <w:sz w:val="24"/>
          <w:szCs w:val="24"/>
        </w:rPr>
        <w:t xml:space="preserve">por meio de empréstimos, como os módulos </w:t>
      </w:r>
      <w:proofErr w:type="spellStart"/>
      <w:proofErr w:type="gramStart"/>
      <w:r w:rsidR="001E62EE">
        <w:rPr>
          <w:sz w:val="24"/>
          <w:szCs w:val="24"/>
        </w:rPr>
        <w:t>ZigBee</w:t>
      </w:r>
      <w:proofErr w:type="spellEnd"/>
      <w:proofErr w:type="gramEnd"/>
      <w:r w:rsidR="00002759">
        <w:rPr>
          <w:sz w:val="24"/>
          <w:szCs w:val="24"/>
        </w:rPr>
        <w:t>,</w:t>
      </w:r>
      <w:r w:rsidR="001E62EE">
        <w:rPr>
          <w:sz w:val="24"/>
          <w:szCs w:val="24"/>
        </w:rPr>
        <w:t xml:space="preserve"> que </w:t>
      </w:r>
      <w:r>
        <w:rPr>
          <w:sz w:val="24"/>
          <w:szCs w:val="24"/>
        </w:rPr>
        <w:t>gentilmente</w:t>
      </w:r>
      <w:r w:rsidR="00AF2B79">
        <w:rPr>
          <w:sz w:val="24"/>
          <w:szCs w:val="24"/>
        </w:rPr>
        <w:t xml:space="preserve"> foi</w:t>
      </w:r>
      <w:r>
        <w:rPr>
          <w:sz w:val="24"/>
          <w:szCs w:val="24"/>
        </w:rPr>
        <w:t xml:space="preserve"> cedido pelos profs. Marcelo </w:t>
      </w:r>
      <w:proofErr w:type="spellStart"/>
      <w:r>
        <w:rPr>
          <w:sz w:val="24"/>
          <w:szCs w:val="24"/>
        </w:rPr>
        <w:t>Zuffo</w:t>
      </w:r>
      <w:proofErr w:type="spellEnd"/>
      <w:r>
        <w:rPr>
          <w:sz w:val="24"/>
          <w:szCs w:val="24"/>
        </w:rPr>
        <w:t xml:space="preserve">, Sergio </w:t>
      </w:r>
      <w:proofErr w:type="spellStart"/>
      <w:r>
        <w:rPr>
          <w:sz w:val="24"/>
          <w:szCs w:val="24"/>
        </w:rPr>
        <w:t>Kofuji</w:t>
      </w:r>
      <w:proofErr w:type="spellEnd"/>
      <w:r>
        <w:rPr>
          <w:sz w:val="24"/>
          <w:szCs w:val="24"/>
        </w:rPr>
        <w:t xml:space="preserve"> e Ramona </w:t>
      </w:r>
      <w:proofErr w:type="spellStart"/>
      <w:r>
        <w:rPr>
          <w:sz w:val="24"/>
          <w:szCs w:val="24"/>
        </w:rPr>
        <w:t>Straube</w:t>
      </w:r>
      <w:proofErr w:type="spellEnd"/>
      <w:r>
        <w:rPr>
          <w:sz w:val="24"/>
          <w:szCs w:val="24"/>
        </w:rPr>
        <w:t xml:space="preserve">, </w:t>
      </w:r>
      <w:r w:rsidR="00002759">
        <w:rPr>
          <w:sz w:val="24"/>
          <w:szCs w:val="24"/>
        </w:rPr>
        <w:t xml:space="preserve">do departamento de Sistemas Eletrônicos da Poli-USP. O outro componente prioritário do projeto, o sensor de umidade capacitivo, será adquirido através de uma importadora. Decorrente de um atraso na liberação de verba para aquisição do mesmo, o estoque desse componente junto à fornecedora acabou, tendo a previsão de reposição apenas </w:t>
      </w:r>
      <w:r w:rsidR="00AF2B79">
        <w:rPr>
          <w:sz w:val="24"/>
          <w:szCs w:val="24"/>
        </w:rPr>
        <w:t xml:space="preserve">para </w:t>
      </w:r>
      <w:r w:rsidR="00AF2B79">
        <w:rPr>
          <w:sz w:val="24"/>
          <w:szCs w:val="24"/>
        </w:rPr>
        <w:lastRenderedPageBreak/>
        <w:t>metade do mês de novembro.</w:t>
      </w:r>
      <w:r w:rsidR="00002759">
        <w:rPr>
          <w:sz w:val="24"/>
          <w:szCs w:val="24"/>
        </w:rPr>
        <w:t xml:space="preserve"> Por este motivo, </w:t>
      </w:r>
      <w:r w:rsidR="00E37E41">
        <w:rPr>
          <w:sz w:val="24"/>
          <w:szCs w:val="24"/>
        </w:rPr>
        <w:t>buscaram</w:t>
      </w:r>
      <w:r w:rsidR="009B5346">
        <w:rPr>
          <w:sz w:val="24"/>
          <w:szCs w:val="24"/>
        </w:rPr>
        <w:t>-se</w:t>
      </w:r>
      <w:r w:rsidR="00002759">
        <w:rPr>
          <w:sz w:val="24"/>
          <w:szCs w:val="24"/>
        </w:rPr>
        <w:t xml:space="preserve"> alternativas para este componente através de modelos similares, como o que foi obtido para realização de testes junto ao prof. Dr.</w:t>
      </w:r>
      <w:r w:rsidR="00B0114A">
        <w:rPr>
          <w:sz w:val="24"/>
          <w:szCs w:val="24"/>
        </w:rPr>
        <w:t xml:space="preserve"> </w:t>
      </w:r>
      <w:r w:rsidR="00002759">
        <w:rPr>
          <w:sz w:val="24"/>
          <w:szCs w:val="24"/>
        </w:rPr>
        <w:t>Carlos</w:t>
      </w:r>
      <w:r w:rsidR="009B5346">
        <w:rPr>
          <w:sz w:val="24"/>
          <w:szCs w:val="24"/>
        </w:rPr>
        <w:t xml:space="preserve"> </w:t>
      </w:r>
      <w:proofErr w:type="spellStart"/>
      <w:r w:rsidR="00002759">
        <w:rPr>
          <w:sz w:val="24"/>
          <w:szCs w:val="24"/>
        </w:rPr>
        <w:t>Cugnasca</w:t>
      </w:r>
      <w:proofErr w:type="spellEnd"/>
      <w:r w:rsidR="00002759">
        <w:rPr>
          <w:sz w:val="24"/>
          <w:szCs w:val="24"/>
        </w:rPr>
        <w:t>.</w:t>
      </w:r>
      <w:r w:rsidR="009B5346">
        <w:rPr>
          <w:sz w:val="24"/>
          <w:szCs w:val="24"/>
        </w:rPr>
        <w:t xml:space="preserve"> O sensor encomendado foi entregue apenas três semanas antes da apresentação final do projeto, o que acarretou um atraso não previsto no cronograma.</w:t>
      </w:r>
    </w:p>
    <w:p w:rsidR="00ED0B08" w:rsidRDefault="00ED0B08" w:rsidP="00412988">
      <w:pPr>
        <w:spacing w:line="360" w:lineRule="auto"/>
        <w:ind w:firstLine="709"/>
        <w:jc w:val="both"/>
        <w:rPr>
          <w:sz w:val="24"/>
          <w:szCs w:val="24"/>
        </w:rPr>
      </w:pPr>
      <w:r>
        <w:rPr>
          <w:sz w:val="24"/>
          <w:szCs w:val="24"/>
        </w:rPr>
        <w:t xml:space="preserve">O custo do projeto ficou totalizado com os componentes adquiridos e a mão de obra terceirizada que </w:t>
      </w:r>
      <w:proofErr w:type="gramStart"/>
      <w:r>
        <w:rPr>
          <w:sz w:val="24"/>
          <w:szCs w:val="24"/>
        </w:rPr>
        <w:t>fez-se</w:t>
      </w:r>
      <w:proofErr w:type="gramEnd"/>
      <w:r>
        <w:rPr>
          <w:sz w:val="24"/>
          <w:szCs w:val="24"/>
        </w:rPr>
        <w:t xml:space="preserve"> necessária para a fabricação das placas. </w:t>
      </w:r>
    </w:p>
    <w:p w:rsidR="00ED0B08" w:rsidRDefault="00ED0B08" w:rsidP="00412988">
      <w:pPr>
        <w:spacing w:line="360" w:lineRule="auto"/>
        <w:ind w:firstLine="709"/>
        <w:jc w:val="both"/>
        <w:rPr>
          <w:sz w:val="24"/>
          <w:szCs w:val="24"/>
        </w:rPr>
      </w:pPr>
      <w:r>
        <w:rPr>
          <w:sz w:val="24"/>
          <w:szCs w:val="24"/>
        </w:rPr>
        <w:t>Os principais componentes adquiridos e seus respectivos preços foram:</w:t>
      </w:r>
    </w:p>
    <w:p w:rsidR="00ED0B08" w:rsidRDefault="00ED0B08" w:rsidP="00ED0B08">
      <w:pPr>
        <w:pStyle w:val="PargrafodaLista"/>
        <w:numPr>
          <w:ilvl w:val="0"/>
          <w:numId w:val="29"/>
        </w:numPr>
        <w:spacing w:line="360" w:lineRule="auto"/>
        <w:jc w:val="both"/>
        <w:rPr>
          <w:sz w:val="24"/>
          <w:szCs w:val="24"/>
        </w:rPr>
      </w:pPr>
      <w:proofErr w:type="gramStart"/>
      <w:r>
        <w:rPr>
          <w:sz w:val="24"/>
          <w:szCs w:val="24"/>
        </w:rPr>
        <w:t>s</w:t>
      </w:r>
      <w:r w:rsidRPr="00ED0B08">
        <w:rPr>
          <w:sz w:val="24"/>
          <w:szCs w:val="24"/>
        </w:rPr>
        <w:t>ensor</w:t>
      </w:r>
      <w:proofErr w:type="gramEnd"/>
      <w:r w:rsidRPr="00ED0B08">
        <w:rPr>
          <w:sz w:val="24"/>
          <w:szCs w:val="24"/>
        </w:rPr>
        <w:t xml:space="preserve"> de umidade </w:t>
      </w:r>
      <w:proofErr w:type="spellStart"/>
      <w:r w:rsidRPr="00ED0B08">
        <w:rPr>
          <w:sz w:val="24"/>
          <w:szCs w:val="24"/>
        </w:rPr>
        <w:t>Echo</w:t>
      </w:r>
      <w:proofErr w:type="spellEnd"/>
      <w:r w:rsidRPr="00ED0B08">
        <w:rPr>
          <w:sz w:val="24"/>
          <w:szCs w:val="24"/>
        </w:rPr>
        <w:t xml:space="preserve"> EC-5</w:t>
      </w:r>
      <w:r>
        <w:rPr>
          <w:sz w:val="24"/>
          <w:szCs w:val="24"/>
        </w:rPr>
        <w:t>: R$500</w:t>
      </w:r>
    </w:p>
    <w:p w:rsidR="00ED0B08" w:rsidRDefault="00ED0B08" w:rsidP="00ED0B08">
      <w:pPr>
        <w:pStyle w:val="PargrafodaLista"/>
        <w:numPr>
          <w:ilvl w:val="0"/>
          <w:numId w:val="29"/>
        </w:numPr>
        <w:spacing w:line="360" w:lineRule="auto"/>
        <w:jc w:val="both"/>
        <w:rPr>
          <w:sz w:val="24"/>
          <w:szCs w:val="24"/>
        </w:rPr>
      </w:pPr>
      <w:proofErr w:type="gramStart"/>
      <w:r>
        <w:rPr>
          <w:sz w:val="24"/>
          <w:szCs w:val="24"/>
        </w:rPr>
        <w:t>kit</w:t>
      </w:r>
      <w:proofErr w:type="gramEnd"/>
      <w:r>
        <w:rPr>
          <w:sz w:val="24"/>
          <w:szCs w:val="24"/>
        </w:rPr>
        <w:t xml:space="preserve"> de desenvolvimento </w:t>
      </w:r>
      <w:proofErr w:type="spellStart"/>
      <w:r>
        <w:rPr>
          <w:sz w:val="24"/>
          <w:szCs w:val="24"/>
        </w:rPr>
        <w:t>XBee</w:t>
      </w:r>
      <w:proofErr w:type="spellEnd"/>
      <w:r>
        <w:rPr>
          <w:sz w:val="24"/>
          <w:szCs w:val="24"/>
        </w:rPr>
        <w:t xml:space="preserve">: (obtido via empréstimo com o departamento do PSI na </w:t>
      </w:r>
      <w:proofErr w:type="spellStart"/>
      <w:r>
        <w:rPr>
          <w:sz w:val="24"/>
          <w:szCs w:val="24"/>
        </w:rPr>
        <w:t>Poli-USP</w:t>
      </w:r>
      <w:proofErr w:type="spellEnd"/>
      <w:r>
        <w:rPr>
          <w:sz w:val="24"/>
          <w:szCs w:val="24"/>
        </w:rPr>
        <w:t>)</w:t>
      </w:r>
      <w:r w:rsidR="00393222">
        <w:rPr>
          <w:sz w:val="24"/>
          <w:szCs w:val="24"/>
        </w:rPr>
        <w:t xml:space="preserve"> </w:t>
      </w:r>
      <w:commentRangeStart w:id="84"/>
      <w:r w:rsidR="00393222">
        <w:rPr>
          <w:sz w:val="24"/>
          <w:szCs w:val="24"/>
        </w:rPr>
        <w:t>R</w:t>
      </w:r>
      <w:commentRangeEnd w:id="84"/>
      <w:r w:rsidR="00EF4C2B">
        <w:rPr>
          <w:rStyle w:val="Refdecomentrio"/>
        </w:rPr>
        <w:commentReference w:id="84"/>
      </w:r>
      <w:r w:rsidR="00393222">
        <w:rPr>
          <w:sz w:val="24"/>
          <w:szCs w:val="24"/>
        </w:rPr>
        <w:t>$</w:t>
      </w:r>
    </w:p>
    <w:p w:rsidR="00ED0B08" w:rsidRDefault="00ED0B08" w:rsidP="00ED0B08">
      <w:pPr>
        <w:pStyle w:val="PargrafodaLista"/>
        <w:numPr>
          <w:ilvl w:val="0"/>
          <w:numId w:val="29"/>
        </w:numPr>
        <w:spacing w:line="360" w:lineRule="auto"/>
        <w:jc w:val="both"/>
        <w:rPr>
          <w:sz w:val="24"/>
          <w:szCs w:val="24"/>
        </w:rPr>
      </w:pPr>
      <w:proofErr w:type="gramStart"/>
      <w:r>
        <w:rPr>
          <w:sz w:val="24"/>
          <w:szCs w:val="24"/>
        </w:rPr>
        <w:t>componentes</w:t>
      </w:r>
      <w:proofErr w:type="gramEnd"/>
      <w:r>
        <w:rPr>
          <w:sz w:val="24"/>
          <w:szCs w:val="24"/>
        </w:rPr>
        <w:t xml:space="preserve"> em geral: </w:t>
      </w:r>
      <w:commentRangeStart w:id="85"/>
      <w:r>
        <w:rPr>
          <w:sz w:val="24"/>
          <w:szCs w:val="24"/>
        </w:rPr>
        <w:t>R$</w:t>
      </w:r>
      <w:commentRangeEnd w:id="85"/>
      <w:r>
        <w:rPr>
          <w:rStyle w:val="Refdecomentrio"/>
        </w:rPr>
        <w:commentReference w:id="85"/>
      </w:r>
    </w:p>
    <w:p w:rsidR="00ED0B08" w:rsidRPr="00ED0B08" w:rsidRDefault="00ED0B08" w:rsidP="00ED0B08">
      <w:pPr>
        <w:pStyle w:val="PargrafodaLista"/>
        <w:numPr>
          <w:ilvl w:val="0"/>
          <w:numId w:val="29"/>
        </w:numPr>
        <w:spacing w:line="360" w:lineRule="auto"/>
        <w:jc w:val="both"/>
        <w:rPr>
          <w:sz w:val="24"/>
          <w:szCs w:val="24"/>
        </w:rPr>
      </w:pPr>
      <w:proofErr w:type="gramStart"/>
      <w:r>
        <w:rPr>
          <w:sz w:val="24"/>
          <w:szCs w:val="24"/>
        </w:rPr>
        <w:t>manufatura</w:t>
      </w:r>
      <w:proofErr w:type="gramEnd"/>
      <w:r>
        <w:rPr>
          <w:sz w:val="24"/>
          <w:szCs w:val="24"/>
        </w:rPr>
        <w:t xml:space="preserve"> das placas de circuito impresso: R$</w:t>
      </w:r>
    </w:p>
    <w:p w:rsidR="00D91586" w:rsidRDefault="00D91586">
      <w:pPr>
        <w:spacing w:line="240" w:lineRule="auto"/>
        <w:rPr>
          <w:sz w:val="24"/>
          <w:szCs w:val="24"/>
        </w:rPr>
      </w:pPr>
      <w:r>
        <w:rPr>
          <w:sz w:val="24"/>
          <w:szCs w:val="24"/>
        </w:rPr>
        <w:br w:type="page"/>
      </w:r>
    </w:p>
    <w:p w:rsidR="00002759" w:rsidRDefault="00002759" w:rsidP="00412988">
      <w:pPr>
        <w:spacing w:line="360" w:lineRule="auto"/>
        <w:ind w:firstLine="709"/>
        <w:jc w:val="both"/>
        <w:rPr>
          <w:sz w:val="24"/>
        </w:rPr>
      </w:pPr>
      <w:r>
        <w:rPr>
          <w:sz w:val="24"/>
          <w:szCs w:val="24"/>
        </w:rPr>
        <w:lastRenderedPageBreak/>
        <w:t>Para a gestão da comunicação do projeto, todos os membros participam do grupo de e-mails criado especialmente para este fim, tendo sido este, juntamente com as ligações telefônicas e reuniões presenciais, os canais mais utilizados pelos integrantes para discutir os eventos do projeto.</w:t>
      </w:r>
      <w:r w:rsidR="00C60E80">
        <w:rPr>
          <w:sz w:val="24"/>
          <w:szCs w:val="24"/>
        </w:rPr>
        <w:t xml:space="preserve"> Com o propósito de informar os demais </w:t>
      </w:r>
      <w:proofErr w:type="spellStart"/>
      <w:r w:rsidR="00C60E80">
        <w:rPr>
          <w:sz w:val="24"/>
          <w:szCs w:val="24"/>
        </w:rPr>
        <w:t>stakeholders</w:t>
      </w:r>
      <w:proofErr w:type="spellEnd"/>
      <w:r w:rsidR="00C60E80">
        <w:rPr>
          <w:sz w:val="24"/>
          <w:szCs w:val="24"/>
        </w:rPr>
        <w:t xml:space="preserve"> do projeto e todos os outros interessados, foi criado um website através da ferramenta </w:t>
      </w:r>
      <w:proofErr w:type="spellStart"/>
      <w:proofErr w:type="gramStart"/>
      <w:r w:rsidR="00C60E80">
        <w:rPr>
          <w:sz w:val="24"/>
          <w:szCs w:val="24"/>
        </w:rPr>
        <w:t>google</w:t>
      </w:r>
      <w:proofErr w:type="spellEnd"/>
      <w:proofErr w:type="gramEnd"/>
      <w:r w:rsidR="00C60E80">
        <w:rPr>
          <w:sz w:val="24"/>
          <w:szCs w:val="24"/>
        </w:rPr>
        <w:t xml:space="preserve"> sites, onde todas as informações a respeito da equipe, da motivação, do andamento e detalhamento das atividades podem ser encontradas. A página em questão está hospedada do </w:t>
      </w:r>
      <w:proofErr w:type="spellStart"/>
      <w:proofErr w:type="gramStart"/>
      <w:r w:rsidR="00C60E80">
        <w:rPr>
          <w:sz w:val="24"/>
          <w:szCs w:val="24"/>
        </w:rPr>
        <w:t>google</w:t>
      </w:r>
      <w:proofErr w:type="spellEnd"/>
      <w:proofErr w:type="gramEnd"/>
      <w:r w:rsidR="00C60E80">
        <w:rPr>
          <w:sz w:val="24"/>
          <w:szCs w:val="24"/>
        </w:rPr>
        <w:t xml:space="preserve"> e pode ser acessada através do domínio: </w:t>
      </w:r>
      <w:hyperlink r:id="rId42" w:history="1">
        <w:r w:rsidR="00C60E80" w:rsidRPr="00C60E80">
          <w:rPr>
            <w:rStyle w:val="Hyperlink"/>
            <w:sz w:val="24"/>
          </w:rPr>
          <w:t>https://sites.google.com/site/projetodemeter/</w:t>
        </w:r>
      </w:hyperlink>
    </w:p>
    <w:p w:rsidR="00C60E80" w:rsidRDefault="00C60E80" w:rsidP="00412988">
      <w:pPr>
        <w:spacing w:line="360" w:lineRule="auto"/>
        <w:ind w:firstLine="709"/>
        <w:jc w:val="both"/>
        <w:rPr>
          <w:sz w:val="24"/>
        </w:rPr>
      </w:pPr>
    </w:p>
    <w:p w:rsidR="00D91586" w:rsidRDefault="00D91586" w:rsidP="00412988">
      <w:pPr>
        <w:spacing w:line="360" w:lineRule="auto"/>
        <w:ind w:firstLine="709"/>
        <w:jc w:val="both"/>
        <w:rPr>
          <w:sz w:val="24"/>
        </w:rPr>
      </w:pPr>
    </w:p>
    <w:p w:rsidR="00AC3DBC" w:rsidRDefault="00C60E80" w:rsidP="00AC3DBC">
      <w:pPr>
        <w:keepNext/>
        <w:spacing w:line="360" w:lineRule="auto"/>
        <w:ind w:firstLine="709"/>
        <w:jc w:val="center"/>
      </w:pPr>
      <w:r>
        <w:rPr>
          <w:noProof/>
          <w:sz w:val="24"/>
        </w:rPr>
        <w:drawing>
          <wp:inline distT="0" distB="0" distL="0" distR="0">
            <wp:extent cx="3682314" cy="3589955"/>
            <wp:effectExtent l="0" t="0" r="0" b="0"/>
            <wp:docPr id="6" name="Imagem 6" descr="C:\Users\Ricardo\Desktop\Site De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o\Desktop\Site Demete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00624" cy="3607806"/>
                    </a:xfrm>
                    <a:prstGeom prst="rect">
                      <a:avLst/>
                    </a:prstGeom>
                    <a:noFill/>
                    <a:ln>
                      <a:noFill/>
                    </a:ln>
                  </pic:spPr>
                </pic:pic>
              </a:graphicData>
            </a:graphic>
          </wp:inline>
        </w:drawing>
      </w:r>
    </w:p>
    <w:p w:rsidR="0088595A" w:rsidRDefault="00AC3DBC" w:rsidP="00AC3DBC">
      <w:pPr>
        <w:pStyle w:val="Legenda"/>
      </w:pPr>
      <w:bookmarkStart w:id="86" w:name="_Toc341307195"/>
      <w:r>
        <w:t xml:space="preserve">Figura </w:t>
      </w:r>
      <w:r w:rsidR="00906C93">
        <w:fldChar w:fldCharType="begin"/>
      </w:r>
      <w:r w:rsidR="007C1405">
        <w:instrText xml:space="preserve"> SEQ Figura \* ARABIC </w:instrText>
      </w:r>
      <w:r w:rsidR="00906C93">
        <w:fldChar w:fldCharType="separate"/>
      </w:r>
      <w:r w:rsidR="00681872">
        <w:rPr>
          <w:noProof/>
        </w:rPr>
        <w:t>20</w:t>
      </w:r>
      <w:r w:rsidR="00906C93">
        <w:rPr>
          <w:noProof/>
        </w:rPr>
        <w:fldChar w:fldCharType="end"/>
      </w:r>
      <w:r>
        <w:t xml:space="preserve"> – Tela do </w:t>
      </w:r>
      <w:r w:rsidR="00456B8F">
        <w:t>Site de Acompanhamento</w:t>
      </w:r>
      <w:bookmarkEnd w:id="86"/>
    </w:p>
    <w:p w:rsidR="00D91586" w:rsidRDefault="00D91586" w:rsidP="00C60E80">
      <w:pPr>
        <w:spacing w:line="360" w:lineRule="auto"/>
        <w:ind w:firstLine="709"/>
        <w:jc w:val="center"/>
        <w:rPr>
          <w:sz w:val="24"/>
          <w:szCs w:val="24"/>
        </w:rPr>
      </w:pPr>
    </w:p>
    <w:p w:rsidR="00412988" w:rsidRPr="0024075C" w:rsidRDefault="00412988" w:rsidP="00412988">
      <w:pPr>
        <w:spacing w:line="360" w:lineRule="auto"/>
        <w:ind w:firstLine="709"/>
        <w:jc w:val="both"/>
        <w:rPr>
          <w:sz w:val="24"/>
          <w:szCs w:val="24"/>
        </w:rPr>
      </w:pPr>
      <w:r>
        <w:rPr>
          <w:sz w:val="24"/>
          <w:szCs w:val="24"/>
        </w:rPr>
        <w:t xml:space="preserve">As atividades </w:t>
      </w:r>
      <w:r w:rsidR="0051583C">
        <w:rPr>
          <w:sz w:val="24"/>
          <w:szCs w:val="24"/>
        </w:rPr>
        <w:t xml:space="preserve">são acompanhadas semanalmente e </w:t>
      </w:r>
      <w:r w:rsidR="00631FC9">
        <w:rPr>
          <w:sz w:val="24"/>
          <w:szCs w:val="24"/>
        </w:rPr>
        <w:t>foram</w:t>
      </w:r>
      <w:r w:rsidR="0051583C">
        <w:rPr>
          <w:sz w:val="24"/>
          <w:szCs w:val="24"/>
        </w:rPr>
        <w:t xml:space="preserve"> atualizadas no cronograma do projeto para um melhor acompanhamento do projeto</w:t>
      </w:r>
      <w:r w:rsidR="00631FC9">
        <w:rPr>
          <w:sz w:val="24"/>
          <w:szCs w:val="24"/>
        </w:rPr>
        <w:t>.</w:t>
      </w:r>
    </w:p>
    <w:p w:rsidR="00412988" w:rsidRDefault="00412988" w:rsidP="00045ABC">
      <w:pPr>
        <w:spacing w:line="240" w:lineRule="auto"/>
        <w:jc w:val="center"/>
        <w:rPr>
          <w:sz w:val="24"/>
          <w:szCs w:val="24"/>
        </w:rPr>
      </w:pPr>
    </w:p>
    <w:p w:rsidR="00E54626" w:rsidRDefault="00E54626">
      <w:pPr>
        <w:spacing w:line="240" w:lineRule="auto"/>
        <w:rPr>
          <w:b/>
          <w:bCs/>
          <w:sz w:val="24"/>
          <w:szCs w:val="24"/>
        </w:rPr>
      </w:pPr>
      <w:bookmarkStart w:id="87" w:name="h.ewf9nztdyn8z"/>
      <w:bookmarkStart w:id="88" w:name="h.7jgnn1qrfxaj"/>
      <w:bookmarkStart w:id="89" w:name="h.tfb2s9rhm183"/>
      <w:bookmarkEnd w:id="87"/>
      <w:bookmarkEnd w:id="88"/>
      <w:bookmarkEnd w:id="89"/>
      <w:r>
        <w:rPr>
          <w:sz w:val="24"/>
          <w:szCs w:val="24"/>
        </w:rPr>
        <w:br w:type="page"/>
      </w:r>
    </w:p>
    <w:p w:rsidR="0002669F" w:rsidRPr="0024075C" w:rsidRDefault="0002669F" w:rsidP="0002669F">
      <w:pPr>
        <w:pStyle w:val="Ttulo1"/>
        <w:spacing w:before="0" w:after="0" w:line="360" w:lineRule="auto"/>
        <w:ind w:firstLine="709"/>
        <w:jc w:val="both"/>
        <w:rPr>
          <w:sz w:val="24"/>
          <w:szCs w:val="24"/>
        </w:rPr>
      </w:pPr>
      <w:bookmarkStart w:id="90" w:name="_Toc341054726"/>
      <w:r>
        <w:rPr>
          <w:sz w:val="24"/>
          <w:szCs w:val="24"/>
        </w:rPr>
        <w:lastRenderedPageBreak/>
        <w:t>8</w:t>
      </w:r>
      <w:r w:rsidRPr="0024075C">
        <w:rPr>
          <w:sz w:val="24"/>
          <w:szCs w:val="24"/>
        </w:rPr>
        <w:t xml:space="preserve"> - </w:t>
      </w:r>
      <w:r>
        <w:rPr>
          <w:sz w:val="24"/>
          <w:szCs w:val="24"/>
        </w:rPr>
        <w:t>Conclusão</w:t>
      </w:r>
      <w:bookmarkEnd w:id="90"/>
    </w:p>
    <w:p w:rsidR="00EF4C2B" w:rsidRDefault="00ED0B08" w:rsidP="00ED0B08">
      <w:pPr>
        <w:spacing w:line="360" w:lineRule="auto"/>
        <w:ind w:firstLine="709"/>
        <w:jc w:val="both"/>
        <w:rPr>
          <w:sz w:val="24"/>
          <w:szCs w:val="24"/>
        </w:rPr>
      </w:pPr>
      <w:r w:rsidRPr="00ED0B08">
        <w:rPr>
          <w:sz w:val="24"/>
          <w:szCs w:val="24"/>
        </w:rPr>
        <w:t xml:space="preserve">Como resultado, obteve-se um sistema completo e funcional, que pode ser aplicado a fazendas de pequeno e médio porte. </w:t>
      </w:r>
    </w:p>
    <w:p w:rsidR="00EF4C2B" w:rsidRDefault="00ED0B08" w:rsidP="00ED0B08">
      <w:pPr>
        <w:spacing w:line="360" w:lineRule="auto"/>
        <w:ind w:firstLine="709"/>
        <w:jc w:val="both"/>
        <w:rPr>
          <w:sz w:val="24"/>
          <w:szCs w:val="24"/>
        </w:rPr>
      </w:pPr>
      <w:r w:rsidRPr="00ED0B08">
        <w:rPr>
          <w:sz w:val="24"/>
          <w:szCs w:val="24"/>
        </w:rPr>
        <w:t xml:space="preserve">Algumas ressalvas devem ser feitas no que se refere ao alcance do módulo </w:t>
      </w:r>
      <w:proofErr w:type="spellStart"/>
      <w:proofErr w:type="gramStart"/>
      <w:r w:rsidRPr="00ED0B08">
        <w:rPr>
          <w:sz w:val="24"/>
          <w:szCs w:val="24"/>
        </w:rPr>
        <w:t>ZigBee</w:t>
      </w:r>
      <w:proofErr w:type="spellEnd"/>
      <w:proofErr w:type="gramEnd"/>
      <w:r w:rsidRPr="00ED0B08">
        <w:rPr>
          <w:sz w:val="24"/>
          <w:szCs w:val="24"/>
        </w:rPr>
        <w:t xml:space="preserve"> utilizado, que apresentou  uma distância máxima de transmissão de apenas 100m, pouco para as dimensões de uma fazenda média. Existem outros módulos no mercado, porém com maior custo, que alcançam distâncias muito maiores. </w:t>
      </w:r>
    </w:p>
    <w:p w:rsidR="0002669F" w:rsidRDefault="00ED0B08" w:rsidP="00ED0B08">
      <w:pPr>
        <w:spacing w:line="360" w:lineRule="auto"/>
        <w:ind w:firstLine="709"/>
        <w:jc w:val="both"/>
        <w:rPr>
          <w:sz w:val="24"/>
          <w:szCs w:val="24"/>
        </w:rPr>
      </w:pPr>
      <w:r w:rsidRPr="00ED0B08">
        <w:rPr>
          <w:sz w:val="24"/>
          <w:szCs w:val="24"/>
        </w:rPr>
        <w:t>Outro componente que pode ser substituído acaba sendo o sensor de umidade do solo, já que, devido à importação, representa a maior parte do custo do módulo e deixa assim o produto final com valor elevado.</w:t>
      </w:r>
      <w:r w:rsidR="00EF4C2B">
        <w:rPr>
          <w:sz w:val="24"/>
          <w:szCs w:val="24"/>
        </w:rPr>
        <w:t xml:space="preserve"> </w:t>
      </w:r>
      <w:proofErr w:type="gramStart"/>
      <w:r w:rsidR="00EF4C2B">
        <w:rPr>
          <w:sz w:val="24"/>
          <w:szCs w:val="24"/>
        </w:rPr>
        <w:t>Outras alternativas</w:t>
      </w:r>
      <w:proofErr w:type="gramEnd"/>
      <w:r w:rsidR="00EF4C2B">
        <w:rPr>
          <w:sz w:val="24"/>
          <w:szCs w:val="24"/>
        </w:rPr>
        <w:t xml:space="preserve"> poderiam ser buscadas com o uso de sensores não tão precisos e com uma menor área de abrangência. O desenvolvimento de um sensor </w:t>
      </w:r>
      <w:r w:rsidR="00753FE0">
        <w:rPr>
          <w:sz w:val="24"/>
          <w:szCs w:val="24"/>
        </w:rPr>
        <w:t>capacitivo de precisão para</w:t>
      </w:r>
      <w:r w:rsidR="00EF4C2B">
        <w:rPr>
          <w:sz w:val="24"/>
          <w:szCs w:val="24"/>
        </w:rPr>
        <w:t xml:space="preserve"> umidade do solo</w:t>
      </w:r>
      <w:r w:rsidR="00753FE0">
        <w:rPr>
          <w:sz w:val="24"/>
          <w:szCs w:val="24"/>
        </w:rPr>
        <w:t xml:space="preserve"> com tecnologia nacional é ainda possível, utilizando-se os conhecimentos adquiridos durante o curso de engenharia de sistemas eletrônicos, porém não será abordado neste projeto por falta de tempo hábil para a elaboração de um projeto de qualidade.</w:t>
      </w:r>
    </w:p>
    <w:p w:rsidR="00EF4C2B" w:rsidRDefault="00EF4C2B" w:rsidP="00ED0B08">
      <w:pPr>
        <w:spacing w:line="360" w:lineRule="auto"/>
        <w:ind w:firstLine="709"/>
        <w:jc w:val="both"/>
        <w:rPr>
          <w:sz w:val="24"/>
          <w:szCs w:val="24"/>
        </w:rPr>
      </w:pPr>
      <w:r>
        <w:rPr>
          <w:sz w:val="24"/>
          <w:szCs w:val="24"/>
        </w:rPr>
        <w:t xml:space="preserve">O preço final de cada módulo sensor/transmissor fica por volta de </w:t>
      </w:r>
      <w:commentRangeStart w:id="91"/>
      <w:r>
        <w:rPr>
          <w:sz w:val="24"/>
          <w:szCs w:val="24"/>
        </w:rPr>
        <w:t>R</w:t>
      </w:r>
      <w:commentRangeEnd w:id="91"/>
      <w:r>
        <w:rPr>
          <w:rStyle w:val="Refdecomentrio"/>
        </w:rPr>
        <w:commentReference w:id="91"/>
      </w:r>
      <w:r>
        <w:rPr>
          <w:sz w:val="24"/>
          <w:szCs w:val="24"/>
        </w:rPr>
        <w:t xml:space="preserve">$, considerando-se os preços pagos durante o projeto. Esse valor ainda é muito elevado para que o sistema possa ser amplamente comercializado no país, tendo em vista que grande parte dos agricultores não teria como arcar com tais custos, mesmo visando </w:t>
      </w:r>
      <w:proofErr w:type="gramStart"/>
      <w:r w:rsidR="00753FE0">
        <w:rPr>
          <w:sz w:val="24"/>
          <w:szCs w:val="24"/>
        </w:rPr>
        <w:t>otimizar</w:t>
      </w:r>
      <w:proofErr w:type="gramEnd"/>
      <w:r w:rsidR="00753FE0">
        <w:rPr>
          <w:sz w:val="24"/>
          <w:szCs w:val="24"/>
        </w:rPr>
        <w:t xml:space="preserve"> seu cultivo e reduzir os gastos com água.</w:t>
      </w:r>
    </w:p>
    <w:p w:rsidR="00EF4C2B" w:rsidRDefault="00EF4C2B" w:rsidP="00ED0B08">
      <w:pPr>
        <w:spacing w:line="360" w:lineRule="auto"/>
        <w:ind w:firstLine="709"/>
        <w:jc w:val="both"/>
        <w:rPr>
          <w:sz w:val="24"/>
          <w:szCs w:val="24"/>
        </w:rPr>
      </w:pPr>
      <w:r>
        <w:rPr>
          <w:sz w:val="24"/>
          <w:szCs w:val="24"/>
        </w:rPr>
        <w:t xml:space="preserve">É necessário ainda um desenvolvimento de </w:t>
      </w:r>
      <w:r w:rsidR="00753FE0">
        <w:rPr>
          <w:sz w:val="24"/>
          <w:szCs w:val="24"/>
        </w:rPr>
        <w:t>componentes de mais baixo custo para que o sistema possa ser comercialmente viável e seja assim amplamente aplicado em qualquer tipo de plantação.</w:t>
      </w:r>
    </w:p>
    <w:p w:rsidR="00906A53" w:rsidRDefault="00906A53" w:rsidP="00ED0B08">
      <w:pPr>
        <w:spacing w:line="360" w:lineRule="auto"/>
        <w:ind w:firstLine="709"/>
        <w:jc w:val="both"/>
        <w:rPr>
          <w:sz w:val="24"/>
          <w:szCs w:val="24"/>
        </w:rPr>
      </w:pPr>
      <w:r>
        <w:rPr>
          <w:sz w:val="24"/>
          <w:szCs w:val="24"/>
        </w:rPr>
        <w:t>Os integrantes da equipe puderam ter um contato direto com um projeto de engenharia completo, colocando em prática, muitos dos conhecimentos e competências adquiridas ao longo do curso de sistemas eletrônicos. Dessa forma puderam também contribuir diretamente para o avanço da pesquisa e tecnologia nacionais em prol de uma causa socioambiental de fundamental importância.</w:t>
      </w:r>
    </w:p>
    <w:p w:rsidR="00753FE0" w:rsidRPr="00ED0B08" w:rsidRDefault="00753FE0" w:rsidP="00ED0B08">
      <w:pPr>
        <w:spacing w:line="360" w:lineRule="auto"/>
        <w:ind w:firstLine="709"/>
        <w:jc w:val="both"/>
        <w:rPr>
          <w:sz w:val="24"/>
          <w:szCs w:val="24"/>
        </w:rPr>
      </w:pPr>
      <w:r>
        <w:rPr>
          <w:sz w:val="24"/>
          <w:szCs w:val="24"/>
        </w:rPr>
        <w:t xml:space="preserve">Fica </w:t>
      </w:r>
      <w:r w:rsidR="00DD152A">
        <w:rPr>
          <w:sz w:val="24"/>
          <w:szCs w:val="24"/>
        </w:rPr>
        <w:t>a cargo de gerações futuras um aperfeiçoamento do que aqui foi desenvolvido para que a consciência da necessidade</w:t>
      </w:r>
      <w:r w:rsidR="00906A53">
        <w:rPr>
          <w:sz w:val="24"/>
          <w:szCs w:val="24"/>
        </w:rPr>
        <w:t xml:space="preserve"> cada vez maior</w:t>
      </w:r>
      <w:r w:rsidR="00DD152A">
        <w:rPr>
          <w:sz w:val="24"/>
          <w:szCs w:val="24"/>
        </w:rPr>
        <w:t xml:space="preserve"> de racionamento</w:t>
      </w:r>
      <w:r w:rsidR="00906A53">
        <w:rPr>
          <w:sz w:val="24"/>
          <w:szCs w:val="24"/>
        </w:rPr>
        <w:t xml:space="preserve"> </w:t>
      </w:r>
      <w:r w:rsidR="00DD152A">
        <w:rPr>
          <w:sz w:val="24"/>
          <w:szCs w:val="24"/>
        </w:rPr>
        <w:t>desse recurso tão importante para vida seja feito</w:t>
      </w:r>
      <w:r w:rsidR="00906A53">
        <w:rPr>
          <w:sz w:val="24"/>
          <w:szCs w:val="24"/>
        </w:rPr>
        <w:t xml:space="preserve"> e que este projeto </w:t>
      </w:r>
      <w:proofErr w:type="gramStart"/>
      <w:r w:rsidR="00906A53">
        <w:rPr>
          <w:sz w:val="24"/>
          <w:szCs w:val="24"/>
        </w:rPr>
        <w:t>possa</w:t>
      </w:r>
      <w:proofErr w:type="gramEnd"/>
      <w:r w:rsidR="00906A53">
        <w:rPr>
          <w:sz w:val="24"/>
          <w:szCs w:val="24"/>
        </w:rPr>
        <w:t xml:space="preserve"> também servir de inspiração para que outros trabalhos com esse propósito sejam realizados.</w:t>
      </w:r>
    </w:p>
    <w:p w:rsidR="00ED0B08" w:rsidRDefault="00ED0B08">
      <w:pPr>
        <w:spacing w:line="240" w:lineRule="auto"/>
        <w:rPr>
          <w:b/>
          <w:bCs/>
          <w:sz w:val="24"/>
          <w:szCs w:val="24"/>
        </w:rPr>
      </w:pPr>
      <w:bookmarkStart w:id="92" w:name="_Toc341054727"/>
      <w:bookmarkStart w:id="93" w:name="_GoBack"/>
      <w:bookmarkEnd w:id="93"/>
    </w:p>
    <w:p w:rsidR="003B5A5A" w:rsidRPr="0024075C" w:rsidRDefault="0002669F">
      <w:pPr>
        <w:pStyle w:val="Ttulo1"/>
        <w:spacing w:before="0" w:after="0" w:line="360" w:lineRule="auto"/>
        <w:ind w:firstLine="709"/>
        <w:jc w:val="both"/>
        <w:rPr>
          <w:sz w:val="24"/>
          <w:szCs w:val="24"/>
        </w:rPr>
      </w:pPr>
      <w:r>
        <w:rPr>
          <w:sz w:val="24"/>
          <w:szCs w:val="24"/>
        </w:rPr>
        <w:t>9</w:t>
      </w:r>
      <w:r w:rsidR="003B5A5A" w:rsidRPr="0024075C">
        <w:rPr>
          <w:sz w:val="24"/>
          <w:szCs w:val="24"/>
        </w:rPr>
        <w:t xml:space="preserve"> - Referências</w:t>
      </w:r>
      <w:bookmarkEnd w:id="92"/>
    </w:p>
    <w:p w:rsidR="003B5A5A" w:rsidRPr="0024075C" w:rsidRDefault="003B5A5A">
      <w:pPr>
        <w:spacing w:line="360" w:lineRule="auto"/>
        <w:ind w:firstLine="709"/>
        <w:jc w:val="both"/>
        <w:rPr>
          <w:sz w:val="24"/>
          <w:szCs w:val="24"/>
        </w:rPr>
      </w:pPr>
    </w:p>
    <w:p w:rsidR="003B5A5A" w:rsidRPr="0024075C" w:rsidRDefault="003B5A5A">
      <w:pPr>
        <w:spacing w:line="360" w:lineRule="auto"/>
        <w:ind w:firstLine="709"/>
        <w:jc w:val="both"/>
        <w:rPr>
          <w:sz w:val="24"/>
          <w:szCs w:val="24"/>
        </w:rPr>
      </w:pPr>
      <w:r w:rsidRPr="0024075C">
        <w:rPr>
          <w:sz w:val="24"/>
          <w:szCs w:val="24"/>
        </w:rPr>
        <w:t xml:space="preserve">GANDOLFO, M. A.; SAUER, A. L.; DE JESUS, F. T.; AFONSO, M – Demanda de Água Atual e Futura nas Aplicações de </w:t>
      </w:r>
      <w:proofErr w:type="gramStart"/>
      <w:r w:rsidRPr="0024075C">
        <w:rPr>
          <w:sz w:val="24"/>
          <w:szCs w:val="24"/>
        </w:rPr>
        <w:t>Agroquímicos</w:t>
      </w:r>
      <w:proofErr w:type="gramEnd"/>
    </w:p>
    <w:p w:rsidR="003B5A5A" w:rsidRDefault="003B5A5A">
      <w:pPr>
        <w:spacing w:line="360" w:lineRule="auto"/>
        <w:ind w:firstLine="709"/>
        <w:jc w:val="both"/>
        <w:rPr>
          <w:sz w:val="24"/>
          <w:szCs w:val="24"/>
        </w:rPr>
      </w:pPr>
    </w:p>
    <w:p w:rsidR="00E03262" w:rsidRPr="0024075C" w:rsidRDefault="00E03262">
      <w:pPr>
        <w:spacing w:line="360" w:lineRule="auto"/>
        <w:ind w:firstLine="709"/>
        <w:jc w:val="both"/>
        <w:rPr>
          <w:sz w:val="24"/>
          <w:szCs w:val="24"/>
        </w:rPr>
      </w:pPr>
      <w:r>
        <w:rPr>
          <w:sz w:val="24"/>
          <w:szCs w:val="24"/>
        </w:rPr>
        <w:t>Distribuição da água no planeta</w:t>
      </w:r>
    </w:p>
    <w:p w:rsidR="003B5A5A" w:rsidRPr="0024075C" w:rsidRDefault="00D52F8C">
      <w:pPr>
        <w:spacing w:line="360" w:lineRule="auto"/>
        <w:ind w:firstLine="709"/>
        <w:jc w:val="both"/>
        <w:rPr>
          <w:color w:val="1155CC"/>
          <w:sz w:val="24"/>
          <w:szCs w:val="24"/>
          <w:u w:val="single"/>
        </w:rPr>
      </w:pPr>
      <w:hyperlink r:id="rId44" w:history="1">
        <w:r w:rsidR="003B5A5A" w:rsidRPr="0024075C">
          <w:rPr>
            <w:color w:val="1155CC"/>
            <w:sz w:val="24"/>
            <w:szCs w:val="24"/>
            <w:u w:val="single"/>
          </w:rPr>
          <w:t>http</w:t>
        </w:r>
      </w:hyperlink>
      <w:hyperlink r:id="rId45" w:history="1">
        <w:r w:rsidR="003B5A5A" w:rsidRPr="0024075C">
          <w:rPr>
            <w:color w:val="1155CC"/>
            <w:sz w:val="24"/>
            <w:szCs w:val="24"/>
            <w:u w:val="single"/>
          </w:rPr>
          <w:t>://</w:t>
        </w:r>
      </w:hyperlink>
      <w:hyperlink r:id="rId46" w:history="1">
        <w:r w:rsidR="003B5A5A" w:rsidRPr="0024075C">
          <w:rPr>
            <w:color w:val="1155CC"/>
            <w:sz w:val="24"/>
            <w:szCs w:val="24"/>
            <w:u w:val="single"/>
          </w:rPr>
          <w:t>educacao</w:t>
        </w:r>
      </w:hyperlink>
      <w:hyperlink r:id="rId47" w:history="1">
        <w:proofErr w:type="gramStart"/>
        <w:r w:rsidR="003B5A5A" w:rsidRPr="0024075C">
          <w:rPr>
            <w:color w:val="1155CC"/>
            <w:sz w:val="24"/>
            <w:szCs w:val="24"/>
            <w:u w:val="single"/>
          </w:rPr>
          <w:t>.</w:t>
        </w:r>
        <w:proofErr w:type="gramEnd"/>
      </w:hyperlink>
      <w:hyperlink r:id="rId48" w:history="1">
        <w:r w:rsidR="003B5A5A" w:rsidRPr="0024075C">
          <w:rPr>
            <w:color w:val="1155CC"/>
            <w:sz w:val="24"/>
            <w:szCs w:val="24"/>
            <w:u w:val="single"/>
          </w:rPr>
          <w:t>uol</w:t>
        </w:r>
      </w:hyperlink>
      <w:hyperlink r:id="rId49" w:history="1">
        <w:r w:rsidR="003B5A5A" w:rsidRPr="0024075C">
          <w:rPr>
            <w:color w:val="1155CC"/>
            <w:sz w:val="24"/>
            <w:szCs w:val="24"/>
            <w:u w:val="single"/>
          </w:rPr>
          <w:t>.</w:t>
        </w:r>
      </w:hyperlink>
      <w:hyperlink r:id="rId50" w:history="1">
        <w:r w:rsidR="003B5A5A" w:rsidRPr="0024075C">
          <w:rPr>
            <w:color w:val="1155CC"/>
            <w:sz w:val="24"/>
            <w:szCs w:val="24"/>
            <w:u w:val="single"/>
          </w:rPr>
          <w:t>com</w:t>
        </w:r>
      </w:hyperlink>
      <w:hyperlink r:id="rId51" w:history="1">
        <w:r w:rsidR="003B5A5A" w:rsidRPr="0024075C">
          <w:rPr>
            <w:color w:val="1155CC"/>
            <w:sz w:val="24"/>
            <w:szCs w:val="24"/>
            <w:u w:val="single"/>
          </w:rPr>
          <w:t>.</w:t>
        </w:r>
      </w:hyperlink>
      <w:hyperlink r:id="rId52" w:history="1">
        <w:r w:rsidR="003B5A5A" w:rsidRPr="0024075C">
          <w:rPr>
            <w:color w:val="1155CC"/>
            <w:sz w:val="24"/>
            <w:szCs w:val="24"/>
            <w:u w:val="single"/>
          </w:rPr>
          <w:t>br</w:t>
        </w:r>
      </w:hyperlink>
      <w:hyperlink r:id="rId53" w:history="1">
        <w:r w:rsidR="003B5A5A" w:rsidRPr="0024075C">
          <w:rPr>
            <w:color w:val="1155CC"/>
            <w:sz w:val="24"/>
            <w:szCs w:val="24"/>
            <w:u w:val="single"/>
          </w:rPr>
          <w:t>/</w:t>
        </w:r>
      </w:hyperlink>
      <w:hyperlink r:id="rId54" w:history="1">
        <w:r w:rsidR="003B5A5A" w:rsidRPr="0024075C">
          <w:rPr>
            <w:color w:val="1155CC"/>
            <w:sz w:val="24"/>
            <w:szCs w:val="24"/>
            <w:u w:val="single"/>
          </w:rPr>
          <w:t>geografia</w:t>
        </w:r>
      </w:hyperlink>
      <w:hyperlink r:id="rId55" w:history="1">
        <w:r w:rsidR="003B5A5A" w:rsidRPr="0024075C">
          <w:rPr>
            <w:color w:val="1155CC"/>
            <w:sz w:val="24"/>
            <w:szCs w:val="24"/>
            <w:u w:val="single"/>
          </w:rPr>
          <w:t>/</w:t>
        </w:r>
      </w:hyperlink>
      <w:hyperlink r:id="rId56" w:history="1">
        <w:r w:rsidR="003B5A5A" w:rsidRPr="0024075C">
          <w:rPr>
            <w:color w:val="1155CC"/>
            <w:sz w:val="24"/>
            <w:szCs w:val="24"/>
            <w:u w:val="single"/>
          </w:rPr>
          <w:t>agua</w:t>
        </w:r>
      </w:hyperlink>
      <w:hyperlink r:id="rId57" w:history="1">
        <w:r w:rsidR="003B5A5A" w:rsidRPr="0024075C">
          <w:rPr>
            <w:color w:val="1155CC"/>
            <w:sz w:val="24"/>
            <w:szCs w:val="24"/>
            <w:u w:val="single"/>
          </w:rPr>
          <w:t>-</w:t>
        </w:r>
      </w:hyperlink>
      <w:hyperlink r:id="rId58" w:history="1">
        <w:r w:rsidR="003B5A5A" w:rsidRPr="0024075C">
          <w:rPr>
            <w:color w:val="1155CC"/>
            <w:sz w:val="24"/>
            <w:szCs w:val="24"/>
            <w:u w:val="single"/>
          </w:rPr>
          <w:t>potavel</w:t>
        </w:r>
      </w:hyperlink>
      <w:hyperlink r:id="rId59" w:history="1">
        <w:r w:rsidR="003B5A5A" w:rsidRPr="0024075C">
          <w:rPr>
            <w:color w:val="1155CC"/>
            <w:sz w:val="24"/>
            <w:szCs w:val="24"/>
            <w:u w:val="single"/>
          </w:rPr>
          <w:t>-</w:t>
        </w:r>
      </w:hyperlink>
      <w:hyperlink r:id="rId60" w:history="1">
        <w:r w:rsidR="003B5A5A" w:rsidRPr="0024075C">
          <w:rPr>
            <w:color w:val="1155CC"/>
            <w:sz w:val="24"/>
            <w:szCs w:val="24"/>
            <w:u w:val="single"/>
          </w:rPr>
          <w:t>apenas</w:t>
        </w:r>
      </w:hyperlink>
      <w:hyperlink r:id="rId61" w:history="1">
        <w:r w:rsidR="003B5A5A" w:rsidRPr="0024075C">
          <w:rPr>
            <w:color w:val="1155CC"/>
            <w:sz w:val="24"/>
            <w:szCs w:val="24"/>
            <w:u w:val="single"/>
          </w:rPr>
          <w:t>-3-</w:t>
        </w:r>
      </w:hyperlink>
      <w:hyperlink r:id="rId62" w:history="1">
        <w:r w:rsidR="003B5A5A" w:rsidRPr="0024075C">
          <w:rPr>
            <w:color w:val="1155CC"/>
            <w:sz w:val="24"/>
            <w:szCs w:val="24"/>
            <w:u w:val="single"/>
          </w:rPr>
          <w:t>das</w:t>
        </w:r>
      </w:hyperlink>
      <w:hyperlink r:id="rId63" w:history="1">
        <w:r w:rsidR="003B5A5A" w:rsidRPr="0024075C">
          <w:rPr>
            <w:color w:val="1155CC"/>
            <w:sz w:val="24"/>
            <w:szCs w:val="24"/>
            <w:u w:val="single"/>
          </w:rPr>
          <w:t>-</w:t>
        </w:r>
      </w:hyperlink>
      <w:hyperlink r:id="rId64" w:history="1">
        <w:r w:rsidR="003B5A5A" w:rsidRPr="0024075C">
          <w:rPr>
            <w:color w:val="1155CC"/>
            <w:sz w:val="24"/>
            <w:szCs w:val="24"/>
            <w:u w:val="single"/>
          </w:rPr>
          <w:t>aguas</w:t>
        </w:r>
      </w:hyperlink>
      <w:hyperlink r:id="rId65" w:history="1">
        <w:r w:rsidR="003B5A5A" w:rsidRPr="0024075C">
          <w:rPr>
            <w:color w:val="1155CC"/>
            <w:sz w:val="24"/>
            <w:szCs w:val="24"/>
            <w:u w:val="single"/>
          </w:rPr>
          <w:t>-</w:t>
        </w:r>
      </w:hyperlink>
      <w:hyperlink r:id="rId66" w:history="1">
        <w:r w:rsidR="003B5A5A" w:rsidRPr="0024075C">
          <w:rPr>
            <w:color w:val="1155CC"/>
            <w:sz w:val="24"/>
            <w:szCs w:val="24"/>
            <w:u w:val="single"/>
          </w:rPr>
          <w:t>sao</w:t>
        </w:r>
      </w:hyperlink>
      <w:hyperlink r:id="rId67" w:history="1">
        <w:r w:rsidR="003B5A5A" w:rsidRPr="0024075C">
          <w:rPr>
            <w:color w:val="1155CC"/>
            <w:sz w:val="24"/>
            <w:szCs w:val="24"/>
            <w:u w:val="single"/>
          </w:rPr>
          <w:t>-</w:t>
        </w:r>
      </w:hyperlink>
      <w:hyperlink r:id="rId68" w:history="1">
        <w:r w:rsidR="003B5A5A" w:rsidRPr="0024075C">
          <w:rPr>
            <w:color w:val="1155CC"/>
            <w:sz w:val="24"/>
            <w:szCs w:val="24"/>
            <w:u w:val="single"/>
          </w:rPr>
          <w:t>doces</w:t>
        </w:r>
      </w:hyperlink>
      <w:hyperlink r:id="rId69" w:history="1">
        <w:proofErr w:type="gramStart"/>
        <w:r w:rsidR="003B5A5A" w:rsidRPr="0024075C">
          <w:rPr>
            <w:color w:val="1155CC"/>
            <w:sz w:val="24"/>
            <w:szCs w:val="24"/>
            <w:u w:val="single"/>
          </w:rPr>
          <w:t>.</w:t>
        </w:r>
        <w:proofErr w:type="gramEnd"/>
      </w:hyperlink>
      <w:hyperlink r:id="rId70" w:history="1">
        <w:r w:rsidR="003B5A5A" w:rsidRPr="0024075C">
          <w:rPr>
            <w:color w:val="1155CC"/>
            <w:sz w:val="24"/>
            <w:szCs w:val="24"/>
            <w:u w:val="single"/>
          </w:rPr>
          <w:t>jhtm</w:t>
        </w:r>
      </w:hyperlink>
      <w:r w:rsidR="003B5A5A" w:rsidRPr="0024075C">
        <w:rPr>
          <w:sz w:val="24"/>
          <w:szCs w:val="24"/>
        </w:rPr>
        <w:t xml:space="preserve"> - Acessado em 10/04/2012</w:t>
      </w:r>
    </w:p>
    <w:p w:rsidR="003B5A5A" w:rsidRDefault="003B5A5A">
      <w:pPr>
        <w:spacing w:line="360" w:lineRule="auto"/>
        <w:ind w:firstLine="709"/>
        <w:jc w:val="both"/>
        <w:rPr>
          <w:sz w:val="24"/>
          <w:szCs w:val="24"/>
        </w:rPr>
      </w:pPr>
    </w:p>
    <w:p w:rsidR="00921261" w:rsidRDefault="00921261">
      <w:pPr>
        <w:spacing w:line="360" w:lineRule="auto"/>
        <w:ind w:firstLine="709"/>
        <w:jc w:val="both"/>
        <w:rPr>
          <w:sz w:val="24"/>
          <w:szCs w:val="24"/>
        </w:rPr>
      </w:pPr>
      <w:r>
        <w:rPr>
          <w:sz w:val="24"/>
          <w:szCs w:val="24"/>
        </w:rPr>
        <w:t>Embrapa – tipos de irrigação</w:t>
      </w:r>
    </w:p>
    <w:p w:rsidR="00921261" w:rsidRDefault="00D52F8C">
      <w:pPr>
        <w:spacing w:line="360" w:lineRule="auto"/>
        <w:ind w:firstLine="709"/>
        <w:jc w:val="both"/>
        <w:rPr>
          <w:sz w:val="24"/>
          <w:szCs w:val="24"/>
        </w:rPr>
      </w:pPr>
      <w:hyperlink r:id="rId71" w:history="1">
        <w:r w:rsidR="00921261" w:rsidRPr="005B3FB1">
          <w:rPr>
            <w:rStyle w:val="Hyperlink"/>
            <w:sz w:val="24"/>
            <w:szCs w:val="24"/>
          </w:rPr>
          <w:t>http://sistemasdeproducao.cnptia.embrapa.br</w:t>
        </w:r>
      </w:hyperlink>
      <w:r w:rsidR="00921261">
        <w:rPr>
          <w:sz w:val="24"/>
          <w:szCs w:val="24"/>
        </w:rPr>
        <w:t xml:space="preserve"> – </w:t>
      </w:r>
      <w:r w:rsidR="00921261" w:rsidRPr="0024075C">
        <w:rPr>
          <w:color w:val="auto"/>
          <w:sz w:val="24"/>
          <w:szCs w:val="24"/>
        </w:rPr>
        <w:t>Acessado</w:t>
      </w:r>
      <w:r w:rsidR="00921261">
        <w:rPr>
          <w:sz w:val="24"/>
          <w:szCs w:val="24"/>
        </w:rPr>
        <w:t xml:space="preserve"> em 31/07/2012</w:t>
      </w:r>
    </w:p>
    <w:p w:rsidR="00921261" w:rsidRDefault="00921261">
      <w:pPr>
        <w:spacing w:line="360" w:lineRule="auto"/>
        <w:ind w:firstLine="709"/>
        <w:jc w:val="both"/>
        <w:rPr>
          <w:sz w:val="24"/>
          <w:szCs w:val="24"/>
        </w:rPr>
      </w:pPr>
    </w:p>
    <w:p w:rsidR="00254327" w:rsidRPr="00254327" w:rsidRDefault="00254327" w:rsidP="00254327">
      <w:pPr>
        <w:spacing w:line="360" w:lineRule="auto"/>
        <w:ind w:firstLine="709"/>
        <w:jc w:val="both"/>
        <w:rPr>
          <w:sz w:val="24"/>
          <w:szCs w:val="24"/>
        </w:rPr>
      </w:pPr>
      <w:r w:rsidRPr="00254327">
        <w:rPr>
          <w:sz w:val="24"/>
          <w:szCs w:val="24"/>
        </w:rPr>
        <w:t xml:space="preserve">Sobre </w:t>
      </w:r>
      <w:proofErr w:type="gramStart"/>
      <w:r w:rsidRPr="00254327">
        <w:rPr>
          <w:sz w:val="24"/>
          <w:szCs w:val="24"/>
        </w:rPr>
        <w:t xml:space="preserve">a Google </w:t>
      </w:r>
      <w:proofErr w:type="spellStart"/>
      <w:r w:rsidRPr="00254327">
        <w:rPr>
          <w:sz w:val="24"/>
          <w:szCs w:val="24"/>
        </w:rPr>
        <w:t>Maps</w:t>
      </w:r>
      <w:proofErr w:type="spellEnd"/>
      <w:proofErr w:type="gramEnd"/>
      <w:r w:rsidRPr="00254327">
        <w:rPr>
          <w:sz w:val="24"/>
          <w:szCs w:val="24"/>
        </w:rPr>
        <w:t xml:space="preserve"> API</w:t>
      </w:r>
    </w:p>
    <w:p w:rsidR="00254327" w:rsidRDefault="00D52F8C">
      <w:pPr>
        <w:spacing w:line="360" w:lineRule="auto"/>
        <w:ind w:firstLine="709"/>
        <w:jc w:val="both"/>
        <w:rPr>
          <w:sz w:val="24"/>
          <w:szCs w:val="24"/>
        </w:rPr>
      </w:pPr>
      <w:hyperlink r:id="rId72" w:history="1">
        <w:r w:rsidR="00254327" w:rsidRPr="00BF5A69">
          <w:rPr>
            <w:rStyle w:val="Hyperlink"/>
            <w:sz w:val="24"/>
            <w:szCs w:val="24"/>
          </w:rPr>
          <w:t>https://developers.google.com/maps/?hl=pt-BR</w:t>
        </w:r>
      </w:hyperlink>
      <w:r w:rsidR="00254327">
        <w:rPr>
          <w:sz w:val="24"/>
          <w:szCs w:val="24"/>
        </w:rPr>
        <w:t xml:space="preserve"> – Acessado em </w:t>
      </w:r>
      <w:r w:rsidR="0007737F">
        <w:rPr>
          <w:sz w:val="24"/>
          <w:szCs w:val="24"/>
        </w:rPr>
        <w:t>29/10/2012</w:t>
      </w:r>
    </w:p>
    <w:p w:rsidR="00254327" w:rsidRPr="0024075C" w:rsidRDefault="00254327">
      <w:pPr>
        <w:spacing w:line="360" w:lineRule="auto"/>
        <w:ind w:firstLine="709"/>
        <w:jc w:val="both"/>
        <w:rPr>
          <w:sz w:val="24"/>
          <w:szCs w:val="24"/>
        </w:rPr>
      </w:pPr>
    </w:p>
    <w:p w:rsidR="00C20812" w:rsidRPr="0024075C" w:rsidRDefault="00C20812">
      <w:pPr>
        <w:spacing w:line="360" w:lineRule="auto"/>
        <w:ind w:firstLine="709"/>
        <w:jc w:val="both"/>
        <w:rPr>
          <w:sz w:val="24"/>
          <w:szCs w:val="24"/>
        </w:rPr>
      </w:pPr>
      <w:bookmarkStart w:id="94" w:name="h.9wskolrxdrk6"/>
      <w:bookmarkEnd w:id="94"/>
      <w:r w:rsidRPr="0024075C">
        <w:rPr>
          <w:sz w:val="24"/>
          <w:szCs w:val="24"/>
        </w:rPr>
        <w:t>Manifesto Ágil</w:t>
      </w:r>
      <w:r w:rsidR="00E03262">
        <w:rPr>
          <w:sz w:val="24"/>
          <w:szCs w:val="24"/>
        </w:rPr>
        <w:t xml:space="preserve"> (Guia)</w:t>
      </w:r>
    </w:p>
    <w:p w:rsidR="00C20812" w:rsidRDefault="00D52F8C">
      <w:pPr>
        <w:spacing w:line="360" w:lineRule="auto"/>
        <w:ind w:firstLine="709"/>
        <w:jc w:val="both"/>
        <w:rPr>
          <w:color w:val="auto"/>
          <w:sz w:val="24"/>
          <w:szCs w:val="24"/>
        </w:rPr>
      </w:pPr>
      <w:hyperlink r:id="rId73" w:history="1">
        <w:r w:rsidR="00C20812" w:rsidRPr="0024075C">
          <w:rPr>
            <w:rStyle w:val="Hyperlink"/>
            <w:sz w:val="24"/>
            <w:szCs w:val="24"/>
          </w:rPr>
          <w:t>http://manifestoagil.com.br/</w:t>
        </w:r>
      </w:hyperlink>
      <w:r w:rsidR="00C20812" w:rsidRPr="0024075C">
        <w:rPr>
          <w:color w:val="auto"/>
          <w:sz w:val="24"/>
          <w:szCs w:val="24"/>
        </w:rPr>
        <w:t>- Acessado em 13/05/2012</w:t>
      </w:r>
    </w:p>
    <w:p w:rsidR="00E03262" w:rsidRDefault="00E03262">
      <w:pPr>
        <w:spacing w:line="360" w:lineRule="auto"/>
        <w:ind w:firstLine="709"/>
        <w:jc w:val="both"/>
        <w:rPr>
          <w:color w:val="auto"/>
          <w:sz w:val="24"/>
          <w:szCs w:val="24"/>
        </w:rPr>
      </w:pPr>
    </w:p>
    <w:p w:rsidR="00E03262" w:rsidRDefault="00E03262">
      <w:pPr>
        <w:spacing w:line="360" w:lineRule="auto"/>
        <w:ind w:firstLine="709"/>
        <w:jc w:val="both"/>
        <w:rPr>
          <w:color w:val="auto"/>
          <w:sz w:val="24"/>
          <w:szCs w:val="24"/>
        </w:rPr>
      </w:pPr>
      <w:r>
        <w:rPr>
          <w:color w:val="auto"/>
          <w:sz w:val="24"/>
          <w:szCs w:val="24"/>
        </w:rPr>
        <w:t>Página do Projeto</w:t>
      </w:r>
    </w:p>
    <w:p w:rsidR="00E03262" w:rsidRDefault="00D52F8C">
      <w:pPr>
        <w:spacing w:line="360" w:lineRule="auto"/>
        <w:ind w:firstLine="709"/>
        <w:jc w:val="both"/>
        <w:rPr>
          <w:rStyle w:val="Hyperlink"/>
          <w:sz w:val="24"/>
        </w:rPr>
      </w:pPr>
      <w:hyperlink r:id="rId74" w:history="1">
        <w:r w:rsidR="00E03262" w:rsidRPr="00C60E80">
          <w:rPr>
            <w:rStyle w:val="Hyperlink"/>
            <w:sz w:val="24"/>
          </w:rPr>
          <w:t>https://sites.google.com/site/projetodemeter/</w:t>
        </w:r>
      </w:hyperlink>
    </w:p>
    <w:p w:rsidR="00E03262" w:rsidRDefault="00E03262">
      <w:pPr>
        <w:spacing w:line="360" w:lineRule="auto"/>
        <w:ind w:firstLine="709"/>
        <w:jc w:val="both"/>
        <w:rPr>
          <w:rStyle w:val="Hyperlink"/>
          <w:sz w:val="24"/>
        </w:rPr>
      </w:pPr>
    </w:p>
    <w:p w:rsidR="00E03262" w:rsidRPr="00E37E41" w:rsidRDefault="00E03262" w:rsidP="00E03262">
      <w:pPr>
        <w:spacing w:line="360" w:lineRule="auto"/>
        <w:ind w:firstLine="709"/>
        <w:jc w:val="both"/>
        <w:rPr>
          <w:sz w:val="24"/>
          <w:szCs w:val="24"/>
        </w:rPr>
      </w:pPr>
      <w:r w:rsidRPr="00E37E41">
        <w:rPr>
          <w:sz w:val="24"/>
          <w:szCs w:val="24"/>
        </w:rPr>
        <w:t xml:space="preserve">PMI – Project Management </w:t>
      </w:r>
      <w:proofErr w:type="spellStart"/>
      <w:r w:rsidRPr="00E37E41">
        <w:rPr>
          <w:sz w:val="24"/>
          <w:szCs w:val="24"/>
        </w:rPr>
        <w:t>Institute</w:t>
      </w:r>
      <w:proofErr w:type="spellEnd"/>
    </w:p>
    <w:p w:rsidR="00E03262" w:rsidRPr="0024075C" w:rsidRDefault="00D52F8C" w:rsidP="00E03262">
      <w:pPr>
        <w:spacing w:line="360" w:lineRule="auto"/>
        <w:ind w:firstLine="709"/>
        <w:jc w:val="both"/>
        <w:rPr>
          <w:color w:val="1155CC"/>
          <w:sz w:val="24"/>
          <w:szCs w:val="24"/>
          <w:u w:val="single"/>
        </w:rPr>
      </w:pPr>
      <w:hyperlink r:id="rId75" w:history="1">
        <w:bookmarkStart w:id="95" w:name="_Toc327405659"/>
        <w:bookmarkStart w:id="96" w:name="_Toc327475653"/>
        <w:bookmarkStart w:id="97" w:name="_Toc327475764"/>
        <w:r w:rsidR="00E03262" w:rsidRPr="00E37E41">
          <w:rPr>
            <w:color w:val="1155CC"/>
            <w:sz w:val="24"/>
            <w:szCs w:val="24"/>
            <w:u w:val="single"/>
          </w:rPr>
          <w:t>http</w:t>
        </w:r>
      </w:hyperlink>
      <w:hyperlink r:id="rId76" w:history="1">
        <w:r w:rsidR="00E03262" w:rsidRPr="00E37E41">
          <w:rPr>
            <w:color w:val="1155CC"/>
            <w:sz w:val="24"/>
            <w:szCs w:val="24"/>
            <w:u w:val="single"/>
          </w:rPr>
          <w:t>://</w:t>
        </w:r>
      </w:hyperlink>
      <w:hyperlink r:id="rId77" w:history="1">
        <w:r w:rsidR="00E03262" w:rsidRPr="00E37E41">
          <w:rPr>
            <w:color w:val="1155CC"/>
            <w:sz w:val="24"/>
            <w:szCs w:val="24"/>
            <w:u w:val="single"/>
          </w:rPr>
          <w:t>www</w:t>
        </w:r>
      </w:hyperlink>
      <w:hyperlink r:id="rId78" w:history="1">
        <w:proofErr w:type="gramStart"/>
        <w:r w:rsidR="00E03262" w:rsidRPr="00E37E41">
          <w:rPr>
            <w:color w:val="1155CC"/>
            <w:sz w:val="24"/>
            <w:szCs w:val="24"/>
            <w:u w:val="single"/>
          </w:rPr>
          <w:t>.</w:t>
        </w:r>
        <w:proofErr w:type="gramEnd"/>
      </w:hyperlink>
      <w:hyperlink r:id="rId79" w:history="1">
        <w:r w:rsidR="00E03262" w:rsidRPr="00BE3D39">
          <w:rPr>
            <w:color w:val="1155CC"/>
            <w:sz w:val="24"/>
            <w:szCs w:val="24"/>
            <w:u w:val="single"/>
          </w:rPr>
          <w:t>pmi</w:t>
        </w:r>
      </w:hyperlink>
      <w:hyperlink r:id="rId80" w:history="1">
        <w:r w:rsidR="00E03262" w:rsidRPr="00BE3D39">
          <w:rPr>
            <w:color w:val="1155CC"/>
            <w:sz w:val="24"/>
            <w:szCs w:val="24"/>
            <w:u w:val="single"/>
          </w:rPr>
          <w:t>.</w:t>
        </w:r>
      </w:hyperlink>
      <w:hyperlink r:id="rId81" w:history="1">
        <w:r w:rsidR="00E03262" w:rsidRPr="0024075C">
          <w:rPr>
            <w:color w:val="1155CC"/>
            <w:sz w:val="24"/>
            <w:szCs w:val="24"/>
            <w:u w:val="single"/>
          </w:rPr>
          <w:t>org</w:t>
        </w:r>
      </w:hyperlink>
      <w:r w:rsidR="00E03262" w:rsidRPr="0024075C">
        <w:rPr>
          <w:sz w:val="24"/>
          <w:szCs w:val="24"/>
        </w:rPr>
        <w:t xml:space="preserve"> - Acessado em 02/05/2012</w:t>
      </w:r>
      <w:bookmarkEnd w:id="95"/>
      <w:bookmarkEnd w:id="96"/>
      <w:bookmarkEnd w:id="97"/>
    </w:p>
    <w:p w:rsidR="00E03262" w:rsidRPr="0024075C" w:rsidRDefault="00E03262" w:rsidP="00E03262">
      <w:pPr>
        <w:spacing w:line="360" w:lineRule="auto"/>
        <w:jc w:val="both"/>
        <w:rPr>
          <w:sz w:val="24"/>
          <w:szCs w:val="24"/>
        </w:rPr>
      </w:pPr>
    </w:p>
    <w:p w:rsidR="00E03262" w:rsidRPr="0024075C" w:rsidRDefault="00E03262" w:rsidP="00E03262">
      <w:pPr>
        <w:spacing w:line="360" w:lineRule="auto"/>
        <w:ind w:firstLine="709"/>
        <w:jc w:val="both"/>
        <w:rPr>
          <w:sz w:val="24"/>
          <w:szCs w:val="24"/>
        </w:rPr>
      </w:pPr>
      <w:r w:rsidRPr="0024075C">
        <w:rPr>
          <w:sz w:val="24"/>
          <w:szCs w:val="24"/>
        </w:rPr>
        <w:t xml:space="preserve">USB/DC/Solar </w:t>
      </w:r>
      <w:proofErr w:type="spellStart"/>
      <w:proofErr w:type="gramStart"/>
      <w:r w:rsidRPr="0024075C">
        <w:rPr>
          <w:sz w:val="24"/>
          <w:szCs w:val="24"/>
        </w:rPr>
        <w:t>LipoCharger</w:t>
      </w:r>
      <w:proofErr w:type="spellEnd"/>
      <w:proofErr w:type="gramEnd"/>
      <w:r w:rsidRPr="0024075C">
        <w:rPr>
          <w:sz w:val="24"/>
          <w:szCs w:val="24"/>
        </w:rPr>
        <w:t xml:space="preserve"> Design notes</w:t>
      </w:r>
    </w:p>
    <w:p w:rsidR="00E03262" w:rsidRPr="0024075C" w:rsidRDefault="00D52F8C" w:rsidP="00E03262">
      <w:pPr>
        <w:spacing w:line="360" w:lineRule="auto"/>
        <w:ind w:firstLine="709"/>
        <w:jc w:val="both"/>
        <w:rPr>
          <w:sz w:val="24"/>
          <w:szCs w:val="24"/>
        </w:rPr>
      </w:pPr>
      <w:hyperlink r:id="rId82" w:history="1">
        <w:r w:rsidR="00E03262" w:rsidRPr="0024075C">
          <w:rPr>
            <w:color w:val="1155CC"/>
            <w:sz w:val="24"/>
            <w:szCs w:val="24"/>
            <w:u w:val="single"/>
          </w:rPr>
          <w:t>http</w:t>
        </w:r>
      </w:hyperlink>
      <w:hyperlink r:id="rId83" w:history="1">
        <w:r w:rsidR="00E03262" w:rsidRPr="0024075C">
          <w:rPr>
            <w:color w:val="1155CC"/>
            <w:sz w:val="24"/>
            <w:szCs w:val="24"/>
            <w:u w:val="single"/>
          </w:rPr>
          <w:t>://</w:t>
        </w:r>
      </w:hyperlink>
      <w:hyperlink r:id="rId84" w:history="1">
        <w:r w:rsidR="00E03262" w:rsidRPr="0024075C">
          <w:rPr>
            <w:color w:val="1155CC"/>
            <w:sz w:val="24"/>
            <w:szCs w:val="24"/>
            <w:u w:val="single"/>
          </w:rPr>
          <w:t>ladyada</w:t>
        </w:r>
      </w:hyperlink>
      <w:hyperlink r:id="rId85" w:history="1">
        <w:proofErr w:type="gramStart"/>
        <w:r w:rsidR="00E03262" w:rsidRPr="0024075C">
          <w:rPr>
            <w:color w:val="1155CC"/>
            <w:sz w:val="24"/>
            <w:szCs w:val="24"/>
            <w:u w:val="single"/>
          </w:rPr>
          <w:t>.</w:t>
        </w:r>
        <w:proofErr w:type="gramEnd"/>
      </w:hyperlink>
      <w:hyperlink r:id="rId86" w:history="1">
        <w:r w:rsidR="00E03262" w:rsidRPr="0024075C">
          <w:rPr>
            <w:color w:val="1155CC"/>
            <w:sz w:val="24"/>
            <w:szCs w:val="24"/>
            <w:u w:val="single"/>
          </w:rPr>
          <w:t>net</w:t>
        </w:r>
      </w:hyperlink>
      <w:hyperlink r:id="rId87" w:history="1">
        <w:r w:rsidR="00E03262" w:rsidRPr="0024075C">
          <w:rPr>
            <w:color w:val="1155CC"/>
            <w:sz w:val="24"/>
            <w:szCs w:val="24"/>
            <w:u w:val="single"/>
          </w:rPr>
          <w:t>/</w:t>
        </w:r>
      </w:hyperlink>
      <w:hyperlink r:id="rId88" w:history="1">
        <w:r w:rsidR="00E03262" w:rsidRPr="0024075C">
          <w:rPr>
            <w:color w:val="1155CC"/>
            <w:sz w:val="24"/>
            <w:szCs w:val="24"/>
            <w:u w:val="single"/>
          </w:rPr>
          <w:t>products</w:t>
        </w:r>
      </w:hyperlink>
      <w:hyperlink r:id="rId89" w:history="1">
        <w:r w:rsidR="00E03262" w:rsidRPr="0024075C">
          <w:rPr>
            <w:color w:val="1155CC"/>
            <w:sz w:val="24"/>
            <w:szCs w:val="24"/>
            <w:u w:val="single"/>
          </w:rPr>
          <w:t>/</w:t>
        </w:r>
      </w:hyperlink>
      <w:hyperlink r:id="rId90" w:history="1">
        <w:r w:rsidR="00E03262" w:rsidRPr="0024075C">
          <w:rPr>
            <w:color w:val="1155CC"/>
            <w:sz w:val="24"/>
            <w:szCs w:val="24"/>
            <w:u w:val="single"/>
          </w:rPr>
          <w:t>usbdcsolarlipo</w:t>
        </w:r>
      </w:hyperlink>
      <w:hyperlink r:id="rId91" w:history="1">
        <w:r w:rsidR="00E03262" w:rsidRPr="0024075C">
          <w:rPr>
            <w:color w:val="1155CC"/>
            <w:sz w:val="24"/>
            <w:szCs w:val="24"/>
            <w:u w:val="single"/>
          </w:rPr>
          <w:t>/</w:t>
        </w:r>
      </w:hyperlink>
      <w:hyperlink r:id="rId92" w:history="1">
        <w:r w:rsidR="00E03262" w:rsidRPr="0024075C">
          <w:rPr>
            <w:color w:val="1155CC"/>
            <w:sz w:val="24"/>
            <w:szCs w:val="24"/>
            <w:u w:val="single"/>
          </w:rPr>
          <w:t>design</w:t>
        </w:r>
      </w:hyperlink>
      <w:hyperlink r:id="rId93" w:history="1">
        <w:r w:rsidR="00E03262" w:rsidRPr="0024075C">
          <w:rPr>
            <w:color w:val="1155CC"/>
            <w:sz w:val="24"/>
            <w:szCs w:val="24"/>
            <w:u w:val="single"/>
          </w:rPr>
          <w:t>.</w:t>
        </w:r>
      </w:hyperlink>
      <w:hyperlink r:id="rId94" w:history="1">
        <w:r w:rsidR="00E03262" w:rsidRPr="0024075C">
          <w:rPr>
            <w:color w:val="1155CC"/>
            <w:sz w:val="24"/>
            <w:szCs w:val="24"/>
            <w:u w:val="single"/>
          </w:rPr>
          <w:t>html</w:t>
        </w:r>
      </w:hyperlink>
      <w:r w:rsidR="00E03262" w:rsidRPr="0024075C">
        <w:rPr>
          <w:sz w:val="24"/>
          <w:szCs w:val="24"/>
        </w:rPr>
        <w:t xml:space="preserve"> - Acessado em 15/04/2012</w:t>
      </w:r>
    </w:p>
    <w:p w:rsidR="00E03262" w:rsidRDefault="00E03262">
      <w:pPr>
        <w:spacing w:line="360" w:lineRule="auto"/>
        <w:ind w:firstLine="709"/>
        <w:jc w:val="both"/>
        <w:rPr>
          <w:color w:val="1155CC"/>
          <w:sz w:val="24"/>
          <w:szCs w:val="24"/>
          <w:u w:val="single"/>
        </w:rPr>
      </w:pPr>
    </w:p>
    <w:p w:rsidR="00080EED" w:rsidRDefault="00080EED" w:rsidP="00080EED">
      <w:pPr>
        <w:spacing w:line="360" w:lineRule="auto"/>
        <w:ind w:firstLine="709"/>
        <w:jc w:val="both"/>
      </w:pPr>
      <w:r>
        <w:t>Utilização da água</w:t>
      </w:r>
    </w:p>
    <w:p w:rsidR="00080EED" w:rsidRPr="0024075C" w:rsidRDefault="00D52F8C" w:rsidP="00080EED">
      <w:pPr>
        <w:spacing w:line="360" w:lineRule="auto"/>
        <w:ind w:firstLine="709"/>
        <w:jc w:val="both"/>
        <w:rPr>
          <w:sz w:val="24"/>
          <w:szCs w:val="24"/>
        </w:rPr>
      </w:pPr>
      <w:hyperlink r:id="rId95" w:history="1">
        <w:r w:rsidR="00080EED" w:rsidRPr="0024075C">
          <w:rPr>
            <w:color w:val="1155CC"/>
            <w:sz w:val="24"/>
            <w:szCs w:val="24"/>
            <w:u w:val="single"/>
          </w:rPr>
          <w:t>http</w:t>
        </w:r>
      </w:hyperlink>
      <w:hyperlink r:id="rId96" w:history="1">
        <w:r w:rsidR="00080EED" w:rsidRPr="0024075C">
          <w:rPr>
            <w:color w:val="1155CC"/>
            <w:sz w:val="24"/>
            <w:szCs w:val="24"/>
            <w:u w:val="single"/>
          </w:rPr>
          <w:t>://</w:t>
        </w:r>
      </w:hyperlink>
      <w:hyperlink r:id="rId97" w:history="1">
        <w:r w:rsidR="00080EED" w:rsidRPr="0024075C">
          <w:rPr>
            <w:color w:val="1155CC"/>
            <w:sz w:val="24"/>
            <w:szCs w:val="24"/>
            <w:u w:val="single"/>
          </w:rPr>
          <w:t>www</w:t>
        </w:r>
      </w:hyperlink>
      <w:hyperlink r:id="rId98" w:history="1">
        <w:proofErr w:type="gramStart"/>
        <w:r w:rsidR="00080EED" w:rsidRPr="0024075C">
          <w:rPr>
            <w:color w:val="1155CC"/>
            <w:sz w:val="24"/>
            <w:szCs w:val="24"/>
            <w:u w:val="single"/>
          </w:rPr>
          <w:t>.</w:t>
        </w:r>
        <w:proofErr w:type="gramEnd"/>
      </w:hyperlink>
      <w:hyperlink r:id="rId99" w:history="1">
        <w:r w:rsidR="00080EED" w:rsidRPr="0024075C">
          <w:rPr>
            <w:color w:val="1155CC"/>
            <w:sz w:val="24"/>
            <w:szCs w:val="24"/>
            <w:u w:val="single"/>
          </w:rPr>
          <w:t>mananciais</w:t>
        </w:r>
      </w:hyperlink>
      <w:hyperlink r:id="rId100" w:history="1">
        <w:r w:rsidR="00080EED" w:rsidRPr="0024075C">
          <w:rPr>
            <w:color w:val="1155CC"/>
            <w:sz w:val="24"/>
            <w:szCs w:val="24"/>
            <w:u w:val="single"/>
          </w:rPr>
          <w:t>.</w:t>
        </w:r>
      </w:hyperlink>
      <w:hyperlink r:id="rId101" w:history="1">
        <w:r w:rsidR="00080EED" w:rsidRPr="0024075C">
          <w:rPr>
            <w:color w:val="1155CC"/>
            <w:sz w:val="24"/>
            <w:szCs w:val="24"/>
            <w:u w:val="single"/>
          </w:rPr>
          <w:t>org</w:t>
        </w:r>
      </w:hyperlink>
      <w:hyperlink r:id="rId102" w:history="1">
        <w:r w:rsidR="00080EED" w:rsidRPr="0024075C">
          <w:rPr>
            <w:color w:val="1155CC"/>
            <w:sz w:val="24"/>
            <w:szCs w:val="24"/>
            <w:u w:val="single"/>
          </w:rPr>
          <w:t>.</w:t>
        </w:r>
      </w:hyperlink>
      <w:hyperlink r:id="rId103" w:history="1">
        <w:r w:rsidR="00080EED" w:rsidRPr="0024075C">
          <w:rPr>
            <w:color w:val="1155CC"/>
            <w:sz w:val="24"/>
            <w:szCs w:val="24"/>
            <w:u w:val="single"/>
          </w:rPr>
          <w:t>br</w:t>
        </w:r>
      </w:hyperlink>
      <w:hyperlink r:id="rId104" w:history="1">
        <w:r w:rsidR="00080EED" w:rsidRPr="0024075C">
          <w:rPr>
            <w:color w:val="1155CC"/>
            <w:sz w:val="24"/>
            <w:szCs w:val="24"/>
            <w:u w:val="single"/>
          </w:rPr>
          <w:t>/2011/09/</w:t>
        </w:r>
      </w:hyperlink>
      <w:hyperlink r:id="rId105" w:history="1">
        <w:r w:rsidR="00080EED" w:rsidRPr="0024075C">
          <w:rPr>
            <w:color w:val="1155CC"/>
            <w:sz w:val="24"/>
            <w:szCs w:val="24"/>
            <w:u w:val="single"/>
          </w:rPr>
          <w:t>usos</w:t>
        </w:r>
      </w:hyperlink>
      <w:hyperlink r:id="rId106" w:history="1">
        <w:r w:rsidR="00080EED" w:rsidRPr="0024075C">
          <w:rPr>
            <w:color w:val="1155CC"/>
            <w:sz w:val="24"/>
            <w:szCs w:val="24"/>
            <w:u w:val="single"/>
          </w:rPr>
          <w:t>-</w:t>
        </w:r>
      </w:hyperlink>
      <w:hyperlink r:id="rId107" w:history="1">
        <w:r w:rsidR="00080EED" w:rsidRPr="0024075C">
          <w:rPr>
            <w:color w:val="1155CC"/>
            <w:sz w:val="24"/>
            <w:szCs w:val="24"/>
            <w:u w:val="single"/>
          </w:rPr>
          <w:t>da</w:t>
        </w:r>
      </w:hyperlink>
      <w:hyperlink r:id="rId108" w:history="1">
        <w:r w:rsidR="00080EED" w:rsidRPr="0024075C">
          <w:rPr>
            <w:color w:val="1155CC"/>
            <w:sz w:val="24"/>
            <w:szCs w:val="24"/>
            <w:u w:val="single"/>
          </w:rPr>
          <w:t>-</w:t>
        </w:r>
      </w:hyperlink>
      <w:hyperlink r:id="rId109" w:history="1">
        <w:r w:rsidR="00080EED" w:rsidRPr="0024075C">
          <w:rPr>
            <w:color w:val="1155CC"/>
            <w:sz w:val="24"/>
            <w:szCs w:val="24"/>
            <w:u w:val="single"/>
          </w:rPr>
          <w:t>agua</w:t>
        </w:r>
      </w:hyperlink>
      <w:hyperlink r:id="rId110" w:history="1">
        <w:r w:rsidR="00080EED" w:rsidRPr="0024075C">
          <w:rPr>
            <w:color w:val="1155CC"/>
            <w:sz w:val="24"/>
            <w:szCs w:val="24"/>
            <w:u w:val="single"/>
          </w:rPr>
          <w:t>/</w:t>
        </w:r>
      </w:hyperlink>
      <w:r w:rsidR="00080EED" w:rsidRPr="0024075C">
        <w:rPr>
          <w:sz w:val="24"/>
          <w:szCs w:val="24"/>
        </w:rPr>
        <w:t xml:space="preserve"> - Acessado em 10/04/2012</w:t>
      </w:r>
    </w:p>
    <w:p w:rsidR="00080EED" w:rsidRPr="0024075C" w:rsidRDefault="00080EED">
      <w:pPr>
        <w:spacing w:line="360" w:lineRule="auto"/>
        <w:ind w:firstLine="709"/>
        <w:jc w:val="both"/>
        <w:rPr>
          <w:color w:val="1155CC"/>
          <w:sz w:val="24"/>
          <w:szCs w:val="24"/>
          <w:u w:val="single"/>
        </w:rPr>
      </w:pPr>
    </w:p>
    <w:sectPr w:rsidR="00080EED" w:rsidRPr="0024075C" w:rsidSect="00E71D5E">
      <w:headerReference w:type="default" r:id="rId111"/>
      <w:pgSz w:w="11907" w:h="16839" w:code="9"/>
      <w:pgMar w:top="1701" w:right="1134" w:bottom="1134" w:left="1701"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3" w:author="Ricardo" w:date="2012-12-02T04:29:00Z" w:initials="RBA">
    <w:p w:rsidR="00D52F8C" w:rsidRDefault="00D52F8C">
      <w:pPr>
        <w:pStyle w:val="Textodecomentrio"/>
      </w:pPr>
      <w:r>
        <w:rPr>
          <w:rStyle w:val="Refdecomentrio"/>
        </w:rPr>
        <w:annotationRef/>
      </w:r>
      <w:r>
        <w:t>Descrição HW</w:t>
      </w:r>
    </w:p>
  </w:comment>
  <w:comment w:id="81" w:author="Ricardo" w:date="2012-12-02T04:27:00Z" w:initials="RBA">
    <w:p w:rsidR="00D52F8C" w:rsidRDefault="00D52F8C">
      <w:pPr>
        <w:pStyle w:val="Textodecomentrio"/>
      </w:pPr>
      <w:r>
        <w:rPr>
          <w:rStyle w:val="Refdecomentrio"/>
        </w:rPr>
        <w:annotationRef/>
      </w:r>
      <w:r>
        <w:t>Carece de definição</w:t>
      </w:r>
    </w:p>
  </w:comment>
  <w:comment w:id="82" w:author="Ricardo" w:date="2012-12-02T04:28:00Z" w:initials="RBA">
    <w:p w:rsidR="00D52F8C" w:rsidRDefault="00D52F8C">
      <w:pPr>
        <w:pStyle w:val="Textodecomentrio"/>
      </w:pPr>
      <w:r>
        <w:rPr>
          <w:rStyle w:val="Refdecomentrio"/>
        </w:rPr>
        <w:annotationRef/>
      </w:r>
      <w:r>
        <w:t>Final da parte descritiva -&gt; Início da apresentação efetiva de resultados, descrição dos testes, etc...</w:t>
      </w:r>
    </w:p>
  </w:comment>
  <w:comment w:id="84" w:author="Ricardo" w:date="2012-12-09T05:44:00Z" w:initials="RBA">
    <w:p w:rsidR="00EF4C2B" w:rsidRDefault="00EF4C2B">
      <w:pPr>
        <w:pStyle w:val="Textodecomentrio"/>
      </w:pPr>
      <w:r>
        <w:rPr>
          <w:rStyle w:val="Refdecomentrio"/>
        </w:rPr>
        <w:annotationRef/>
      </w:r>
      <w:r>
        <w:t>Tem uma estimativa de quanto custa cada transmissor?</w:t>
      </w:r>
    </w:p>
  </w:comment>
  <w:comment w:id="85" w:author="Ricardo" w:date="2012-12-09T05:25:00Z" w:initials="RBA">
    <w:p w:rsidR="00ED0B08" w:rsidRDefault="00ED0B08">
      <w:pPr>
        <w:pStyle w:val="Textodecomentrio"/>
      </w:pPr>
      <w:r>
        <w:rPr>
          <w:rStyle w:val="Refdecomentrio"/>
        </w:rPr>
        <w:annotationRef/>
      </w:r>
      <w:proofErr w:type="spellStart"/>
      <w:r>
        <w:t>Pesse</w:t>
      </w:r>
      <w:proofErr w:type="spellEnd"/>
      <w:r>
        <w:t xml:space="preserve">, inserir </w:t>
      </w:r>
      <w:proofErr w:type="gramStart"/>
      <w:r>
        <w:t>preços</w:t>
      </w:r>
      <w:proofErr w:type="gramEnd"/>
    </w:p>
  </w:comment>
  <w:comment w:id="91" w:author="Ricardo" w:date="2012-12-09T05:44:00Z" w:initials="RBA">
    <w:p w:rsidR="00EF4C2B" w:rsidRDefault="00EF4C2B">
      <w:pPr>
        <w:pStyle w:val="Textodecomentrio"/>
      </w:pPr>
      <w:r>
        <w:rPr>
          <w:rStyle w:val="Refdecomentrio"/>
        </w:rPr>
        <w:annotationRef/>
      </w:r>
      <w:r>
        <w:t>Colocar uma estimativa do preço final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309" w:rsidRDefault="00301309" w:rsidP="002C1061">
      <w:pPr>
        <w:spacing w:line="240" w:lineRule="auto"/>
      </w:pPr>
      <w:r>
        <w:separator/>
      </w:r>
    </w:p>
  </w:endnote>
  <w:endnote w:type="continuationSeparator" w:id="0">
    <w:p w:rsidR="00301309" w:rsidRDefault="00301309" w:rsidP="002C10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309" w:rsidRDefault="00301309" w:rsidP="002C1061">
      <w:pPr>
        <w:spacing w:line="240" w:lineRule="auto"/>
      </w:pPr>
      <w:r>
        <w:separator/>
      </w:r>
    </w:p>
  </w:footnote>
  <w:footnote w:type="continuationSeparator" w:id="0">
    <w:p w:rsidR="00301309" w:rsidRDefault="00301309" w:rsidP="002C106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8547952"/>
      <w:docPartObj>
        <w:docPartGallery w:val="Page Numbers (Top of Page)"/>
        <w:docPartUnique/>
      </w:docPartObj>
    </w:sdtPr>
    <w:sdtContent>
      <w:p w:rsidR="00D52F8C" w:rsidRDefault="00D52F8C">
        <w:pPr>
          <w:pStyle w:val="Cabealho"/>
          <w:jc w:val="right"/>
        </w:pPr>
        <w:r>
          <w:fldChar w:fldCharType="begin"/>
        </w:r>
        <w:r>
          <w:instrText>PAGE   \* MERGEFORMAT</w:instrText>
        </w:r>
        <w:r>
          <w:fldChar w:fldCharType="separate"/>
        </w:r>
        <w:r w:rsidR="00906A53">
          <w:rPr>
            <w:noProof/>
          </w:rPr>
          <w:t>30</w:t>
        </w:r>
        <w:r>
          <w:rPr>
            <w:noProof/>
          </w:rPr>
          <w:fldChar w:fldCharType="end"/>
        </w:r>
      </w:p>
    </w:sdtContent>
  </w:sdt>
  <w:p w:rsidR="00D52F8C" w:rsidRDefault="00D52F8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25CC84A4">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1E12DEB8">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8B600CC">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5D0BF0E">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7365EB0">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1CB83EA2">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17242B90">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9E58449A">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3C6D030">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119E3830">
      <w:start w:val="1"/>
      <w:numFmt w:val="decimal"/>
      <w:lvlText w:val="%1."/>
      <w:lvlJc w:val="left"/>
      <w:pPr>
        <w:tabs>
          <w:tab w:val="num" w:pos="360"/>
        </w:tabs>
        <w:ind w:left="720" w:hanging="360"/>
      </w:pPr>
      <w:rPr>
        <w:rFonts w:ascii="Arial" w:eastAsia="Arial" w:hAnsi="Arial" w:cs="Arial"/>
        <w:b w:val="0"/>
        <w:bCs w:val="0"/>
        <w:i w:val="0"/>
        <w:iCs w:val="0"/>
        <w:strike w:val="0"/>
        <w:color w:val="000000"/>
        <w:sz w:val="20"/>
        <w:szCs w:val="20"/>
        <w:u w:val="none"/>
        <w:shd w:val="solid" w:color="FFFFFF" w:fill="FFFFFF"/>
      </w:rPr>
    </w:lvl>
    <w:lvl w:ilvl="1" w:tplc="DE1C940E">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0"/>
        <w:szCs w:val="20"/>
        <w:u w:val="none"/>
        <w:shd w:val="solid" w:color="FFFFFF" w:fill="FFFFFF"/>
      </w:rPr>
    </w:lvl>
    <w:lvl w:ilvl="2" w:tplc="4F4EE1B8">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0"/>
        <w:szCs w:val="20"/>
        <w:u w:val="none"/>
        <w:shd w:val="solid" w:color="FFFFFF" w:fill="FFFFFF"/>
      </w:rPr>
    </w:lvl>
    <w:lvl w:ilvl="3" w:tplc="CF0A43A2">
      <w:start w:val="1"/>
      <w:numFmt w:val="decimal"/>
      <w:lvlText w:val="%4."/>
      <w:lvlJc w:val="left"/>
      <w:pPr>
        <w:tabs>
          <w:tab w:val="num" w:pos="2520"/>
        </w:tabs>
        <w:ind w:left="2880" w:hanging="360"/>
      </w:pPr>
      <w:rPr>
        <w:rFonts w:ascii="Arial" w:eastAsia="Arial" w:hAnsi="Arial" w:cs="Arial"/>
        <w:b w:val="0"/>
        <w:bCs w:val="0"/>
        <w:i w:val="0"/>
        <w:iCs w:val="0"/>
        <w:strike w:val="0"/>
        <w:color w:val="000000"/>
        <w:sz w:val="20"/>
        <w:szCs w:val="20"/>
        <w:u w:val="none"/>
        <w:shd w:val="solid" w:color="FFFFFF" w:fill="FFFFFF"/>
      </w:rPr>
    </w:lvl>
    <w:lvl w:ilvl="4" w:tplc="F31AE576">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0"/>
        <w:szCs w:val="20"/>
        <w:u w:val="none"/>
        <w:shd w:val="solid" w:color="FFFFFF" w:fill="FFFFFF"/>
      </w:rPr>
    </w:lvl>
    <w:lvl w:ilvl="5" w:tplc="89004980">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0"/>
        <w:szCs w:val="20"/>
        <w:u w:val="none"/>
        <w:shd w:val="solid" w:color="FFFFFF" w:fill="FFFFFF"/>
      </w:rPr>
    </w:lvl>
    <w:lvl w:ilvl="6" w:tplc="0032C6CA">
      <w:start w:val="1"/>
      <w:numFmt w:val="decimal"/>
      <w:lvlText w:val="%7."/>
      <w:lvlJc w:val="left"/>
      <w:pPr>
        <w:tabs>
          <w:tab w:val="num" w:pos="4680"/>
        </w:tabs>
        <w:ind w:left="5040" w:hanging="360"/>
      </w:pPr>
      <w:rPr>
        <w:rFonts w:ascii="Arial" w:eastAsia="Arial" w:hAnsi="Arial" w:cs="Arial"/>
        <w:b w:val="0"/>
        <w:bCs w:val="0"/>
        <w:i w:val="0"/>
        <w:iCs w:val="0"/>
        <w:strike w:val="0"/>
        <w:color w:val="000000"/>
        <w:sz w:val="20"/>
        <w:szCs w:val="20"/>
        <w:u w:val="none"/>
        <w:shd w:val="solid" w:color="FFFFFF" w:fill="FFFFFF"/>
      </w:rPr>
    </w:lvl>
    <w:lvl w:ilvl="7" w:tplc="EF2AC904">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0"/>
        <w:szCs w:val="20"/>
        <w:u w:val="none"/>
        <w:shd w:val="solid" w:color="FFFFFF" w:fill="FFFFFF"/>
      </w:rPr>
    </w:lvl>
    <w:lvl w:ilvl="8" w:tplc="40CC4AA6">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0"/>
        <w:szCs w:val="20"/>
        <w:u w:val="none"/>
        <w:shd w:val="solid" w:color="FFFFFF" w:fill="FFFFFF"/>
      </w:rPr>
    </w:lvl>
  </w:abstractNum>
  <w:abstractNum w:abstractNumId="2">
    <w:nsid w:val="00000003"/>
    <w:multiLevelType w:val="hybridMultilevel"/>
    <w:tmpl w:val="00000003"/>
    <w:lvl w:ilvl="0" w:tplc="C9FEA6CA">
      <w:start w:val="1"/>
      <w:numFmt w:val="decimal"/>
      <w:lvlText w:val="%1."/>
      <w:lvlJc w:val="left"/>
      <w:pPr>
        <w:tabs>
          <w:tab w:val="num" w:pos="360"/>
        </w:tabs>
        <w:ind w:left="720" w:hanging="360"/>
      </w:pPr>
      <w:rPr>
        <w:rFonts w:ascii="Arial" w:eastAsia="Arial" w:hAnsi="Arial" w:cs="Arial"/>
        <w:b w:val="0"/>
        <w:bCs w:val="0"/>
        <w:i/>
        <w:iCs/>
        <w:strike w:val="0"/>
        <w:color w:val="000000"/>
        <w:sz w:val="22"/>
        <w:szCs w:val="22"/>
        <w:u w:val="none"/>
      </w:rPr>
    </w:lvl>
    <w:lvl w:ilvl="1" w:tplc="05608588">
      <w:start w:val="1"/>
      <w:numFmt w:val="lowerLetter"/>
      <w:lvlText w:val="%2."/>
      <w:lvlJc w:val="left"/>
      <w:pPr>
        <w:tabs>
          <w:tab w:val="num" w:pos="1080"/>
        </w:tabs>
        <w:ind w:left="1440" w:hanging="360"/>
      </w:pPr>
      <w:rPr>
        <w:rFonts w:ascii="Arial" w:eastAsia="Arial" w:hAnsi="Arial" w:cs="Arial"/>
        <w:b w:val="0"/>
        <w:bCs w:val="0"/>
        <w:i/>
        <w:iCs/>
        <w:strike w:val="0"/>
        <w:color w:val="000000"/>
        <w:sz w:val="22"/>
        <w:szCs w:val="22"/>
        <w:u w:val="none"/>
      </w:rPr>
    </w:lvl>
    <w:lvl w:ilvl="2" w:tplc="3FCCE9A2">
      <w:start w:val="1"/>
      <w:numFmt w:val="lowerRoman"/>
      <w:lvlText w:val="%3."/>
      <w:lvlJc w:val="right"/>
      <w:pPr>
        <w:tabs>
          <w:tab w:val="num" w:pos="1800"/>
        </w:tabs>
        <w:ind w:left="2160" w:hanging="180"/>
      </w:pPr>
      <w:rPr>
        <w:rFonts w:ascii="Arial" w:eastAsia="Arial" w:hAnsi="Arial" w:cs="Arial"/>
        <w:b w:val="0"/>
        <w:bCs w:val="0"/>
        <w:i/>
        <w:iCs/>
        <w:strike w:val="0"/>
        <w:color w:val="000000"/>
        <w:sz w:val="22"/>
        <w:szCs w:val="22"/>
        <w:u w:val="none"/>
      </w:rPr>
    </w:lvl>
    <w:lvl w:ilvl="3" w:tplc="78781D3E">
      <w:start w:val="1"/>
      <w:numFmt w:val="decimal"/>
      <w:lvlText w:val="%4."/>
      <w:lvlJc w:val="left"/>
      <w:pPr>
        <w:tabs>
          <w:tab w:val="num" w:pos="2520"/>
        </w:tabs>
        <w:ind w:left="2880" w:hanging="360"/>
      </w:pPr>
      <w:rPr>
        <w:rFonts w:ascii="Arial" w:eastAsia="Arial" w:hAnsi="Arial" w:cs="Arial"/>
        <w:b w:val="0"/>
        <w:bCs w:val="0"/>
        <w:i/>
        <w:iCs/>
        <w:strike w:val="0"/>
        <w:color w:val="000000"/>
        <w:sz w:val="22"/>
        <w:szCs w:val="22"/>
        <w:u w:val="none"/>
      </w:rPr>
    </w:lvl>
    <w:lvl w:ilvl="4" w:tplc="218696E4">
      <w:start w:val="1"/>
      <w:numFmt w:val="lowerLetter"/>
      <w:lvlText w:val="%5."/>
      <w:lvlJc w:val="left"/>
      <w:pPr>
        <w:tabs>
          <w:tab w:val="num" w:pos="3240"/>
        </w:tabs>
        <w:ind w:left="3600" w:hanging="360"/>
      </w:pPr>
      <w:rPr>
        <w:rFonts w:ascii="Arial" w:eastAsia="Arial" w:hAnsi="Arial" w:cs="Arial"/>
        <w:b w:val="0"/>
        <w:bCs w:val="0"/>
        <w:i/>
        <w:iCs/>
        <w:strike w:val="0"/>
        <w:color w:val="000000"/>
        <w:sz w:val="22"/>
        <w:szCs w:val="22"/>
        <w:u w:val="none"/>
      </w:rPr>
    </w:lvl>
    <w:lvl w:ilvl="5" w:tplc="49743356">
      <w:start w:val="1"/>
      <w:numFmt w:val="lowerRoman"/>
      <w:lvlText w:val="%6."/>
      <w:lvlJc w:val="right"/>
      <w:pPr>
        <w:tabs>
          <w:tab w:val="num" w:pos="3960"/>
        </w:tabs>
        <w:ind w:left="4320" w:hanging="180"/>
      </w:pPr>
      <w:rPr>
        <w:rFonts w:ascii="Arial" w:eastAsia="Arial" w:hAnsi="Arial" w:cs="Arial"/>
        <w:b w:val="0"/>
        <w:bCs w:val="0"/>
        <w:i/>
        <w:iCs/>
        <w:strike w:val="0"/>
        <w:color w:val="000000"/>
        <w:sz w:val="22"/>
        <w:szCs w:val="22"/>
        <w:u w:val="none"/>
      </w:rPr>
    </w:lvl>
    <w:lvl w:ilvl="6" w:tplc="B6F2F71C">
      <w:start w:val="1"/>
      <w:numFmt w:val="decimal"/>
      <w:lvlText w:val="%7."/>
      <w:lvlJc w:val="left"/>
      <w:pPr>
        <w:tabs>
          <w:tab w:val="num" w:pos="4680"/>
        </w:tabs>
        <w:ind w:left="5040" w:hanging="360"/>
      </w:pPr>
      <w:rPr>
        <w:rFonts w:ascii="Arial" w:eastAsia="Arial" w:hAnsi="Arial" w:cs="Arial"/>
        <w:b w:val="0"/>
        <w:bCs w:val="0"/>
        <w:i/>
        <w:iCs/>
        <w:strike w:val="0"/>
        <w:color w:val="000000"/>
        <w:sz w:val="22"/>
        <w:szCs w:val="22"/>
        <w:u w:val="none"/>
      </w:rPr>
    </w:lvl>
    <w:lvl w:ilvl="7" w:tplc="7360AC60">
      <w:start w:val="1"/>
      <w:numFmt w:val="lowerLetter"/>
      <w:lvlText w:val="%8."/>
      <w:lvlJc w:val="left"/>
      <w:pPr>
        <w:tabs>
          <w:tab w:val="num" w:pos="5400"/>
        </w:tabs>
        <w:ind w:left="5760" w:hanging="360"/>
      </w:pPr>
      <w:rPr>
        <w:rFonts w:ascii="Arial" w:eastAsia="Arial" w:hAnsi="Arial" w:cs="Arial"/>
        <w:b w:val="0"/>
        <w:bCs w:val="0"/>
        <w:i/>
        <w:iCs/>
        <w:strike w:val="0"/>
        <w:color w:val="000000"/>
        <w:sz w:val="22"/>
        <w:szCs w:val="22"/>
        <w:u w:val="none"/>
      </w:rPr>
    </w:lvl>
    <w:lvl w:ilvl="8" w:tplc="593CDAEA">
      <w:start w:val="1"/>
      <w:numFmt w:val="lowerRoman"/>
      <w:lvlText w:val="%9."/>
      <w:lvlJc w:val="right"/>
      <w:pPr>
        <w:tabs>
          <w:tab w:val="num" w:pos="6120"/>
        </w:tabs>
        <w:ind w:left="6480" w:hanging="180"/>
      </w:pPr>
      <w:rPr>
        <w:rFonts w:ascii="Arial" w:eastAsia="Arial" w:hAnsi="Arial" w:cs="Arial"/>
        <w:b w:val="0"/>
        <w:bCs w:val="0"/>
        <w:i/>
        <w:iCs/>
        <w:strike w:val="0"/>
        <w:color w:val="000000"/>
        <w:sz w:val="22"/>
        <w:szCs w:val="22"/>
        <w:u w:val="none"/>
      </w:rPr>
    </w:lvl>
  </w:abstractNum>
  <w:abstractNum w:abstractNumId="3">
    <w:nsid w:val="02036EEE"/>
    <w:multiLevelType w:val="hybridMultilevel"/>
    <w:tmpl w:val="BF0A6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2B62A60"/>
    <w:multiLevelType w:val="hybridMultilevel"/>
    <w:tmpl w:val="D9589E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06871FB6"/>
    <w:multiLevelType w:val="hybridMultilevel"/>
    <w:tmpl w:val="946468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0ABC729C"/>
    <w:multiLevelType w:val="hybridMultilevel"/>
    <w:tmpl w:val="2DD4929E"/>
    <w:lvl w:ilvl="0" w:tplc="04160003">
      <w:start w:val="1"/>
      <w:numFmt w:val="bullet"/>
      <w:lvlText w:val="o"/>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nsid w:val="21167768"/>
    <w:multiLevelType w:val="hybridMultilevel"/>
    <w:tmpl w:val="6134651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1D1187E"/>
    <w:multiLevelType w:val="hybridMultilevel"/>
    <w:tmpl w:val="93965272"/>
    <w:lvl w:ilvl="0" w:tplc="04160003">
      <w:start w:val="1"/>
      <w:numFmt w:val="bullet"/>
      <w:lvlText w:val="o"/>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26D0448F"/>
    <w:multiLevelType w:val="hybridMultilevel"/>
    <w:tmpl w:val="AB94C67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2AC761ED"/>
    <w:multiLevelType w:val="hybridMultilevel"/>
    <w:tmpl w:val="01D6BB7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nsid w:val="2DBE1FEE"/>
    <w:multiLevelType w:val="hybridMultilevel"/>
    <w:tmpl w:val="2D5A4E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31EC6961"/>
    <w:multiLevelType w:val="hybridMultilevel"/>
    <w:tmpl w:val="1D3ABAEE"/>
    <w:lvl w:ilvl="0" w:tplc="04160003">
      <w:start w:val="1"/>
      <w:numFmt w:val="bullet"/>
      <w:lvlText w:val="o"/>
      <w:lvlJc w:val="left"/>
      <w:pPr>
        <w:tabs>
          <w:tab w:val="num" w:pos="720"/>
        </w:tabs>
        <w:ind w:left="720" w:hanging="360"/>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nsid w:val="3C6B1B7F"/>
    <w:multiLevelType w:val="hybridMultilevel"/>
    <w:tmpl w:val="20084F7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7ED0DDE"/>
    <w:multiLevelType w:val="hybridMultilevel"/>
    <w:tmpl w:val="72407304"/>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nsid w:val="53AC4500"/>
    <w:multiLevelType w:val="hybridMultilevel"/>
    <w:tmpl w:val="CC8ED7F2"/>
    <w:lvl w:ilvl="0" w:tplc="13AE5B06">
      <w:start w:val="1"/>
      <w:numFmt w:val="bullet"/>
      <w:lvlText w:val=""/>
      <w:lvlJc w:val="left"/>
      <w:pPr>
        <w:tabs>
          <w:tab w:val="num" w:pos="720"/>
        </w:tabs>
        <w:ind w:left="720" w:hanging="360"/>
      </w:pPr>
      <w:rPr>
        <w:rFonts w:ascii="Wingdings 2" w:hAnsi="Wingdings 2" w:hint="default"/>
      </w:rPr>
    </w:lvl>
    <w:lvl w:ilvl="1" w:tplc="754EAEE0">
      <w:numFmt w:val="bullet"/>
      <w:lvlText w:val=""/>
      <w:lvlJc w:val="left"/>
      <w:pPr>
        <w:tabs>
          <w:tab w:val="num" w:pos="1440"/>
        </w:tabs>
        <w:ind w:left="1440" w:hanging="360"/>
      </w:pPr>
      <w:rPr>
        <w:rFonts w:ascii="Wingdings 2" w:hAnsi="Wingdings 2" w:hint="default"/>
      </w:rPr>
    </w:lvl>
    <w:lvl w:ilvl="2" w:tplc="3CC81C54">
      <w:numFmt w:val="bullet"/>
      <w:lvlText w:val=""/>
      <w:lvlJc w:val="left"/>
      <w:pPr>
        <w:tabs>
          <w:tab w:val="num" w:pos="2160"/>
        </w:tabs>
        <w:ind w:left="2160" w:hanging="360"/>
      </w:pPr>
      <w:rPr>
        <w:rFonts w:ascii="Wingdings 2" w:hAnsi="Wingdings 2" w:hint="default"/>
      </w:rPr>
    </w:lvl>
    <w:lvl w:ilvl="3" w:tplc="1E68E494" w:tentative="1">
      <w:start w:val="1"/>
      <w:numFmt w:val="bullet"/>
      <w:lvlText w:val=""/>
      <w:lvlJc w:val="left"/>
      <w:pPr>
        <w:tabs>
          <w:tab w:val="num" w:pos="2880"/>
        </w:tabs>
        <w:ind w:left="2880" w:hanging="360"/>
      </w:pPr>
      <w:rPr>
        <w:rFonts w:ascii="Wingdings 2" w:hAnsi="Wingdings 2" w:hint="default"/>
      </w:rPr>
    </w:lvl>
    <w:lvl w:ilvl="4" w:tplc="815C3A92" w:tentative="1">
      <w:start w:val="1"/>
      <w:numFmt w:val="bullet"/>
      <w:lvlText w:val=""/>
      <w:lvlJc w:val="left"/>
      <w:pPr>
        <w:tabs>
          <w:tab w:val="num" w:pos="3600"/>
        </w:tabs>
        <w:ind w:left="3600" w:hanging="360"/>
      </w:pPr>
      <w:rPr>
        <w:rFonts w:ascii="Wingdings 2" w:hAnsi="Wingdings 2" w:hint="default"/>
      </w:rPr>
    </w:lvl>
    <w:lvl w:ilvl="5" w:tplc="70D035A2" w:tentative="1">
      <w:start w:val="1"/>
      <w:numFmt w:val="bullet"/>
      <w:lvlText w:val=""/>
      <w:lvlJc w:val="left"/>
      <w:pPr>
        <w:tabs>
          <w:tab w:val="num" w:pos="4320"/>
        </w:tabs>
        <w:ind w:left="4320" w:hanging="360"/>
      </w:pPr>
      <w:rPr>
        <w:rFonts w:ascii="Wingdings 2" w:hAnsi="Wingdings 2" w:hint="default"/>
      </w:rPr>
    </w:lvl>
    <w:lvl w:ilvl="6" w:tplc="15FE2C6A" w:tentative="1">
      <w:start w:val="1"/>
      <w:numFmt w:val="bullet"/>
      <w:lvlText w:val=""/>
      <w:lvlJc w:val="left"/>
      <w:pPr>
        <w:tabs>
          <w:tab w:val="num" w:pos="5040"/>
        </w:tabs>
        <w:ind w:left="5040" w:hanging="360"/>
      </w:pPr>
      <w:rPr>
        <w:rFonts w:ascii="Wingdings 2" w:hAnsi="Wingdings 2" w:hint="default"/>
      </w:rPr>
    </w:lvl>
    <w:lvl w:ilvl="7" w:tplc="2376A818" w:tentative="1">
      <w:start w:val="1"/>
      <w:numFmt w:val="bullet"/>
      <w:lvlText w:val=""/>
      <w:lvlJc w:val="left"/>
      <w:pPr>
        <w:tabs>
          <w:tab w:val="num" w:pos="5760"/>
        </w:tabs>
        <w:ind w:left="5760" w:hanging="360"/>
      </w:pPr>
      <w:rPr>
        <w:rFonts w:ascii="Wingdings 2" w:hAnsi="Wingdings 2" w:hint="default"/>
      </w:rPr>
    </w:lvl>
    <w:lvl w:ilvl="8" w:tplc="3E3AA9EC" w:tentative="1">
      <w:start w:val="1"/>
      <w:numFmt w:val="bullet"/>
      <w:lvlText w:val=""/>
      <w:lvlJc w:val="left"/>
      <w:pPr>
        <w:tabs>
          <w:tab w:val="num" w:pos="6480"/>
        </w:tabs>
        <w:ind w:left="6480" w:hanging="360"/>
      </w:pPr>
      <w:rPr>
        <w:rFonts w:ascii="Wingdings 2" w:hAnsi="Wingdings 2" w:hint="default"/>
      </w:rPr>
    </w:lvl>
  </w:abstractNum>
  <w:abstractNum w:abstractNumId="16">
    <w:nsid w:val="56857839"/>
    <w:multiLevelType w:val="hybridMultilevel"/>
    <w:tmpl w:val="D3DA03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5784219F"/>
    <w:multiLevelType w:val="hybridMultilevel"/>
    <w:tmpl w:val="0876D7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5B1F0EBD"/>
    <w:multiLevelType w:val="hybridMultilevel"/>
    <w:tmpl w:val="1608A4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5B80184E"/>
    <w:multiLevelType w:val="hybridMultilevel"/>
    <w:tmpl w:val="251299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DEC7A10"/>
    <w:multiLevelType w:val="hybridMultilevel"/>
    <w:tmpl w:val="05389F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23721E7"/>
    <w:multiLevelType w:val="hybridMultilevel"/>
    <w:tmpl w:val="B2D4F5B0"/>
    <w:lvl w:ilvl="0" w:tplc="04160003">
      <w:start w:val="1"/>
      <w:numFmt w:val="bullet"/>
      <w:lvlText w:val="o"/>
      <w:lvlJc w:val="left"/>
      <w:pPr>
        <w:tabs>
          <w:tab w:val="num" w:pos="720"/>
        </w:tabs>
        <w:ind w:left="720" w:hanging="360"/>
      </w:pPr>
      <w:rPr>
        <w:rFonts w:ascii="Courier New" w:hAnsi="Courier New"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nsid w:val="62860684"/>
    <w:multiLevelType w:val="hybridMultilevel"/>
    <w:tmpl w:val="4C826F5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nsid w:val="65763BDF"/>
    <w:multiLevelType w:val="hybridMultilevel"/>
    <w:tmpl w:val="488213FA"/>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4">
    <w:nsid w:val="6FAF6455"/>
    <w:multiLevelType w:val="multilevel"/>
    <w:tmpl w:val="2B968FA6"/>
    <w:lvl w:ilvl="0">
      <w:start w:val="1"/>
      <w:numFmt w:val="decimal"/>
      <w:lvlText w:val="%1."/>
      <w:lvlJc w:val="left"/>
      <w:pPr>
        <w:ind w:left="720" w:hanging="360"/>
      </w:pPr>
    </w:lvl>
    <w:lvl w:ilvl="1">
      <w:start w:val="2"/>
      <w:numFmt w:val="decimal"/>
      <w:isLgl/>
      <w:lvlText w:val="%1.%2"/>
      <w:lvlJc w:val="left"/>
      <w:pPr>
        <w:ind w:left="1099" w:hanging="39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5">
    <w:nsid w:val="73CE7900"/>
    <w:multiLevelType w:val="hybridMultilevel"/>
    <w:tmpl w:val="98743866"/>
    <w:lvl w:ilvl="0" w:tplc="04160003">
      <w:start w:val="1"/>
      <w:numFmt w:val="bullet"/>
      <w:lvlText w:val="o"/>
      <w:lvlJc w:val="left"/>
      <w:pPr>
        <w:tabs>
          <w:tab w:val="num" w:pos="360"/>
        </w:tabs>
        <w:ind w:left="360" w:hanging="360"/>
      </w:pPr>
      <w:rPr>
        <w:rFonts w:ascii="Courier New" w:hAnsi="Courier New"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6">
    <w:nsid w:val="7D5D2C3B"/>
    <w:multiLevelType w:val="hybridMultilevel"/>
    <w:tmpl w:val="33581B2C"/>
    <w:lvl w:ilvl="0" w:tplc="0416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7">
    <w:nsid w:val="7F7D3AC8"/>
    <w:multiLevelType w:val="hybridMultilevel"/>
    <w:tmpl w:val="84CC1A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7FC915F3"/>
    <w:multiLevelType w:val="multilevel"/>
    <w:tmpl w:val="9B7ED01C"/>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num w:numId="1">
    <w:abstractNumId w:val="0"/>
  </w:num>
  <w:num w:numId="2">
    <w:abstractNumId w:val="1"/>
  </w:num>
  <w:num w:numId="3">
    <w:abstractNumId w:val="2"/>
  </w:num>
  <w:num w:numId="4">
    <w:abstractNumId w:val="26"/>
  </w:num>
  <w:num w:numId="5">
    <w:abstractNumId w:val="25"/>
  </w:num>
  <w:num w:numId="6">
    <w:abstractNumId w:val="6"/>
  </w:num>
  <w:num w:numId="7">
    <w:abstractNumId w:val="8"/>
  </w:num>
  <w:num w:numId="8">
    <w:abstractNumId w:val="12"/>
  </w:num>
  <w:num w:numId="9">
    <w:abstractNumId w:val="21"/>
  </w:num>
  <w:num w:numId="10">
    <w:abstractNumId w:val="7"/>
  </w:num>
  <w:num w:numId="11">
    <w:abstractNumId w:val="15"/>
  </w:num>
  <w:num w:numId="12">
    <w:abstractNumId w:val="28"/>
  </w:num>
  <w:num w:numId="13">
    <w:abstractNumId w:val="23"/>
  </w:num>
  <w:num w:numId="14">
    <w:abstractNumId w:val="10"/>
  </w:num>
  <w:num w:numId="15">
    <w:abstractNumId w:val="19"/>
  </w:num>
  <w:num w:numId="16">
    <w:abstractNumId w:val="3"/>
  </w:num>
  <w:num w:numId="17">
    <w:abstractNumId w:val="18"/>
  </w:num>
  <w:num w:numId="18">
    <w:abstractNumId w:val="24"/>
  </w:num>
  <w:num w:numId="19">
    <w:abstractNumId w:val="9"/>
  </w:num>
  <w:num w:numId="20">
    <w:abstractNumId w:val="22"/>
  </w:num>
  <w:num w:numId="21">
    <w:abstractNumId w:val="16"/>
  </w:num>
  <w:num w:numId="22">
    <w:abstractNumId w:val="27"/>
  </w:num>
  <w:num w:numId="23">
    <w:abstractNumId w:val="5"/>
  </w:num>
  <w:num w:numId="24">
    <w:abstractNumId w:val="20"/>
  </w:num>
  <w:num w:numId="25">
    <w:abstractNumId w:val="11"/>
  </w:num>
  <w:num w:numId="26">
    <w:abstractNumId w:val="13"/>
  </w:num>
  <w:num w:numId="27">
    <w:abstractNumId w:val="14"/>
  </w:num>
  <w:num w:numId="28">
    <w:abstractNumId w:val="17"/>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74E0"/>
    <w:rsid w:val="00000288"/>
    <w:rsid w:val="00002759"/>
    <w:rsid w:val="0002669F"/>
    <w:rsid w:val="00031665"/>
    <w:rsid w:val="00036F5E"/>
    <w:rsid w:val="00037674"/>
    <w:rsid w:val="00045ABC"/>
    <w:rsid w:val="000722C0"/>
    <w:rsid w:val="0007737F"/>
    <w:rsid w:val="00080EED"/>
    <w:rsid w:val="000B288F"/>
    <w:rsid w:val="000C2C3E"/>
    <w:rsid w:val="000D256D"/>
    <w:rsid w:val="000D3E6F"/>
    <w:rsid w:val="00102C3A"/>
    <w:rsid w:val="00107EBC"/>
    <w:rsid w:val="00143C40"/>
    <w:rsid w:val="00152CBC"/>
    <w:rsid w:val="00153364"/>
    <w:rsid w:val="0015646A"/>
    <w:rsid w:val="00182622"/>
    <w:rsid w:val="001963E4"/>
    <w:rsid w:val="001B140D"/>
    <w:rsid w:val="001B5CC0"/>
    <w:rsid w:val="001C30DE"/>
    <w:rsid w:val="001C7C37"/>
    <w:rsid w:val="001D015B"/>
    <w:rsid w:val="001D4F8C"/>
    <w:rsid w:val="001E2331"/>
    <w:rsid w:val="001E62EE"/>
    <w:rsid w:val="00200240"/>
    <w:rsid w:val="00201DDC"/>
    <w:rsid w:val="00204CF3"/>
    <w:rsid w:val="00206603"/>
    <w:rsid w:val="0021391E"/>
    <w:rsid w:val="002160A9"/>
    <w:rsid w:val="00223FD9"/>
    <w:rsid w:val="00224B74"/>
    <w:rsid w:val="00234CF7"/>
    <w:rsid w:val="0024075C"/>
    <w:rsid w:val="002462B7"/>
    <w:rsid w:val="0024724D"/>
    <w:rsid w:val="00252461"/>
    <w:rsid w:val="00254327"/>
    <w:rsid w:val="002619A9"/>
    <w:rsid w:val="002727A9"/>
    <w:rsid w:val="00272AB2"/>
    <w:rsid w:val="00283F8D"/>
    <w:rsid w:val="00290057"/>
    <w:rsid w:val="00291E0A"/>
    <w:rsid w:val="0029378E"/>
    <w:rsid w:val="002A4ACE"/>
    <w:rsid w:val="002C1061"/>
    <w:rsid w:val="002E1C81"/>
    <w:rsid w:val="00301309"/>
    <w:rsid w:val="00301757"/>
    <w:rsid w:val="00301C0D"/>
    <w:rsid w:val="00330144"/>
    <w:rsid w:val="00342839"/>
    <w:rsid w:val="00353EA1"/>
    <w:rsid w:val="00354BED"/>
    <w:rsid w:val="00393222"/>
    <w:rsid w:val="00397A2C"/>
    <w:rsid w:val="003A000A"/>
    <w:rsid w:val="003A3072"/>
    <w:rsid w:val="003B5A5A"/>
    <w:rsid w:val="003B7AD1"/>
    <w:rsid w:val="003C3D06"/>
    <w:rsid w:val="003C7596"/>
    <w:rsid w:val="003D25C3"/>
    <w:rsid w:val="003E0C51"/>
    <w:rsid w:val="003F14FE"/>
    <w:rsid w:val="004011CF"/>
    <w:rsid w:val="00405959"/>
    <w:rsid w:val="004103F7"/>
    <w:rsid w:val="00412988"/>
    <w:rsid w:val="00421166"/>
    <w:rsid w:val="00425FE9"/>
    <w:rsid w:val="004305D3"/>
    <w:rsid w:val="00431817"/>
    <w:rsid w:val="00456B8F"/>
    <w:rsid w:val="004772EB"/>
    <w:rsid w:val="00486FAB"/>
    <w:rsid w:val="004A58B9"/>
    <w:rsid w:val="004A63D4"/>
    <w:rsid w:val="004B02AC"/>
    <w:rsid w:val="004B457B"/>
    <w:rsid w:val="004D6B90"/>
    <w:rsid w:val="004E69DB"/>
    <w:rsid w:val="004E7376"/>
    <w:rsid w:val="00503653"/>
    <w:rsid w:val="00506402"/>
    <w:rsid w:val="0050722B"/>
    <w:rsid w:val="00513ADE"/>
    <w:rsid w:val="0051583C"/>
    <w:rsid w:val="005243C5"/>
    <w:rsid w:val="0052718D"/>
    <w:rsid w:val="00542D29"/>
    <w:rsid w:val="0056436F"/>
    <w:rsid w:val="0056716A"/>
    <w:rsid w:val="00567EDA"/>
    <w:rsid w:val="00573C20"/>
    <w:rsid w:val="00584E4A"/>
    <w:rsid w:val="00591AD9"/>
    <w:rsid w:val="0059628A"/>
    <w:rsid w:val="005A69CA"/>
    <w:rsid w:val="005B73AE"/>
    <w:rsid w:val="005C0CD4"/>
    <w:rsid w:val="005C4C54"/>
    <w:rsid w:val="005C6696"/>
    <w:rsid w:val="005E5FF2"/>
    <w:rsid w:val="006100A1"/>
    <w:rsid w:val="00612392"/>
    <w:rsid w:val="00623DD8"/>
    <w:rsid w:val="00631FC9"/>
    <w:rsid w:val="006325B4"/>
    <w:rsid w:val="0063576D"/>
    <w:rsid w:val="00644FC8"/>
    <w:rsid w:val="006500B7"/>
    <w:rsid w:val="00655EEC"/>
    <w:rsid w:val="00676F3C"/>
    <w:rsid w:val="00681872"/>
    <w:rsid w:val="00694E67"/>
    <w:rsid w:val="006954D1"/>
    <w:rsid w:val="006A766A"/>
    <w:rsid w:val="006A7C2E"/>
    <w:rsid w:val="006D483D"/>
    <w:rsid w:val="006E49E6"/>
    <w:rsid w:val="006F78C4"/>
    <w:rsid w:val="00710565"/>
    <w:rsid w:val="00721A47"/>
    <w:rsid w:val="00745E5C"/>
    <w:rsid w:val="00747967"/>
    <w:rsid w:val="007533EF"/>
    <w:rsid w:val="00753FE0"/>
    <w:rsid w:val="00761EE5"/>
    <w:rsid w:val="00770129"/>
    <w:rsid w:val="007723E9"/>
    <w:rsid w:val="0077272E"/>
    <w:rsid w:val="00791C08"/>
    <w:rsid w:val="007A30A4"/>
    <w:rsid w:val="007A659D"/>
    <w:rsid w:val="007B38C6"/>
    <w:rsid w:val="007C1405"/>
    <w:rsid w:val="007D4D74"/>
    <w:rsid w:val="007E0FFD"/>
    <w:rsid w:val="007E3801"/>
    <w:rsid w:val="007F3E41"/>
    <w:rsid w:val="007F74E0"/>
    <w:rsid w:val="00804BFA"/>
    <w:rsid w:val="00810B09"/>
    <w:rsid w:val="008247AB"/>
    <w:rsid w:val="00837E1D"/>
    <w:rsid w:val="0084440C"/>
    <w:rsid w:val="00853F76"/>
    <w:rsid w:val="00857785"/>
    <w:rsid w:val="00860CE2"/>
    <w:rsid w:val="0086521F"/>
    <w:rsid w:val="00885214"/>
    <w:rsid w:val="0088595A"/>
    <w:rsid w:val="00894176"/>
    <w:rsid w:val="00897C26"/>
    <w:rsid w:val="008A5BE5"/>
    <w:rsid w:val="008A5EA4"/>
    <w:rsid w:val="008A7BBD"/>
    <w:rsid w:val="008B36C4"/>
    <w:rsid w:val="008D0F55"/>
    <w:rsid w:val="008E1F46"/>
    <w:rsid w:val="008E4DBC"/>
    <w:rsid w:val="008E6F85"/>
    <w:rsid w:val="008F63B6"/>
    <w:rsid w:val="0090562F"/>
    <w:rsid w:val="00906A53"/>
    <w:rsid w:val="00906C93"/>
    <w:rsid w:val="00913B66"/>
    <w:rsid w:val="00921261"/>
    <w:rsid w:val="00931BC1"/>
    <w:rsid w:val="009529F0"/>
    <w:rsid w:val="00957A38"/>
    <w:rsid w:val="00961BDD"/>
    <w:rsid w:val="00962DCB"/>
    <w:rsid w:val="0096605E"/>
    <w:rsid w:val="00967F39"/>
    <w:rsid w:val="00982726"/>
    <w:rsid w:val="009B5329"/>
    <w:rsid w:val="009B5346"/>
    <w:rsid w:val="009C7467"/>
    <w:rsid w:val="009C7CCF"/>
    <w:rsid w:val="009D568A"/>
    <w:rsid w:val="009F248F"/>
    <w:rsid w:val="009F3F0A"/>
    <w:rsid w:val="009F4AEE"/>
    <w:rsid w:val="00A0256C"/>
    <w:rsid w:val="00A24345"/>
    <w:rsid w:val="00A35555"/>
    <w:rsid w:val="00A408D6"/>
    <w:rsid w:val="00A4612A"/>
    <w:rsid w:val="00A5573D"/>
    <w:rsid w:val="00A65BCE"/>
    <w:rsid w:val="00AB73AC"/>
    <w:rsid w:val="00AC3DBC"/>
    <w:rsid w:val="00AC48D7"/>
    <w:rsid w:val="00AD3E14"/>
    <w:rsid w:val="00AE2E44"/>
    <w:rsid w:val="00AE6BC3"/>
    <w:rsid w:val="00AF2B79"/>
    <w:rsid w:val="00AF7C59"/>
    <w:rsid w:val="00B0114A"/>
    <w:rsid w:val="00B36297"/>
    <w:rsid w:val="00B4110B"/>
    <w:rsid w:val="00B52618"/>
    <w:rsid w:val="00B64CF5"/>
    <w:rsid w:val="00B84E4B"/>
    <w:rsid w:val="00BA16DC"/>
    <w:rsid w:val="00BA76C0"/>
    <w:rsid w:val="00BB6D79"/>
    <w:rsid w:val="00BC08E5"/>
    <w:rsid w:val="00BC22C9"/>
    <w:rsid w:val="00BE3D39"/>
    <w:rsid w:val="00C02143"/>
    <w:rsid w:val="00C16A3F"/>
    <w:rsid w:val="00C20812"/>
    <w:rsid w:val="00C301A4"/>
    <w:rsid w:val="00C60E80"/>
    <w:rsid w:val="00C709BF"/>
    <w:rsid w:val="00C9584C"/>
    <w:rsid w:val="00C9768A"/>
    <w:rsid w:val="00CD0535"/>
    <w:rsid w:val="00CF5A4F"/>
    <w:rsid w:val="00D017D2"/>
    <w:rsid w:val="00D52F8C"/>
    <w:rsid w:val="00D57A7D"/>
    <w:rsid w:val="00D6189B"/>
    <w:rsid w:val="00D91021"/>
    <w:rsid w:val="00D91586"/>
    <w:rsid w:val="00DA05CD"/>
    <w:rsid w:val="00DA28FF"/>
    <w:rsid w:val="00DC0FFF"/>
    <w:rsid w:val="00DC3437"/>
    <w:rsid w:val="00DC3AAD"/>
    <w:rsid w:val="00DD152A"/>
    <w:rsid w:val="00DD41D7"/>
    <w:rsid w:val="00DD4B51"/>
    <w:rsid w:val="00DF06F0"/>
    <w:rsid w:val="00E03262"/>
    <w:rsid w:val="00E055C3"/>
    <w:rsid w:val="00E2370A"/>
    <w:rsid w:val="00E34D08"/>
    <w:rsid w:val="00E37E41"/>
    <w:rsid w:val="00E41B80"/>
    <w:rsid w:val="00E461A8"/>
    <w:rsid w:val="00E54626"/>
    <w:rsid w:val="00E71D5E"/>
    <w:rsid w:val="00E73428"/>
    <w:rsid w:val="00EB32CC"/>
    <w:rsid w:val="00ED0B08"/>
    <w:rsid w:val="00ED0DFA"/>
    <w:rsid w:val="00EF4C2B"/>
    <w:rsid w:val="00F11A87"/>
    <w:rsid w:val="00F246BF"/>
    <w:rsid w:val="00F367D8"/>
    <w:rsid w:val="00F46556"/>
    <w:rsid w:val="00F640E4"/>
    <w:rsid w:val="00F72AAD"/>
    <w:rsid w:val="00F75DFA"/>
    <w:rsid w:val="00F94719"/>
    <w:rsid w:val="00FA0A8D"/>
    <w:rsid w:val="00FA1004"/>
    <w:rsid w:val="00FC0D2F"/>
    <w:rsid w:val="00FE0F5D"/>
    <w:rsid w:val="00FF69F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FF2"/>
    <w:pPr>
      <w:spacing w:line="276" w:lineRule="auto"/>
    </w:pPr>
    <w:rPr>
      <w:rFonts w:ascii="Arial" w:eastAsia="Arial" w:hAnsi="Arial" w:cs="Arial"/>
      <w:color w:val="000000"/>
      <w:sz w:val="22"/>
      <w:szCs w:val="22"/>
    </w:rPr>
  </w:style>
  <w:style w:type="paragraph" w:styleId="Ttulo1">
    <w:name w:val="heading 1"/>
    <w:basedOn w:val="Normal"/>
    <w:next w:val="Normal"/>
    <w:qFormat/>
    <w:rsid w:val="00906C93"/>
    <w:pPr>
      <w:spacing w:before="480" w:after="120" w:line="240" w:lineRule="auto"/>
      <w:outlineLvl w:val="0"/>
    </w:pPr>
    <w:rPr>
      <w:b/>
      <w:bCs/>
      <w:sz w:val="36"/>
      <w:szCs w:val="36"/>
    </w:rPr>
  </w:style>
  <w:style w:type="paragraph" w:styleId="Ttulo2">
    <w:name w:val="heading 2"/>
    <w:basedOn w:val="Normal"/>
    <w:next w:val="Normal"/>
    <w:qFormat/>
    <w:rsid w:val="00906C93"/>
    <w:pPr>
      <w:spacing w:before="360" w:after="80" w:line="240" w:lineRule="auto"/>
      <w:outlineLvl w:val="1"/>
    </w:pPr>
    <w:rPr>
      <w:b/>
      <w:bCs/>
      <w:sz w:val="28"/>
      <w:szCs w:val="28"/>
    </w:rPr>
  </w:style>
  <w:style w:type="paragraph" w:styleId="Ttulo3">
    <w:name w:val="heading 3"/>
    <w:basedOn w:val="Normal"/>
    <w:next w:val="Normal"/>
    <w:qFormat/>
    <w:rsid w:val="00906C93"/>
    <w:pPr>
      <w:spacing w:before="280" w:after="80" w:line="240" w:lineRule="auto"/>
      <w:outlineLvl w:val="2"/>
    </w:pPr>
    <w:rPr>
      <w:b/>
      <w:bCs/>
      <w:color w:val="666666"/>
      <w:sz w:val="24"/>
      <w:szCs w:val="24"/>
    </w:rPr>
  </w:style>
  <w:style w:type="paragraph" w:styleId="Ttulo4">
    <w:name w:val="heading 4"/>
    <w:basedOn w:val="Normal"/>
    <w:next w:val="Normal"/>
    <w:qFormat/>
    <w:rsid w:val="00906C93"/>
    <w:pPr>
      <w:spacing w:before="240" w:after="40" w:line="240" w:lineRule="auto"/>
      <w:outlineLvl w:val="3"/>
    </w:pPr>
    <w:rPr>
      <w:i/>
      <w:iCs/>
      <w:color w:val="666666"/>
    </w:rPr>
  </w:style>
  <w:style w:type="paragraph" w:styleId="Ttulo5">
    <w:name w:val="heading 5"/>
    <w:basedOn w:val="Normal"/>
    <w:next w:val="Normal"/>
    <w:qFormat/>
    <w:rsid w:val="00906C93"/>
    <w:pPr>
      <w:spacing w:before="220" w:after="40" w:line="240" w:lineRule="auto"/>
      <w:outlineLvl w:val="4"/>
    </w:pPr>
    <w:rPr>
      <w:b/>
      <w:bCs/>
      <w:color w:val="666666"/>
      <w:sz w:val="20"/>
      <w:szCs w:val="20"/>
    </w:rPr>
  </w:style>
  <w:style w:type="paragraph" w:styleId="Ttulo6">
    <w:name w:val="heading 6"/>
    <w:basedOn w:val="Normal"/>
    <w:next w:val="Normal"/>
    <w:qFormat/>
    <w:rsid w:val="00906C93"/>
    <w:pPr>
      <w:spacing w:before="200" w:after="40" w:line="240" w:lineRule="auto"/>
      <w:outlineLvl w:val="5"/>
    </w:pPr>
    <w:rPr>
      <w:i/>
      <w:iCs/>
      <w:color w:val="666666"/>
      <w:sz w:val="20"/>
      <w:szCs w:val="20"/>
    </w:rPr>
  </w:style>
  <w:style w:type="paragraph" w:styleId="Ttulo7">
    <w:name w:val="heading 7"/>
    <w:basedOn w:val="Normal"/>
    <w:next w:val="Normal"/>
    <w:qFormat/>
    <w:rsid w:val="00906C93"/>
    <w:pPr>
      <w:keepNext/>
      <w:autoSpaceDE w:val="0"/>
      <w:autoSpaceDN w:val="0"/>
      <w:adjustRightInd w:val="0"/>
      <w:spacing w:line="240" w:lineRule="auto"/>
      <w:jc w:val="center"/>
      <w:outlineLvl w:val="6"/>
    </w:pPr>
    <w:rPr>
      <w:rFonts w:eastAsia="Times New Roman"/>
      <w:sz w:val="38"/>
      <w:szCs w:val="38"/>
    </w:rPr>
  </w:style>
  <w:style w:type="paragraph" w:styleId="Ttulo8">
    <w:name w:val="heading 8"/>
    <w:basedOn w:val="Normal"/>
    <w:next w:val="Normal"/>
    <w:link w:val="Ttulo8Char"/>
    <w:semiHidden/>
    <w:unhideWhenUsed/>
    <w:qFormat/>
    <w:rsid w:val="007A659D"/>
    <w:pPr>
      <w:spacing w:before="240" w:after="60" w:line="360" w:lineRule="auto"/>
      <w:ind w:firstLine="709"/>
      <w:jc w:val="both"/>
      <w:outlineLvl w:val="7"/>
    </w:pPr>
    <w:rPr>
      <w:rFonts w:ascii="Calibri" w:eastAsia="Times New Roman" w:hAnsi="Calibri" w:cs="Times New Roman"/>
      <w:i/>
      <w:iCs/>
      <w:color w:val="auto"/>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906C93"/>
    <w:pPr>
      <w:spacing w:before="480" w:after="120" w:line="240" w:lineRule="auto"/>
    </w:pPr>
    <w:rPr>
      <w:b/>
      <w:bCs/>
      <w:sz w:val="72"/>
      <w:szCs w:val="72"/>
    </w:rPr>
  </w:style>
  <w:style w:type="paragraph" w:styleId="Subttulo">
    <w:name w:val="Subtitle"/>
    <w:basedOn w:val="Normal"/>
    <w:qFormat/>
    <w:rsid w:val="00906C93"/>
    <w:pPr>
      <w:spacing w:before="360" w:after="80" w:line="240" w:lineRule="auto"/>
    </w:pPr>
    <w:rPr>
      <w:rFonts w:ascii="Georgia" w:eastAsia="Georgia" w:hAnsi="Georgia" w:cs="Georgia"/>
      <w:i/>
      <w:iCs/>
      <w:color w:val="666666"/>
      <w:sz w:val="48"/>
      <w:szCs w:val="48"/>
    </w:rPr>
  </w:style>
  <w:style w:type="paragraph" w:styleId="Textodebalo">
    <w:name w:val="Balloon Text"/>
    <w:basedOn w:val="Normal"/>
    <w:rsid w:val="00906C93"/>
    <w:pPr>
      <w:spacing w:line="240" w:lineRule="auto"/>
    </w:pPr>
    <w:rPr>
      <w:rFonts w:ascii="Tahoma" w:hAnsi="Tahoma" w:cs="Tahoma"/>
      <w:sz w:val="16"/>
      <w:szCs w:val="16"/>
    </w:rPr>
  </w:style>
  <w:style w:type="character" w:customStyle="1" w:styleId="TextodebaloChar">
    <w:name w:val="Texto de balão Char"/>
    <w:rsid w:val="00906C93"/>
    <w:rPr>
      <w:rFonts w:ascii="Tahoma" w:eastAsia="Arial" w:hAnsi="Tahoma" w:cs="Tahoma"/>
      <w:color w:val="000000"/>
      <w:sz w:val="16"/>
      <w:szCs w:val="16"/>
    </w:rPr>
  </w:style>
  <w:style w:type="paragraph" w:styleId="Cabealho">
    <w:name w:val="header"/>
    <w:basedOn w:val="Normal"/>
    <w:uiPriority w:val="99"/>
    <w:rsid w:val="00906C93"/>
    <w:pPr>
      <w:tabs>
        <w:tab w:val="center" w:pos="4419"/>
        <w:tab w:val="right" w:pos="8838"/>
      </w:tabs>
      <w:suppressAutoHyphens/>
      <w:spacing w:line="240" w:lineRule="auto"/>
    </w:pPr>
    <w:rPr>
      <w:rFonts w:ascii="Times New Roman" w:eastAsia="Times New Roman" w:hAnsi="Times New Roman" w:cs="Times New Roman"/>
      <w:color w:val="auto"/>
      <w:sz w:val="24"/>
      <w:szCs w:val="20"/>
      <w:lang w:eastAsia="ar-SA"/>
    </w:rPr>
  </w:style>
  <w:style w:type="character" w:customStyle="1" w:styleId="CabealhoChar">
    <w:name w:val="Cabeçalho Char"/>
    <w:uiPriority w:val="99"/>
    <w:rsid w:val="00906C93"/>
    <w:rPr>
      <w:sz w:val="24"/>
      <w:lang w:eastAsia="ar-SA"/>
    </w:rPr>
  </w:style>
  <w:style w:type="paragraph" w:styleId="Legenda">
    <w:name w:val="caption"/>
    <w:basedOn w:val="Normal"/>
    <w:next w:val="Normal"/>
    <w:qFormat/>
    <w:rsid w:val="00102C3A"/>
    <w:pPr>
      <w:spacing w:after="200" w:line="240" w:lineRule="auto"/>
      <w:jc w:val="center"/>
    </w:pPr>
    <w:rPr>
      <w:rFonts w:eastAsia="Calibri" w:cs="Times New Roman"/>
      <w:bCs/>
      <w:color w:val="auto"/>
      <w:szCs w:val="18"/>
      <w:lang w:eastAsia="en-US"/>
    </w:rPr>
  </w:style>
  <w:style w:type="paragraph" w:styleId="CabealhodoSumrio">
    <w:name w:val="TOC Heading"/>
    <w:basedOn w:val="Ttulo1"/>
    <w:next w:val="Normal"/>
    <w:uiPriority w:val="39"/>
    <w:semiHidden/>
    <w:unhideWhenUsed/>
    <w:qFormat/>
    <w:rsid w:val="0077272E"/>
    <w:pPr>
      <w:keepNext/>
      <w:keepLines/>
      <w:spacing w:after="0" w:line="276" w:lineRule="auto"/>
      <w:outlineLvl w:val="9"/>
    </w:pPr>
    <w:rPr>
      <w:rFonts w:ascii="Cambria" w:eastAsia="Times New Roman" w:hAnsi="Cambria" w:cs="Times New Roman"/>
      <w:color w:val="365F91"/>
      <w:sz w:val="28"/>
      <w:szCs w:val="28"/>
    </w:rPr>
  </w:style>
  <w:style w:type="paragraph" w:styleId="Sumrio1">
    <w:name w:val="toc 1"/>
    <w:basedOn w:val="Normal"/>
    <w:next w:val="Normal"/>
    <w:autoRedefine/>
    <w:uiPriority w:val="39"/>
    <w:unhideWhenUsed/>
    <w:rsid w:val="009C7467"/>
    <w:pPr>
      <w:tabs>
        <w:tab w:val="right" w:leader="dot" w:pos="9395"/>
      </w:tabs>
    </w:pPr>
  </w:style>
  <w:style w:type="paragraph" w:styleId="Sumrio3">
    <w:name w:val="toc 3"/>
    <w:basedOn w:val="Normal"/>
    <w:next w:val="Normal"/>
    <w:autoRedefine/>
    <w:uiPriority w:val="39"/>
    <w:unhideWhenUsed/>
    <w:rsid w:val="009C7467"/>
    <w:pPr>
      <w:tabs>
        <w:tab w:val="right" w:leader="dot" w:pos="9356"/>
      </w:tabs>
    </w:pPr>
  </w:style>
  <w:style w:type="character" w:styleId="Hyperlink">
    <w:name w:val="Hyperlink"/>
    <w:uiPriority w:val="99"/>
    <w:unhideWhenUsed/>
    <w:rsid w:val="0077272E"/>
    <w:rPr>
      <w:color w:val="0000FF"/>
      <w:u w:val="single"/>
    </w:rPr>
  </w:style>
  <w:style w:type="character" w:customStyle="1" w:styleId="Ttulo8Char">
    <w:name w:val="Título 8 Char"/>
    <w:basedOn w:val="Fontepargpadro"/>
    <w:link w:val="Ttulo8"/>
    <w:semiHidden/>
    <w:rsid w:val="007A659D"/>
    <w:rPr>
      <w:rFonts w:ascii="Calibri" w:hAnsi="Calibri"/>
      <w:i/>
      <w:iCs/>
      <w:sz w:val="24"/>
      <w:szCs w:val="24"/>
    </w:rPr>
  </w:style>
  <w:style w:type="table" w:styleId="Tabelacomgrade">
    <w:name w:val="Table Grid"/>
    <w:basedOn w:val="Tabelanormal"/>
    <w:uiPriority w:val="59"/>
    <w:rsid w:val="00F640E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591AD9"/>
    <w:pPr>
      <w:ind w:left="720"/>
      <w:contextualSpacing/>
    </w:pPr>
  </w:style>
  <w:style w:type="paragraph" w:styleId="Rodap">
    <w:name w:val="footer"/>
    <w:basedOn w:val="Normal"/>
    <w:link w:val="RodapChar"/>
    <w:uiPriority w:val="99"/>
    <w:unhideWhenUsed/>
    <w:rsid w:val="002C1061"/>
    <w:pPr>
      <w:tabs>
        <w:tab w:val="center" w:pos="4252"/>
        <w:tab w:val="right" w:pos="8504"/>
      </w:tabs>
      <w:spacing w:line="240" w:lineRule="auto"/>
    </w:pPr>
  </w:style>
  <w:style w:type="character" w:customStyle="1" w:styleId="RodapChar">
    <w:name w:val="Rodapé Char"/>
    <w:basedOn w:val="Fontepargpadro"/>
    <w:link w:val="Rodap"/>
    <w:uiPriority w:val="99"/>
    <w:rsid w:val="002C1061"/>
    <w:rPr>
      <w:rFonts w:ascii="Arial" w:eastAsia="Arial" w:hAnsi="Arial" w:cs="Arial"/>
      <w:color w:val="000000"/>
      <w:sz w:val="22"/>
      <w:szCs w:val="22"/>
    </w:rPr>
  </w:style>
  <w:style w:type="paragraph" w:styleId="NormalWeb">
    <w:name w:val="Normal (Web)"/>
    <w:basedOn w:val="Normal"/>
    <w:uiPriority w:val="99"/>
    <w:semiHidden/>
    <w:unhideWhenUsed/>
    <w:rsid w:val="0050640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ontepargpadro"/>
    <w:rsid w:val="00506402"/>
  </w:style>
  <w:style w:type="paragraph" w:styleId="ndicedeilustraes">
    <w:name w:val="table of figures"/>
    <w:basedOn w:val="Normal"/>
    <w:next w:val="Normal"/>
    <w:uiPriority w:val="99"/>
    <w:unhideWhenUsed/>
    <w:rsid w:val="00747967"/>
  </w:style>
  <w:style w:type="paragraph" w:styleId="MapadoDocumento">
    <w:name w:val="Document Map"/>
    <w:basedOn w:val="Normal"/>
    <w:link w:val="MapadoDocumentoChar"/>
    <w:uiPriority w:val="99"/>
    <w:semiHidden/>
    <w:unhideWhenUsed/>
    <w:rsid w:val="003A000A"/>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000A"/>
    <w:rPr>
      <w:rFonts w:ascii="Tahoma" w:eastAsia="Arial" w:hAnsi="Tahoma" w:cs="Tahoma"/>
      <w:color w:val="000000"/>
      <w:sz w:val="16"/>
      <w:szCs w:val="16"/>
    </w:rPr>
  </w:style>
  <w:style w:type="character" w:styleId="Refdecomentrio">
    <w:name w:val="annotation reference"/>
    <w:basedOn w:val="Fontepargpadro"/>
    <w:uiPriority w:val="99"/>
    <w:semiHidden/>
    <w:unhideWhenUsed/>
    <w:rsid w:val="00676F3C"/>
    <w:rPr>
      <w:sz w:val="16"/>
      <w:szCs w:val="16"/>
    </w:rPr>
  </w:style>
  <w:style w:type="paragraph" w:styleId="Textodecomentrio">
    <w:name w:val="annotation text"/>
    <w:basedOn w:val="Normal"/>
    <w:link w:val="TextodecomentrioChar"/>
    <w:uiPriority w:val="99"/>
    <w:semiHidden/>
    <w:unhideWhenUsed/>
    <w:rsid w:val="00676F3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76F3C"/>
    <w:rPr>
      <w:rFonts w:ascii="Arial" w:eastAsia="Arial" w:hAnsi="Arial" w:cs="Arial"/>
      <w:color w:val="000000"/>
    </w:rPr>
  </w:style>
  <w:style w:type="paragraph" w:styleId="Assuntodocomentrio">
    <w:name w:val="annotation subject"/>
    <w:basedOn w:val="Textodecomentrio"/>
    <w:next w:val="Textodecomentrio"/>
    <w:link w:val="AssuntodocomentrioChar"/>
    <w:uiPriority w:val="99"/>
    <w:semiHidden/>
    <w:unhideWhenUsed/>
    <w:rsid w:val="00676F3C"/>
    <w:rPr>
      <w:b/>
      <w:bCs/>
    </w:rPr>
  </w:style>
  <w:style w:type="character" w:customStyle="1" w:styleId="AssuntodocomentrioChar">
    <w:name w:val="Assunto do comentário Char"/>
    <w:basedOn w:val="TextodecomentrioChar"/>
    <w:link w:val="Assuntodocomentrio"/>
    <w:uiPriority w:val="99"/>
    <w:semiHidden/>
    <w:rsid w:val="00676F3C"/>
    <w:rPr>
      <w:rFonts w:ascii="Arial" w:eastAsia="Arial" w:hAnsi="Arial" w:cs="Arial"/>
      <w:b/>
      <w:bCs/>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FF2"/>
    <w:pPr>
      <w:spacing w:line="276" w:lineRule="auto"/>
    </w:pPr>
    <w:rPr>
      <w:rFonts w:ascii="Arial" w:eastAsia="Arial" w:hAnsi="Arial" w:cs="Arial"/>
      <w:color w:val="000000"/>
      <w:sz w:val="22"/>
      <w:szCs w:val="22"/>
    </w:rPr>
  </w:style>
  <w:style w:type="paragraph" w:styleId="Ttulo1">
    <w:name w:val="heading 1"/>
    <w:basedOn w:val="Normal"/>
    <w:next w:val="Normal"/>
    <w:qFormat/>
    <w:pPr>
      <w:spacing w:before="480" w:after="120" w:line="240" w:lineRule="auto"/>
      <w:outlineLvl w:val="0"/>
    </w:pPr>
    <w:rPr>
      <w:b/>
      <w:bCs/>
      <w:sz w:val="36"/>
      <w:szCs w:val="36"/>
    </w:rPr>
  </w:style>
  <w:style w:type="paragraph" w:styleId="Ttulo2">
    <w:name w:val="heading 2"/>
    <w:basedOn w:val="Normal"/>
    <w:next w:val="Normal"/>
    <w:qFormat/>
    <w:pPr>
      <w:spacing w:before="360" w:after="80" w:line="240" w:lineRule="auto"/>
      <w:outlineLvl w:val="1"/>
    </w:pPr>
    <w:rPr>
      <w:b/>
      <w:bCs/>
      <w:sz w:val="28"/>
      <w:szCs w:val="28"/>
    </w:rPr>
  </w:style>
  <w:style w:type="paragraph" w:styleId="Ttulo3">
    <w:name w:val="heading 3"/>
    <w:basedOn w:val="Normal"/>
    <w:next w:val="Normal"/>
    <w:qFormat/>
    <w:pPr>
      <w:spacing w:before="280" w:after="80" w:line="240" w:lineRule="auto"/>
      <w:outlineLvl w:val="2"/>
    </w:pPr>
    <w:rPr>
      <w:b/>
      <w:bCs/>
      <w:color w:val="666666"/>
      <w:sz w:val="24"/>
      <w:szCs w:val="24"/>
    </w:rPr>
  </w:style>
  <w:style w:type="paragraph" w:styleId="Ttulo4">
    <w:name w:val="heading 4"/>
    <w:basedOn w:val="Normal"/>
    <w:next w:val="Normal"/>
    <w:qFormat/>
    <w:pPr>
      <w:spacing w:before="240" w:after="40" w:line="240" w:lineRule="auto"/>
      <w:outlineLvl w:val="3"/>
    </w:pPr>
    <w:rPr>
      <w:i/>
      <w:iCs/>
      <w:color w:val="666666"/>
    </w:rPr>
  </w:style>
  <w:style w:type="paragraph" w:styleId="Ttulo5">
    <w:name w:val="heading 5"/>
    <w:basedOn w:val="Normal"/>
    <w:next w:val="Normal"/>
    <w:qFormat/>
    <w:pPr>
      <w:spacing w:before="220" w:after="40" w:line="240" w:lineRule="auto"/>
      <w:outlineLvl w:val="4"/>
    </w:pPr>
    <w:rPr>
      <w:b/>
      <w:bCs/>
      <w:color w:val="666666"/>
      <w:sz w:val="20"/>
      <w:szCs w:val="20"/>
    </w:rPr>
  </w:style>
  <w:style w:type="paragraph" w:styleId="Ttulo6">
    <w:name w:val="heading 6"/>
    <w:basedOn w:val="Normal"/>
    <w:next w:val="Normal"/>
    <w:qFormat/>
    <w:pPr>
      <w:spacing w:before="200" w:after="40" w:line="240" w:lineRule="auto"/>
      <w:outlineLvl w:val="5"/>
    </w:pPr>
    <w:rPr>
      <w:i/>
      <w:iCs/>
      <w:color w:val="666666"/>
      <w:sz w:val="20"/>
      <w:szCs w:val="20"/>
    </w:rPr>
  </w:style>
  <w:style w:type="paragraph" w:styleId="Ttulo7">
    <w:name w:val="heading 7"/>
    <w:basedOn w:val="Normal"/>
    <w:next w:val="Normal"/>
    <w:qFormat/>
    <w:pPr>
      <w:keepNext/>
      <w:autoSpaceDE w:val="0"/>
      <w:autoSpaceDN w:val="0"/>
      <w:adjustRightInd w:val="0"/>
      <w:spacing w:line="240" w:lineRule="auto"/>
      <w:jc w:val="center"/>
      <w:outlineLvl w:val="6"/>
    </w:pPr>
    <w:rPr>
      <w:rFonts w:eastAsia="Times New Roman"/>
      <w:sz w:val="38"/>
      <w:szCs w:val="38"/>
    </w:rPr>
  </w:style>
  <w:style w:type="paragraph" w:styleId="Ttulo8">
    <w:name w:val="heading 8"/>
    <w:basedOn w:val="Normal"/>
    <w:next w:val="Normal"/>
    <w:link w:val="Ttulo8Char"/>
    <w:semiHidden/>
    <w:unhideWhenUsed/>
    <w:qFormat/>
    <w:rsid w:val="007A659D"/>
    <w:pPr>
      <w:spacing w:before="240" w:after="60" w:line="360" w:lineRule="auto"/>
      <w:ind w:firstLine="709"/>
      <w:jc w:val="both"/>
      <w:outlineLvl w:val="7"/>
    </w:pPr>
    <w:rPr>
      <w:rFonts w:ascii="Calibri" w:eastAsia="Times New Roman" w:hAnsi="Calibri" w:cs="Times New Roman"/>
      <w:i/>
      <w:iCs/>
      <w:color w:val="auto"/>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pPr>
      <w:spacing w:before="480" w:after="120" w:line="240" w:lineRule="auto"/>
    </w:pPr>
    <w:rPr>
      <w:b/>
      <w:bCs/>
      <w:sz w:val="72"/>
      <w:szCs w:val="72"/>
    </w:rPr>
  </w:style>
  <w:style w:type="paragraph" w:styleId="Subttulo">
    <w:name w:val="Subtitle"/>
    <w:basedOn w:val="Normal"/>
    <w:qFormat/>
    <w:pPr>
      <w:spacing w:before="360" w:after="80" w:line="240" w:lineRule="auto"/>
    </w:pPr>
    <w:rPr>
      <w:rFonts w:ascii="Georgia" w:eastAsia="Georgia" w:hAnsi="Georgia" w:cs="Georgia"/>
      <w:i/>
      <w:iCs/>
      <w:color w:val="666666"/>
      <w:sz w:val="48"/>
      <w:szCs w:val="48"/>
    </w:rPr>
  </w:style>
  <w:style w:type="paragraph" w:styleId="Textodebalo">
    <w:name w:val="Balloon Text"/>
    <w:basedOn w:val="Normal"/>
    <w:pPr>
      <w:spacing w:line="240" w:lineRule="auto"/>
    </w:pPr>
    <w:rPr>
      <w:rFonts w:ascii="Tahoma" w:hAnsi="Tahoma" w:cs="Tahoma"/>
      <w:sz w:val="16"/>
      <w:szCs w:val="16"/>
    </w:rPr>
  </w:style>
  <w:style w:type="character" w:customStyle="1" w:styleId="TextodebaloChar">
    <w:name w:val="Texto de balão Char"/>
    <w:rPr>
      <w:rFonts w:ascii="Tahoma" w:eastAsia="Arial" w:hAnsi="Tahoma" w:cs="Tahoma"/>
      <w:color w:val="000000"/>
      <w:sz w:val="16"/>
      <w:szCs w:val="16"/>
    </w:rPr>
  </w:style>
  <w:style w:type="paragraph" w:styleId="Cabealho">
    <w:name w:val="header"/>
    <w:basedOn w:val="Normal"/>
    <w:uiPriority w:val="99"/>
    <w:pPr>
      <w:tabs>
        <w:tab w:val="center" w:pos="4419"/>
        <w:tab w:val="right" w:pos="8838"/>
      </w:tabs>
      <w:suppressAutoHyphens/>
      <w:spacing w:line="240" w:lineRule="auto"/>
    </w:pPr>
    <w:rPr>
      <w:rFonts w:ascii="Times New Roman" w:eastAsia="Times New Roman" w:hAnsi="Times New Roman" w:cs="Times New Roman"/>
      <w:color w:val="auto"/>
      <w:sz w:val="24"/>
      <w:szCs w:val="20"/>
      <w:lang w:eastAsia="ar-SA"/>
    </w:rPr>
  </w:style>
  <w:style w:type="character" w:customStyle="1" w:styleId="CabealhoChar">
    <w:name w:val="Cabeçalho Char"/>
    <w:uiPriority w:val="99"/>
    <w:rPr>
      <w:sz w:val="24"/>
      <w:lang w:eastAsia="ar-SA"/>
    </w:rPr>
  </w:style>
  <w:style w:type="paragraph" w:styleId="Legenda">
    <w:name w:val="caption"/>
    <w:basedOn w:val="Normal"/>
    <w:next w:val="Normal"/>
    <w:qFormat/>
    <w:rsid w:val="00102C3A"/>
    <w:pPr>
      <w:spacing w:after="200" w:line="240" w:lineRule="auto"/>
      <w:jc w:val="center"/>
    </w:pPr>
    <w:rPr>
      <w:rFonts w:eastAsia="Calibri" w:cs="Times New Roman"/>
      <w:bCs/>
      <w:color w:val="auto"/>
      <w:szCs w:val="18"/>
      <w:lang w:eastAsia="en-US"/>
    </w:rPr>
  </w:style>
  <w:style w:type="paragraph" w:styleId="CabealhodoSumrio">
    <w:name w:val="TOC Heading"/>
    <w:basedOn w:val="Ttulo1"/>
    <w:next w:val="Normal"/>
    <w:uiPriority w:val="39"/>
    <w:semiHidden/>
    <w:unhideWhenUsed/>
    <w:qFormat/>
    <w:rsid w:val="0077272E"/>
    <w:pPr>
      <w:keepNext/>
      <w:keepLines/>
      <w:spacing w:after="0" w:line="276" w:lineRule="auto"/>
      <w:outlineLvl w:val="9"/>
    </w:pPr>
    <w:rPr>
      <w:rFonts w:ascii="Cambria" w:eastAsia="Times New Roman" w:hAnsi="Cambria" w:cs="Times New Roman"/>
      <w:color w:val="365F91"/>
      <w:sz w:val="28"/>
      <w:szCs w:val="28"/>
    </w:rPr>
  </w:style>
  <w:style w:type="paragraph" w:styleId="Sumrio1">
    <w:name w:val="toc 1"/>
    <w:basedOn w:val="Normal"/>
    <w:next w:val="Normal"/>
    <w:autoRedefine/>
    <w:uiPriority w:val="39"/>
    <w:unhideWhenUsed/>
    <w:rsid w:val="009C7467"/>
    <w:pPr>
      <w:tabs>
        <w:tab w:val="right" w:leader="dot" w:pos="9395"/>
      </w:tabs>
    </w:pPr>
  </w:style>
  <w:style w:type="paragraph" w:styleId="Sumrio3">
    <w:name w:val="toc 3"/>
    <w:basedOn w:val="Normal"/>
    <w:next w:val="Normal"/>
    <w:autoRedefine/>
    <w:uiPriority w:val="39"/>
    <w:unhideWhenUsed/>
    <w:rsid w:val="009C7467"/>
    <w:pPr>
      <w:tabs>
        <w:tab w:val="right" w:leader="dot" w:pos="9356"/>
      </w:tabs>
    </w:pPr>
  </w:style>
  <w:style w:type="character" w:styleId="Hyperlink">
    <w:name w:val="Hyperlink"/>
    <w:uiPriority w:val="99"/>
    <w:unhideWhenUsed/>
    <w:rsid w:val="0077272E"/>
    <w:rPr>
      <w:color w:val="0000FF"/>
      <w:u w:val="single"/>
    </w:rPr>
  </w:style>
  <w:style w:type="character" w:customStyle="1" w:styleId="Ttulo8Char">
    <w:name w:val="Título 8 Char"/>
    <w:basedOn w:val="Fontepargpadro"/>
    <w:link w:val="Ttulo8"/>
    <w:semiHidden/>
    <w:rsid w:val="007A659D"/>
    <w:rPr>
      <w:rFonts w:ascii="Calibri" w:hAnsi="Calibri"/>
      <w:i/>
      <w:iCs/>
      <w:sz w:val="24"/>
      <w:szCs w:val="24"/>
    </w:rPr>
  </w:style>
  <w:style w:type="table" w:styleId="Tabelacomgrade">
    <w:name w:val="Table Grid"/>
    <w:basedOn w:val="Tabelanormal"/>
    <w:uiPriority w:val="59"/>
    <w:rsid w:val="00F640E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591AD9"/>
    <w:pPr>
      <w:ind w:left="720"/>
      <w:contextualSpacing/>
    </w:pPr>
  </w:style>
  <w:style w:type="paragraph" w:styleId="Rodap">
    <w:name w:val="footer"/>
    <w:basedOn w:val="Normal"/>
    <w:link w:val="RodapChar"/>
    <w:uiPriority w:val="99"/>
    <w:unhideWhenUsed/>
    <w:rsid w:val="002C1061"/>
    <w:pPr>
      <w:tabs>
        <w:tab w:val="center" w:pos="4252"/>
        <w:tab w:val="right" w:pos="8504"/>
      </w:tabs>
      <w:spacing w:line="240" w:lineRule="auto"/>
    </w:pPr>
  </w:style>
  <w:style w:type="character" w:customStyle="1" w:styleId="RodapChar">
    <w:name w:val="Rodapé Char"/>
    <w:basedOn w:val="Fontepargpadro"/>
    <w:link w:val="Rodap"/>
    <w:uiPriority w:val="99"/>
    <w:rsid w:val="002C1061"/>
    <w:rPr>
      <w:rFonts w:ascii="Arial" w:eastAsia="Arial" w:hAnsi="Arial" w:cs="Arial"/>
      <w:color w:val="000000"/>
      <w:sz w:val="22"/>
      <w:szCs w:val="22"/>
    </w:rPr>
  </w:style>
  <w:style w:type="paragraph" w:styleId="NormalWeb">
    <w:name w:val="Normal (Web)"/>
    <w:basedOn w:val="Normal"/>
    <w:uiPriority w:val="99"/>
    <w:semiHidden/>
    <w:unhideWhenUsed/>
    <w:rsid w:val="00506402"/>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ontepargpadro"/>
    <w:rsid w:val="00506402"/>
  </w:style>
  <w:style w:type="paragraph" w:styleId="ndicedeilustraes">
    <w:name w:val="table of figures"/>
    <w:basedOn w:val="Normal"/>
    <w:next w:val="Normal"/>
    <w:uiPriority w:val="99"/>
    <w:unhideWhenUsed/>
    <w:rsid w:val="00747967"/>
  </w:style>
  <w:style w:type="paragraph" w:styleId="MapadoDocumento">
    <w:name w:val="Document Map"/>
    <w:basedOn w:val="Normal"/>
    <w:link w:val="MapadoDocumentoChar"/>
    <w:uiPriority w:val="99"/>
    <w:semiHidden/>
    <w:unhideWhenUsed/>
    <w:rsid w:val="003A000A"/>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3A000A"/>
    <w:rPr>
      <w:rFonts w:ascii="Tahoma" w:eastAsia="Arial" w:hAnsi="Tahoma" w:cs="Tahoma"/>
      <w:color w:val="000000"/>
      <w:sz w:val="16"/>
      <w:szCs w:val="16"/>
    </w:rPr>
  </w:style>
  <w:style w:type="character" w:styleId="Refdecomentrio">
    <w:name w:val="annotation reference"/>
    <w:basedOn w:val="Fontepargpadro"/>
    <w:uiPriority w:val="99"/>
    <w:semiHidden/>
    <w:unhideWhenUsed/>
    <w:rsid w:val="00676F3C"/>
    <w:rPr>
      <w:sz w:val="16"/>
      <w:szCs w:val="16"/>
    </w:rPr>
  </w:style>
  <w:style w:type="paragraph" w:styleId="Textodecomentrio">
    <w:name w:val="annotation text"/>
    <w:basedOn w:val="Normal"/>
    <w:link w:val="TextodecomentrioChar"/>
    <w:uiPriority w:val="99"/>
    <w:semiHidden/>
    <w:unhideWhenUsed/>
    <w:rsid w:val="00676F3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76F3C"/>
    <w:rPr>
      <w:rFonts w:ascii="Arial" w:eastAsia="Arial" w:hAnsi="Arial" w:cs="Arial"/>
      <w:color w:val="000000"/>
    </w:rPr>
  </w:style>
  <w:style w:type="paragraph" w:styleId="Assuntodocomentrio">
    <w:name w:val="annotation subject"/>
    <w:basedOn w:val="Textodecomentrio"/>
    <w:next w:val="Textodecomentrio"/>
    <w:link w:val="AssuntodocomentrioChar"/>
    <w:uiPriority w:val="99"/>
    <w:semiHidden/>
    <w:unhideWhenUsed/>
    <w:rsid w:val="00676F3C"/>
    <w:rPr>
      <w:b/>
      <w:bCs/>
    </w:rPr>
  </w:style>
  <w:style w:type="character" w:customStyle="1" w:styleId="AssuntodocomentrioChar">
    <w:name w:val="Assunto do comentário Char"/>
    <w:basedOn w:val="TextodecomentrioChar"/>
    <w:link w:val="Assuntodocomentrio"/>
    <w:uiPriority w:val="99"/>
    <w:semiHidden/>
    <w:rsid w:val="00676F3C"/>
    <w:rPr>
      <w:rFonts w:ascii="Arial" w:eastAsia="Arial" w:hAnsi="Arial" w:cs="Arial"/>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314955">
      <w:bodyDiv w:val="1"/>
      <w:marLeft w:val="0"/>
      <w:marRight w:val="0"/>
      <w:marTop w:val="0"/>
      <w:marBottom w:val="0"/>
      <w:divBdr>
        <w:top w:val="none" w:sz="0" w:space="0" w:color="auto"/>
        <w:left w:val="none" w:sz="0" w:space="0" w:color="auto"/>
        <w:bottom w:val="none" w:sz="0" w:space="0" w:color="auto"/>
        <w:right w:val="none" w:sz="0" w:space="0" w:color="auto"/>
      </w:divBdr>
    </w:div>
    <w:div w:id="334042495">
      <w:bodyDiv w:val="1"/>
      <w:marLeft w:val="0"/>
      <w:marRight w:val="0"/>
      <w:marTop w:val="0"/>
      <w:marBottom w:val="0"/>
      <w:divBdr>
        <w:top w:val="none" w:sz="0" w:space="0" w:color="auto"/>
        <w:left w:val="none" w:sz="0" w:space="0" w:color="auto"/>
        <w:bottom w:val="none" w:sz="0" w:space="0" w:color="auto"/>
        <w:right w:val="none" w:sz="0" w:space="0" w:color="auto"/>
      </w:divBdr>
      <w:divsChild>
        <w:div w:id="1707943400">
          <w:marLeft w:val="432"/>
          <w:marRight w:val="0"/>
          <w:marTop w:val="116"/>
          <w:marBottom w:val="0"/>
          <w:divBdr>
            <w:top w:val="none" w:sz="0" w:space="0" w:color="auto"/>
            <w:left w:val="none" w:sz="0" w:space="0" w:color="auto"/>
            <w:bottom w:val="none" w:sz="0" w:space="0" w:color="auto"/>
            <w:right w:val="none" w:sz="0" w:space="0" w:color="auto"/>
          </w:divBdr>
        </w:div>
        <w:div w:id="501358654">
          <w:marLeft w:val="864"/>
          <w:marRight w:val="0"/>
          <w:marTop w:val="74"/>
          <w:marBottom w:val="0"/>
          <w:divBdr>
            <w:top w:val="none" w:sz="0" w:space="0" w:color="auto"/>
            <w:left w:val="none" w:sz="0" w:space="0" w:color="auto"/>
            <w:bottom w:val="none" w:sz="0" w:space="0" w:color="auto"/>
            <w:right w:val="none" w:sz="0" w:space="0" w:color="auto"/>
          </w:divBdr>
        </w:div>
        <w:div w:id="1078134338">
          <w:marLeft w:val="864"/>
          <w:marRight w:val="0"/>
          <w:marTop w:val="74"/>
          <w:marBottom w:val="0"/>
          <w:divBdr>
            <w:top w:val="none" w:sz="0" w:space="0" w:color="auto"/>
            <w:left w:val="none" w:sz="0" w:space="0" w:color="auto"/>
            <w:bottom w:val="none" w:sz="0" w:space="0" w:color="auto"/>
            <w:right w:val="none" w:sz="0" w:space="0" w:color="auto"/>
          </w:divBdr>
        </w:div>
        <w:div w:id="1095400388">
          <w:marLeft w:val="864"/>
          <w:marRight w:val="0"/>
          <w:marTop w:val="74"/>
          <w:marBottom w:val="0"/>
          <w:divBdr>
            <w:top w:val="none" w:sz="0" w:space="0" w:color="auto"/>
            <w:left w:val="none" w:sz="0" w:space="0" w:color="auto"/>
            <w:bottom w:val="none" w:sz="0" w:space="0" w:color="auto"/>
            <w:right w:val="none" w:sz="0" w:space="0" w:color="auto"/>
          </w:divBdr>
        </w:div>
        <w:div w:id="1141657520">
          <w:marLeft w:val="432"/>
          <w:marRight w:val="0"/>
          <w:marTop w:val="116"/>
          <w:marBottom w:val="0"/>
          <w:divBdr>
            <w:top w:val="none" w:sz="0" w:space="0" w:color="auto"/>
            <w:left w:val="none" w:sz="0" w:space="0" w:color="auto"/>
            <w:bottom w:val="none" w:sz="0" w:space="0" w:color="auto"/>
            <w:right w:val="none" w:sz="0" w:space="0" w:color="auto"/>
          </w:divBdr>
        </w:div>
        <w:div w:id="780805968">
          <w:marLeft w:val="864"/>
          <w:marRight w:val="0"/>
          <w:marTop w:val="74"/>
          <w:marBottom w:val="0"/>
          <w:divBdr>
            <w:top w:val="none" w:sz="0" w:space="0" w:color="auto"/>
            <w:left w:val="none" w:sz="0" w:space="0" w:color="auto"/>
            <w:bottom w:val="none" w:sz="0" w:space="0" w:color="auto"/>
            <w:right w:val="none" w:sz="0" w:space="0" w:color="auto"/>
          </w:divBdr>
        </w:div>
        <w:div w:id="1718431232">
          <w:marLeft w:val="864"/>
          <w:marRight w:val="0"/>
          <w:marTop w:val="74"/>
          <w:marBottom w:val="0"/>
          <w:divBdr>
            <w:top w:val="none" w:sz="0" w:space="0" w:color="auto"/>
            <w:left w:val="none" w:sz="0" w:space="0" w:color="auto"/>
            <w:bottom w:val="none" w:sz="0" w:space="0" w:color="auto"/>
            <w:right w:val="none" w:sz="0" w:space="0" w:color="auto"/>
          </w:divBdr>
        </w:div>
        <w:div w:id="2027435751">
          <w:marLeft w:val="1296"/>
          <w:marRight w:val="0"/>
          <w:marTop w:val="74"/>
          <w:marBottom w:val="0"/>
          <w:divBdr>
            <w:top w:val="none" w:sz="0" w:space="0" w:color="auto"/>
            <w:left w:val="none" w:sz="0" w:space="0" w:color="auto"/>
            <w:bottom w:val="none" w:sz="0" w:space="0" w:color="auto"/>
            <w:right w:val="none" w:sz="0" w:space="0" w:color="auto"/>
          </w:divBdr>
        </w:div>
        <w:div w:id="2054573345">
          <w:marLeft w:val="1296"/>
          <w:marRight w:val="0"/>
          <w:marTop w:val="74"/>
          <w:marBottom w:val="0"/>
          <w:divBdr>
            <w:top w:val="none" w:sz="0" w:space="0" w:color="auto"/>
            <w:left w:val="none" w:sz="0" w:space="0" w:color="auto"/>
            <w:bottom w:val="none" w:sz="0" w:space="0" w:color="auto"/>
            <w:right w:val="none" w:sz="0" w:space="0" w:color="auto"/>
          </w:divBdr>
        </w:div>
        <w:div w:id="1668627301">
          <w:marLeft w:val="1296"/>
          <w:marRight w:val="0"/>
          <w:marTop w:val="74"/>
          <w:marBottom w:val="0"/>
          <w:divBdr>
            <w:top w:val="none" w:sz="0" w:space="0" w:color="auto"/>
            <w:left w:val="none" w:sz="0" w:space="0" w:color="auto"/>
            <w:bottom w:val="none" w:sz="0" w:space="0" w:color="auto"/>
            <w:right w:val="none" w:sz="0" w:space="0" w:color="auto"/>
          </w:divBdr>
        </w:div>
        <w:div w:id="1674725448">
          <w:marLeft w:val="432"/>
          <w:marRight w:val="0"/>
          <w:marTop w:val="116"/>
          <w:marBottom w:val="0"/>
          <w:divBdr>
            <w:top w:val="none" w:sz="0" w:space="0" w:color="auto"/>
            <w:left w:val="none" w:sz="0" w:space="0" w:color="auto"/>
            <w:bottom w:val="none" w:sz="0" w:space="0" w:color="auto"/>
            <w:right w:val="none" w:sz="0" w:space="0" w:color="auto"/>
          </w:divBdr>
        </w:div>
        <w:div w:id="454299339">
          <w:marLeft w:val="432"/>
          <w:marRight w:val="0"/>
          <w:marTop w:val="116"/>
          <w:marBottom w:val="0"/>
          <w:divBdr>
            <w:top w:val="none" w:sz="0" w:space="0" w:color="auto"/>
            <w:left w:val="none" w:sz="0" w:space="0" w:color="auto"/>
            <w:bottom w:val="none" w:sz="0" w:space="0" w:color="auto"/>
            <w:right w:val="none" w:sz="0" w:space="0" w:color="auto"/>
          </w:divBdr>
        </w:div>
      </w:divsChild>
    </w:div>
    <w:div w:id="663969451">
      <w:bodyDiv w:val="1"/>
      <w:marLeft w:val="0"/>
      <w:marRight w:val="0"/>
      <w:marTop w:val="0"/>
      <w:marBottom w:val="0"/>
      <w:divBdr>
        <w:top w:val="none" w:sz="0" w:space="0" w:color="auto"/>
        <w:left w:val="none" w:sz="0" w:space="0" w:color="auto"/>
        <w:bottom w:val="none" w:sz="0" w:space="0" w:color="auto"/>
        <w:right w:val="none" w:sz="0" w:space="0" w:color="auto"/>
      </w:divBdr>
    </w:div>
    <w:div w:id="1397778680">
      <w:bodyDiv w:val="1"/>
      <w:marLeft w:val="0"/>
      <w:marRight w:val="0"/>
      <w:marTop w:val="0"/>
      <w:marBottom w:val="0"/>
      <w:divBdr>
        <w:top w:val="none" w:sz="0" w:space="0" w:color="auto"/>
        <w:left w:val="none" w:sz="0" w:space="0" w:color="auto"/>
        <w:bottom w:val="none" w:sz="0" w:space="0" w:color="auto"/>
        <w:right w:val="none" w:sz="0" w:space="0" w:color="auto"/>
      </w:divBdr>
    </w:div>
    <w:div w:id="185140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gif"/><Relationship Id="rId21" Type="http://schemas.openxmlformats.org/officeDocument/2006/relationships/image" Target="media/image4.png"/><Relationship Id="rId42" Type="http://schemas.openxmlformats.org/officeDocument/2006/relationships/hyperlink" Target="https://sites.google.com/site/projetodemeter/" TargetMode="External"/><Relationship Id="rId47" Type="http://schemas.openxmlformats.org/officeDocument/2006/relationships/hyperlink" Target="http://educacao.uol.com.br/geografia/agua-potavel-apenas-3-das-aguas-sao-doces.jhtm" TargetMode="External"/><Relationship Id="rId63" Type="http://schemas.openxmlformats.org/officeDocument/2006/relationships/hyperlink" Target="http://educacao.uol.com.br/geografia/agua-potavel-apenas-3-das-aguas-sao-doces.jhtm" TargetMode="External"/><Relationship Id="rId68" Type="http://schemas.openxmlformats.org/officeDocument/2006/relationships/hyperlink" Target="http://educacao.uol.com.br/geografia/agua-potavel-apenas-3-das-aguas-sao-doces.jhtm" TargetMode="External"/><Relationship Id="rId84" Type="http://schemas.openxmlformats.org/officeDocument/2006/relationships/hyperlink" Target="http://ladyada.net/products/usbdcsolarlipo/design.html" TargetMode="External"/><Relationship Id="rId89" Type="http://schemas.openxmlformats.org/officeDocument/2006/relationships/hyperlink" Target="http://ladyada.net/products/usbdcsolarlipo/design.html" TargetMode="External"/><Relationship Id="rId112" Type="http://schemas.openxmlformats.org/officeDocument/2006/relationships/fontTable" Target="fontTable.xml"/><Relationship Id="rId16" Type="http://schemas.openxmlformats.org/officeDocument/2006/relationships/diagramLayout" Target="diagrams/layout1.xml"/><Relationship Id="rId107" Type="http://schemas.openxmlformats.org/officeDocument/2006/relationships/hyperlink" Target="http://www.mananciais.org.br/2011/09/usos-da-agua/" TargetMode="External"/><Relationship Id="rId11" Type="http://schemas.openxmlformats.org/officeDocument/2006/relationships/hyperlink" Target="http://pt.wikipedia.org/wiki/Software" TargetMode="External"/><Relationship Id="rId32" Type="http://schemas.openxmlformats.org/officeDocument/2006/relationships/image" Target="media/image15.jpeg"/><Relationship Id="rId37" Type="http://schemas.openxmlformats.org/officeDocument/2006/relationships/image" Target="media/image19.png"/><Relationship Id="rId53" Type="http://schemas.openxmlformats.org/officeDocument/2006/relationships/hyperlink" Target="http://educacao.uol.com.br/geografia/agua-potavel-apenas-3-das-aguas-sao-doces.jhtm" TargetMode="External"/><Relationship Id="rId58" Type="http://schemas.openxmlformats.org/officeDocument/2006/relationships/hyperlink" Target="http://educacao.uol.com.br/geografia/agua-potavel-apenas-3-das-aguas-sao-doces.jhtm" TargetMode="External"/><Relationship Id="rId74" Type="http://schemas.openxmlformats.org/officeDocument/2006/relationships/hyperlink" Target="https://sites.google.com/site/projetodemeter/" TargetMode="External"/><Relationship Id="rId79" Type="http://schemas.openxmlformats.org/officeDocument/2006/relationships/hyperlink" Target="http://www.pmi.org/" TargetMode="External"/><Relationship Id="rId102" Type="http://schemas.openxmlformats.org/officeDocument/2006/relationships/hyperlink" Target="http://www.mananciais.org.br/2011/09/usos-da-agua/" TargetMode="External"/><Relationship Id="rId5" Type="http://schemas.openxmlformats.org/officeDocument/2006/relationships/settings" Target="settings.xml"/><Relationship Id="rId90" Type="http://schemas.openxmlformats.org/officeDocument/2006/relationships/hyperlink" Target="http://ladyada.net/products/usbdcsolarlipo/design.html" TargetMode="External"/><Relationship Id="rId95" Type="http://schemas.openxmlformats.org/officeDocument/2006/relationships/hyperlink" Target="http://www.mananciais.org.br/2011/09/usos-da-agua/" TargetMode="External"/><Relationship Id="rId22" Type="http://schemas.openxmlformats.org/officeDocument/2006/relationships/image" Target="media/image5.jpeg"/><Relationship Id="rId27" Type="http://schemas.openxmlformats.org/officeDocument/2006/relationships/image" Target="media/image10.wmf"/><Relationship Id="rId43" Type="http://schemas.openxmlformats.org/officeDocument/2006/relationships/image" Target="media/image24.jpeg"/><Relationship Id="rId48" Type="http://schemas.openxmlformats.org/officeDocument/2006/relationships/hyperlink" Target="http://educacao.uol.com.br/geografia/agua-potavel-apenas-3-das-aguas-sao-doces.jhtm" TargetMode="External"/><Relationship Id="rId64" Type="http://schemas.openxmlformats.org/officeDocument/2006/relationships/hyperlink" Target="http://educacao.uol.com.br/geografia/agua-potavel-apenas-3-das-aguas-sao-doces.jhtm" TargetMode="External"/><Relationship Id="rId69" Type="http://schemas.openxmlformats.org/officeDocument/2006/relationships/hyperlink" Target="http://educacao.uol.com.br/geografia/agua-potavel-apenas-3-das-aguas-sao-doces.jhtm" TargetMode="External"/><Relationship Id="rId113" Type="http://schemas.openxmlformats.org/officeDocument/2006/relationships/theme" Target="theme/theme1.xml"/><Relationship Id="rId80" Type="http://schemas.openxmlformats.org/officeDocument/2006/relationships/hyperlink" Target="http://www.pmi.org/" TargetMode="External"/><Relationship Id="rId85" Type="http://schemas.openxmlformats.org/officeDocument/2006/relationships/hyperlink" Target="http://ladyada.net/products/usbdcsolarlipo/design.html" TargetMode="External"/><Relationship Id="rId12" Type="http://schemas.openxmlformats.org/officeDocument/2006/relationships/hyperlink" Target="http://pt.wikipedia.org/wiki/Implementa%C3%A7%C3%A3o_de_software" TargetMode="External"/><Relationship Id="rId17"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0.png"/><Relationship Id="rId59" Type="http://schemas.openxmlformats.org/officeDocument/2006/relationships/hyperlink" Target="http://educacao.uol.com.br/geografia/agua-potavel-apenas-3-das-aguas-sao-doces.jhtm" TargetMode="External"/><Relationship Id="rId103" Type="http://schemas.openxmlformats.org/officeDocument/2006/relationships/hyperlink" Target="http://www.mananciais.org.br/2011/09/usos-da-agua/" TargetMode="External"/><Relationship Id="rId108" Type="http://schemas.openxmlformats.org/officeDocument/2006/relationships/hyperlink" Target="http://www.mananciais.org.br/2011/09/usos-da-agua/" TargetMode="External"/><Relationship Id="rId54" Type="http://schemas.openxmlformats.org/officeDocument/2006/relationships/hyperlink" Target="http://educacao.uol.com.br/geografia/agua-potavel-apenas-3-das-aguas-sao-doces.jhtm" TargetMode="External"/><Relationship Id="rId70" Type="http://schemas.openxmlformats.org/officeDocument/2006/relationships/hyperlink" Target="http://educacao.uol.com.br/geografia/agua-potavel-apenas-3-das-aguas-sao-doces.jhtm" TargetMode="External"/><Relationship Id="rId75" Type="http://schemas.openxmlformats.org/officeDocument/2006/relationships/hyperlink" Target="http://www.pmi.org/" TargetMode="External"/><Relationship Id="rId91" Type="http://schemas.openxmlformats.org/officeDocument/2006/relationships/hyperlink" Target="http://ladyada.net/products/usbdcsolarlipo/design.html" TargetMode="External"/><Relationship Id="rId96" Type="http://schemas.openxmlformats.org/officeDocument/2006/relationships/hyperlink" Target="http://www.mananciais.org.br/2011/09/usos-da-agua/"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gif"/><Relationship Id="rId28" Type="http://schemas.openxmlformats.org/officeDocument/2006/relationships/image" Target="media/image11.wmf"/><Relationship Id="rId36" Type="http://schemas.openxmlformats.org/officeDocument/2006/relationships/image" Target="media/image18.png"/><Relationship Id="rId49" Type="http://schemas.openxmlformats.org/officeDocument/2006/relationships/hyperlink" Target="http://educacao.uol.com.br/geografia/agua-potavel-apenas-3-das-aguas-sao-doces.jhtm" TargetMode="External"/><Relationship Id="rId57" Type="http://schemas.openxmlformats.org/officeDocument/2006/relationships/hyperlink" Target="http://educacao.uol.com.br/geografia/agua-potavel-apenas-3-das-aguas-sao-doces.jhtm" TargetMode="External"/><Relationship Id="rId106" Type="http://schemas.openxmlformats.org/officeDocument/2006/relationships/hyperlink" Target="http://www.mananciais.org.br/2011/09/usos-da-agua/" TargetMode="External"/><Relationship Id="rId10" Type="http://schemas.openxmlformats.org/officeDocument/2006/relationships/hyperlink" Target="http://pt.wikipedia.org/wiki/Subrotina" TargetMode="External"/><Relationship Id="rId31" Type="http://schemas.openxmlformats.org/officeDocument/2006/relationships/image" Target="media/image14.png"/><Relationship Id="rId44" Type="http://schemas.openxmlformats.org/officeDocument/2006/relationships/hyperlink" Target="http://educacao.uol.com.br/geografia/agua-potavel-apenas-3-das-aguas-sao-doces.jhtm" TargetMode="External"/><Relationship Id="rId52" Type="http://schemas.openxmlformats.org/officeDocument/2006/relationships/hyperlink" Target="http://educacao.uol.com.br/geografia/agua-potavel-apenas-3-das-aguas-sao-doces.jhtm" TargetMode="External"/><Relationship Id="rId60" Type="http://schemas.openxmlformats.org/officeDocument/2006/relationships/hyperlink" Target="http://educacao.uol.com.br/geografia/agua-potavel-apenas-3-das-aguas-sao-doces.jhtm" TargetMode="External"/><Relationship Id="rId65" Type="http://schemas.openxmlformats.org/officeDocument/2006/relationships/hyperlink" Target="http://educacao.uol.com.br/geografia/agua-potavel-apenas-3-das-aguas-sao-doces.jhtm" TargetMode="External"/><Relationship Id="rId73" Type="http://schemas.openxmlformats.org/officeDocument/2006/relationships/hyperlink" Target="http://manifestoagil.com.br/" TargetMode="External"/><Relationship Id="rId78" Type="http://schemas.openxmlformats.org/officeDocument/2006/relationships/hyperlink" Target="http://www.pmi.org/" TargetMode="External"/><Relationship Id="rId81" Type="http://schemas.openxmlformats.org/officeDocument/2006/relationships/hyperlink" Target="http://www.pmi.org/" TargetMode="External"/><Relationship Id="rId86" Type="http://schemas.openxmlformats.org/officeDocument/2006/relationships/hyperlink" Target="http://ladyada.net/products/usbdcsolarlipo/design.html" TargetMode="External"/><Relationship Id="rId94" Type="http://schemas.openxmlformats.org/officeDocument/2006/relationships/hyperlink" Target="http://ladyada.net/products/usbdcsolarlipo/design.html" TargetMode="External"/><Relationship Id="rId99" Type="http://schemas.openxmlformats.org/officeDocument/2006/relationships/hyperlink" Target="http://www.mananciais.org.br/2011/09/usos-da-agua/" TargetMode="External"/><Relationship Id="rId101" Type="http://schemas.openxmlformats.org/officeDocument/2006/relationships/hyperlink" Target="http://www.mananciais.org.br/2011/09/usos-da-agua/" TargetMode="External"/><Relationship Id="rId4" Type="http://schemas.microsoft.com/office/2007/relationships/stylesWithEffects" Target="stylesWithEffects.xml"/><Relationship Id="rId9" Type="http://schemas.openxmlformats.org/officeDocument/2006/relationships/hyperlink" Target="file:///C:\Users\Ton\Desktop\Monografia%20Final%20v2.0.docx" TargetMode="External"/><Relationship Id="rId13" Type="http://schemas.openxmlformats.org/officeDocument/2006/relationships/image" Target="media/image1.emf"/><Relationship Id="rId18" Type="http://schemas.openxmlformats.org/officeDocument/2006/relationships/diagramColors" Target="diagrams/colors1.xml"/><Relationship Id="rId39" Type="http://schemas.openxmlformats.org/officeDocument/2006/relationships/image" Target="media/image21.png"/><Relationship Id="rId109" Type="http://schemas.openxmlformats.org/officeDocument/2006/relationships/hyperlink" Target="http://www.mananciais.org.br/2011/09/usos-da-agua/" TargetMode="External"/><Relationship Id="rId34" Type="http://schemas.openxmlformats.org/officeDocument/2006/relationships/comments" Target="comments.xml"/><Relationship Id="rId50" Type="http://schemas.openxmlformats.org/officeDocument/2006/relationships/hyperlink" Target="http://educacao.uol.com.br/geografia/agua-potavel-apenas-3-das-aguas-sao-doces.jhtm" TargetMode="External"/><Relationship Id="rId55" Type="http://schemas.openxmlformats.org/officeDocument/2006/relationships/hyperlink" Target="http://educacao.uol.com.br/geografia/agua-potavel-apenas-3-das-aguas-sao-doces.jhtm" TargetMode="External"/><Relationship Id="rId76" Type="http://schemas.openxmlformats.org/officeDocument/2006/relationships/hyperlink" Target="http://www.pmi.org/" TargetMode="External"/><Relationship Id="rId97" Type="http://schemas.openxmlformats.org/officeDocument/2006/relationships/hyperlink" Target="http://www.mananciais.org.br/2011/09/usos-da-agua/" TargetMode="External"/><Relationship Id="rId104" Type="http://schemas.openxmlformats.org/officeDocument/2006/relationships/hyperlink" Target="http://www.mananciais.org.br/2011/09/usos-da-agua/" TargetMode="External"/><Relationship Id="rId7" Type="http://schemas.openxmlformats.org/officeDocument/2006/relationships/footnotes" Target="footnotes.xml"/><Relationship Id="rId71" Type="http://schemas.openxmlformats.org/officeDocument/2006/relationships/hyperlink" Target="http://sistemasdeproducao.cnptia.embrapa.br" TargetMode="External"/><Relationship Id="rId92" Type="http://schemas.openxmlformats.org/officeDocument/2006/relationships/hyperlink" Target="http://ladyada.net/products/usbdcsolarlipo/design.html" TargetMode="Externa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hyperlink" Target="http://educacao.uol.com.br/geografia/agua-potavel-apenas-3-das-aguas-sao-doces.jhtm" TargetMode="External"/><Relationship Id="rId66" Type="http://schemas.openxmlformats.org/officeDocument/2006/relationships/hyperlink" Target="http://educacao.uol.com.br/geografia/agua-potavel-apenas-3-das-aguas-sao-doces.jhtm" TargetMode="External"/><Relationship Id="rId87" Type="http://schemas.openxmlformats.org/officeDocument/2006/relationships/hyperlink" Target="http://ladyada.net/products/usbdcsolarlipo/design.html" TargetMode="External"/><Relationship Id="rId110" Type="http://schemas.openxmlformats.org/officeDocument/2006/relationships/hyperlink" Target="http://www.mananciais.org.br/2011/09/usos-da-agua/" TargetMode="External"/><Relationship Id="rId61" Type="http://schemas.openxmlformats.org/officeDocument/2006/relationships/hyperlink" Target="http://educacao.uol.com.br/geografia/agua-potavel-apenas-3-das-aguas-sao-doces.jhtm" TargetMode="External"/><Relationship Id="rId82" Type="http://schemas.openxmlformats.org/officeDocument/2006/relationships/hyperlink" Target="http://ladyada.net/products/usbdcsolarlipo/design.html" TargetMode="External"/><Relationship Id="rId19" Type="http://schemas.microsoft.com/office/2007/relationships/diagramDrawing" Target="diagrams/drawing1.xml"/><Relationship Id="rId14" Type="http://schemas.openxmlformats.org/officeDocument/2006/relationships/image" Target="media/image2.wmf"/><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educacao.uol.com.br/geografia/agua-potavel-apenas-3-das-aguas-sao-doces.jhtm" TargetMode="External"/><Relationship Id="rId77" Type="http://schemas.openxmlformats.org/officeDocument/2006/relationships/hyperlink" Target="http://www.pmi.org/" TargetMode="External"/><Relationship Id="rId100" Type="http://schemas.openxmlformats.org/officeDocument/2006/relationships/hyperlink" Target="http://www.mananciais.org.br/2011/09/usos-da-agua/" TargetMode="External"/><Relationship Id="rId105" Type="http://schemas.openxmlformats.org/officeDocument/2006/relationships/hyperlink" Target="http://www.mananciais.org.br/2011/09/usos-da-agua/" TargetMode="External"/><Relationship Id="rId8" Type="http://schemas.openxmlformats.org/officeDocument/2006/relationships/endnotes" Target="endnotes.xml"/><Relationship Id="rId51" Type="http://schemas.openxmlformats.org/officeDocument/2006/relationships/hyperlink" Target="http://educacao.uol.com.br/geografia/agua-potavel-apenas-3-das-aguas-sao-doces.jhtm" TargetMode="External"/><Relationship Id="rId72" Type="http://schemas.openxmlformats.org/officeDocument/2006/relationships/hyperlink" Target="https://developers.google.com/maps/?hl=pt-BR" TargetMode="External"/><Relationship Id="rId93" Type="http://schemas.openxmlformats.org/officeDocument/2006/relationships/hyperlink" Target="http://ladyada.net/products/usbdcsolarlipo/design.html" TargetMode="External"/><Relationship Id="rId98" Type="http://schemas.openxmlformats.org/officeDocument/2006/relationships/hyperlink" Target="http://www.mananciais.org.br/2011/09/usos-da-agua/"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educacao.uol.com.br/geografia/agua-potavel-apenas-3-das-aguas-sao-doces.jhtm" TargetMode="External"/><Relationship Id="rId67" Type="http://schemas.openxmlformats.org/officeDocument/2006/relationships/hyperlink" Target="http://educacao.uol.com.br/geografia/agua-potavel-apenas-3-das-aguas-sao-doces.jhtm" TargetMode="External"/><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hyperlink" Target="http://educacao.uol.com.br/geografia/agua-potavel-apenas-3-das-aguas-sao-doces.jhtm" TargetMode="External"/><Relationship Id="rId83" Type="http://schemas.openxmlformats.org/officeDocument/2006/relationships/hyperlink" Target="http://ladyada.net/products/usbdcsolarlipo/design.html" TargetMode="External"/><Relationship Id="rId88" Type="http://schemas.openxmlformats.org/officeDocument/2006/relationships/hyperlink" Target="http://ladyada.net/products/usbdcsolarlipo/design.html" TargetMode="External"/><Relationship Id="rId11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196B77-979D-43E2-802E-56413FF4891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pt-BR"/>
        </a:p>
      </dgm:t>
    </dgm:pt>
    <dgm:pt modelId="{843A26B8-CBD5-4834-8B44-783D27352487}">
      <dgm:prSet phldrT="[Texto]"/>
      <dgm:spPr>
        <a:xfrm>
          <a:off x="2090886" y="1190773"/>
          <a:ext cx="1304627" cy="1304627"/>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pt-BR">
              <a:solidFill>
                <a:sysClr val="window" lastClr="FFFFFF"/>
              </a:solidFill>
              <a:latin typeface="Calibri"/>
              <a:ea typeface="+mn-ea"/>
              <a:cs typeface="+mn-cs"/>
            </a:rPr>
            <a:t>SI</a:t>
          </a:r>
        </a:p>
      </dgm:t>
    </dgm:pt>
    <dgm:pt modelId="{FC3F8887-F358-419D-A033-48E380D39BC2}" type="parTrans" cxnId="{17B37EF6-4EAF-458A-A0DE-D92E633E2B5A}">
      <dgm:prSet/>
      <dgm:spPr/>
      <dgm:t>
        <a:bodyPr/>
        <a:lstStyle/>
        <a:p>
          <a:pPr algn="ctr"/>
          <a:endParaRPr lang="pt-BR"/>
        </a:p>
      </dgm:t>
    </dgm:pt>
    <dgm:pt modelId="{316E2104-CBD7-4CC6-9B70-58A1B73E7FA8}" type="sibTrans" cxnId="{17B37EF6-4EAF-458A-A0DE-D92E633E2B5A}">
      <dgm:prSet/>
      <dgm:spPr/>
      <dgm:t>
        <a:bodyPr/>
        <a:lstStyle/>
        <a:p>
          <a:pPr algn="ctr"/>
          <a:endParaRPr lang="pt-BR"/>
        </a:p>
      </dgm:t>
    </dgm:pt>
    <dgm:pt modelId="{10FE5817-5843-40E7-8FD9-CBE491FCED81}">
      <dgm:prSet phldrT="[Texto]" custT="1"/>
      <dgm:spPr>
        <a:xfrm>
          <a:off x="3671451" y="1386467"/>
          <a:ext cx="913239" cy="91323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pt-BR" sz="1200">
              <a:solidFill>
                <a:sysClr val="window" lastClr="FFFFFF"/>
              </a:solidFill>
              <a:latin typeface="Calibri"/>
              <a:ea typeface="+mn-ea"/>
              <a:cs typeface="+mn-cs"/>
            </a:rPr>
            <a:t>Rede ZigBee</a:t>
          </a:r>
        </a:p>
      </dgm:t>
    </dgm:pt>
    <dgm:pt modelId="{B3165265-2774-4BDC-AB53-FFABFC8878BD}" type="parTrans" cxnId="{00B59214-F13E-4608-BCA1-A59E342093FD}">
      <dgm:prSet/>
      <dgm:spPr/>
      <dgm:t>
        <a:bodyPr/>
        <a:lstStyle/>
        <a:p>
          <a:pPr algn="ctr"/>
          <a:endParaRPr lang="pt-BR"/>
        </a:p>
      </dgm:t>
    </dgm:pt>
    <dgm:pt modelId="{260FDF31-F5EB-4587-A5B5-D2471009D915}" type="sibTrans" cxnId="{00B59214-F13E-4608-BCA1-A59E342093FD}">
      <dgm:prSet/>
      <dgm:spPr>
        <a:xfrm>
          <a:off x="1325452" y="425339"/>
          <a:ext cx="2835495" cy="2835495"/>
        </a:xfrm>
        <a:solidFill>
          <a:srgbClr val="4F81BD">
            <a:tint val="60000"/>
            <a:hueOff val="0"/>
            <a:satOff val="0"/>
            <a:lumOff val="0"/>
            <a:alphaOff val="0"/>
          </a:srgbClr>
        </a:solidFill>
        <a:ln>
          <a:noFill/>
        </a:ln>
        <a:effectLst/>
      </dgm:spPr>
      <dgm:t>
        <a:bodyPr/>
        <a:lstStyle/>
        <a:p>
          <a:pPr algn="ctr"/>
          <a:endParaRPr lang="pt-BR"/>
        </a:p>
      </dgm:t>
    </dgm:pt>
    <dgm:pt modelId="{DEADFBA4-82ED-4CAD-9F24-022279284BE4}">
      <dgm:prSet phldrT="[Texto]" custT="1"/>
      <dgm:spPr>
        <a:xfrm>
          <a:off x="2286580" y="2771338"/>
          <a:ext cx="913239" cy="91323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pt-BR" sz="1200">
              <a:solidFill>
                <a:sysClr val="window" lastClr="FFFFFF"/>
              </a:solidFill>
              <a:latin typeface="Calibri"/>
              <a:ea typeface="+mn-ea"/>
              <a:cs typeface="+mn-cs"/>
            </a:rPr>
            <a:t>Irrigadores</a:t>
          </a:r>
        </a:p>
      </dgm:t>
    </dgm:pt>
    <dgm:pt modelId="{7A468AAD-0D38-4754-B586-D20CEA104CB1}" type="parTrans" cxnId="{4FFBB19D-548C-4A3E-A3E0-626BD8F69B7C}">
      <dgm:prSet/>
      <dgm:spPr/>
      <dgm:t>
        <a:bodyPr/>
        <a:lstStyle/>
        <a:p>
          <a:pPr algn="ctr"/>
          <a:endParaRPr lang="pt-BR"/>
        </a:p>
      </dgm:t>
    </dgm:pt>
    <dgm:pt modelId="{D68E68C1-D389-40B2-AD09-091E257333BE}" type="sibTrans" cxnId="{4FFBB19D-548C-4A3E-A3E0-626BD8F69B7C}">
      <dgm:prSet/>
      <dgm:spPr>
        <a:xfrm>
          <a:off x="1325452" y="425339"/>
          <a:ext cx="2835495" cy="2835495"/>
        </a:xfrm>
        <a:solidFill>
          <a:srgbClr val="4F81BD">
            <a:tint val="60000"/>
            <a:hueOff val="0"/>
            <a:satOff val="0"/>
            <a:lumOff val="0"/>
            <a:alphaOff val="0"/>
          </a:srgbClr>
        </a:solidFill>
        <a:ln>
          <a:noFill/>
        </a:ln>
        <a:effectLst/>
      </dgm:spPr>
      <dgm:t>
        <a:bodyPr/>
        <a:lstStyle/>
        <a:p>
          <a:pPr algn="ctr"/>
          <a:endParaRPr lang="pt-BR"/>
        </a:p>
      </dgm:t>
    </dgm:pt>
    <dgm:pt modelId="{4CE83935-B3D1-4AE7-91B6-0379B306A0BA}">
      <dgm:prSet phldrT="[Texto]" custT="1"/>
      <dgm:spPr>
        <a:xfrm>
          <a:off x="901709" y="1386467"/>
          <a:ext cx="913239" cy="91323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pt-BR" sz="1200">
              <a:solidFill>
                <a:sysClr val="window" lastClr="FFFFFF"/>
              </a:solidFill>
              <a:latin typeface="Calibri"/>
              <a:ea typeface="+mn-ea"/>
              <a:cs typeface="+mn-cs"/>
            </a:rPr>
            <a:t>Sensores de Umidade</a:t>
          </a:r>
        </a:p>
      </dgm:t>
    </dgm:pt>
    <dgm:pt modelId="{803D0F79-25E9-4C7B-8CFE-DFF913481F27}" type="parTrans" cxnId="{7105A771-D047-41FB-BAE8-EB7354BD65D9}">
      <dgm:prSet/>
      <dgm:spPr/>
      <dgm:t>
        <a:bodyPr/>
        <a:lstStyle/>
        <a:p>
          <a:pPr algn="ctr"/>
          <a:endParaRPr lang="pt-BR"/>
        </a:p>
      </dgm:t>
    </dgm:pt>
    <dgm:pt modelId="{848A1663-F358-4223-908A-755B350531D6}" type="sibTrans" cxnId="{7105A771-D047-41FB-BAE8-EB7354BD65D9}">
      <dgm:prSet/>
      <dgm:spPr>
        <a:xfrm>
          <a:off x="1325452" y="425339"/>
          <a:ext cx="2835495" cy="2835495"/>
        </a:xfrm>
        <a:solidFill>
          <a:srgbClr val="4F81BD">
            <a:tint val="60000"/>
            <a:hueOff val="0"/>
            <a:satOff val="0"/>
            <a:lumOff val="0"/>
            <a:alphaOff val="0"/>
          </a:srgbClr>
        </a:solidFill>
        <a:ln>
          <a:noFill/>
        </a:ln>
        <a:effectLst/>
      </dgm:spPr>
      <dgm:t>
        <a:bodyPr/>
        <a:lstStyle/>
        <a:p>
          <a:pPr algn="ctr"/>
          <a:endParaRPr lang="pt-BR"/>
        </a:p>
      </dgm:t>
    </dgm:pt>
    <dgm:pt modelId="{62EEE2B8-92F6-44FB-9595-55B12CC71175}">
      <dgm:prSet phldrT="[Texto]"/>
      <dgm:spPr>
        <a:xfrm>
          <a:off x="2286580" y="1597"/>
          <a:ext cx="913239" cy="913239"/>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pPr algn="ctr"/>
          <a:r>
            <a:rPr lang="pt-BR">
              <a:solidFill>
                <a:sysClr val="window" lastClr="FFFFFF"/>
              </a:solidFill>
              <a:latin typeface="Calibri"/>
              <a:ea typeface="+mn-ea"/>
              <a:cs typeface="+mn-cs"/>
            </a:rPr>
            <a:t>Módulo </a:t>
          </a:r>
          <a:r>
            <a:rPr lang="pt-BR" dirty="0" smtClean="0">
              <a:solidFill>
                <a:sysClr val="window" lastClr="FFFFFF"/>
              </a:solidFill>
              <a:latin typeface="Calibri"/>
              <a:ea typeface="+mn-ea"/>
              <a:cs typeface="+mn-cs"/>
            </a:rPr>
            <a:t>µ</a:t>
          </a:r>
          <a:r>
            <a:rPr lang="pt-BR">
              <a:solidFill>
                <a:sysClr val="window" lastClr="FFFFFF"/>
              </a:solidFill>
              <a:latin typeface="Calibri"/>
              <a:ea typeface="+mn-ea"/>
              <a:cs typeface="+mn-cs"/>
            </a:rPr>
            <a:t>C</a:t>
          </a:r>
        </a:p>
      </dgm:t>
    </dgm:pt>
    <dgm:pt modelId="{BAF6E745-1BE8-46E5-B22D-68BCD38AF585}" type="parTrans" cxnId="{6F60DA9B-F865-4762-8C78-A16B2407F89A}">
      <dgm:prSet/>
      <dgm:spPr/>
      <dgm:t>
        <a:bodyPr/>
        <a:lstStyle/>
        <a:p>
          <a:pPr algn="ctr"/>
          <a:endParaRPr lang="pt-BR"/>
        </a:p>
      </dgm:t>
    </dgm:pt>
    <dgm:pt modelId="{E77A07EC-C61A-41F2-850B-4B6CC954DF26}" type="sibTrans" cxnId="{6F60DA9B-F865-4762-8C78-A16B2407F89A}">
      <dgm:prSet/>
      <dgm:spPr>
        <a:xfrm>
          <a:off x="1325452" y="425339"/>
          <a:ext cx="2835495" cy="2835495"/>
        </a:xfrm>
        <a:solidFill>
          <a:srgbClr val="4F81BD">
            <a:tint val="60000"/>
            <a:hueOff val="0"/>
            <a:satOff val="0"/>
            <a:lumOff val="0"/>
            <a:alphaOff val="0"/>
          </a:srgbClr>
        </a:solidFill>
        <a:ln>
          <a:noFill/>
        </a:ln>
        <a:effectLst/>
      </dgm:spPr>
      <dgm:t>
        <a:bodyPr/>
        <a:lstStyle/>
        <a:p>
          <a:pPr algn="ctr"/>
          <a:endParaRPr lang="pt-BR"/>
        </a:p>
      </dgm:t>
    </dgm:pt>
    <dgm:pt modelId="{DC248523-111B-4634-9DF6-1CB0ADB09C25}" type="pres">
      <dgm:prSet presAssocID="{14196B77-979D-43E2-802E-56413FF48917}" presName="Name0" presStyleCnt="0">
        <dgm:presLayoutVars>
          <dgm:chMax val="1"/>
          <dgm:dir/>
          <dgm:animLvl val="ctr"/>
          <dgm:resizeHandles val="exact"/>
        </dgm:presLayoutVars>
      </dgm:prSet>
      <dgm:spPr/>
      <dgm:t>
        <a:bodyPr/>
        <a:lstStyle/>
        <a:p>
          <a:endParaRPr lang="pt-BR"/>
        </a:p>
      </dgm:t>
    </dgm:pt>
    <dgm:pt modelId="{1207F9CD-4511-439E-8058-9D0297FAEB08}" type="pres">
      <dgm:prSet presAssocID="{843A26B8-CBD5-4834-8B44-783D27352487}" presName="centerShape" presStyleLbl="node0" presStyleIdx="0" presStyleCnt="1"/>
      <dgm:spPr>
        <a:prstGeom prst="ellipse">
          <a:avLst/>
        </a:prstGeom>
      </dgm:spPr>
      <dgm:t>
        <a:bodyPr/>
        <a:lstStyle/>
        <a:p>
          <a:endParaRPr lang="pt-BR"/>
        </a:p>
      </dgm:t>
    </dgm:pt>
    <dgm:pt modelId="{398A4B6B-87A2-4BE9-94BF-27BE2AFD59DF}" type="pres">
      <dgm:prSet presAssocID="{62EEE2B8-92F6-44FB-9595-55B12CC71175}" presName="node" presStyleLbl="node1" presStyleIdx="0" presStyleCnt="4">
        <dgm:presLayoutVars>
          <dgm:bulletEnabled val="1"/>
        </dgm:presLayoutVars>
      </dgm:prSet>
      <dgm:spPr>
        <a:prstGeom prst="ellipse">
          <a:avLst/>
        </a:prstGeom>
      </dgm:spPr>
      <dgm:t>
        <a:bodyPr/>
        <a:lstStyle/>
        <a:p>
          <a:endParaRPr lang="pt-BR"/>
        </a:p>
      </dgm:t>
    </dgm:pt>
    <dgm:pt modelId="{711CD1C7-F776-4F08-B4C5-3C27A3F4A70A}" type="pres">
      <dgm:prSet presAssocID="{62EEE2B8-92F6-44FB-9595-55B12CC71175}" presName="dummy" presStyleCnt="0"/>
      <dgm:spPr/>
    </dgm:pt>
    <dgm:pt modelId="{B6EF9631-6EA2-40A1-8B6E-77D45A20B26E}" type="pres">
      <dgm:prSet presAssocID="{E77A07EC-C61A-41F2-850B-4B6CC954DF26}" presName="sibTrans" presStyleLbl="sibTrans2D1" presStyleIdx="0" presStyleCnt="4"/>
      <dgm:spPr>
        <a:prstGeom prst="blockArc">
          <a:avLst>
            <a:gd name="adj1" fmla="val 16200000"/>
            <a:gd name="adj2" fmla="val 0"/>
            <a:gd name="adj3" fmla="val 4638"/>
          </a:avLst>
        </a:prstGeom>
      </dgm:spPr>
      <dgm:t>
        <a:bodyPr/>
        <a:lstStyle/>
        <a:p>
          <a:endParaRPr lang="pt-BR"/>
        </a:p>
      </dgm:t>
    </dgm:pt>
    <dgm:pt modelId="{68418B04-1A13-4F74-9189-52B6DB167DF1}" type="pres">
      <dgm:prSet presAssocID="{10FE5817-5843-40E7-8FD9-CBE491FCED81}" presName="node" presStyleLbl="node1" presStyleIdx="1" presStyleCnt="4">
        <dgm:presLayoutVars>
          <dgm:bulletEnabled val="1"/>
        </dgm:presLayoutVars>
      </dgm:prSet>
      <dgm:spPr>
        <a:prstGeom prst="ellipse">
          <a:avLst/>
        </a:prstGeom>
      </dgm:spPr>
      <dgm:t>
        <a:bodyPr/>
        <a:lstStyle/>
        <a:p>
          <a:endParaRPr lang="pt-BR"/>
        </a:p>
      </dgm:t>
    </dgm:pt>
    <dgm:pt modelId="{2ACCF521-AD65-4C65-BA19-87C2D5105EA1}" type="pres">
      <dgm:prSet presAssocID="{10FE5817-5843-40E7-8FD9-CBE491FCED81}" presName="dummy" presStyleCnt="0"/>
      <dgm:spPr/>
    </dgm:pt>
    <dgm:pt modelId="{7DD4C21C-1F61-4E9F-B5EE-B4698586BD6F}" type="pres">
      <dgm:prSet presAssocID="{260FDF31-F5EB-4587-A5B5-D2471009D915}" presName="sibTrans" presStyleLbl="sibTrans2D1" presStyleIdx="1" presStyleCnt="4"/>
      <dgm:spPr>
        <a:prstGeom prst="blockArc">
          <a:avLst>
            <a:gd name="adj1" fmla="val 0"/>
            <a:gd name="adj2" fmla="val 5400000"/>
            <a:gd name="adj3" fmla="val 4638"/>
          </a:avLst>
        </a:prstGeom>
      </dgm:spPr>
      <dgm:t>
        <a:bodyPr/>
        <a:lstStyle/>
        <a:p>
          <a:endParaRPr lang="pt-BR"/>
        </a:p>
      </dgm:t>
    </dgm:pt>
    <dgm:pt modelId="{539D41C6-59E1-47D6-B061-563083DA8701}" type="pres">
      <dgm:prSet presAssocID="{DEADFBA4-82ED-4CAD-9F24-022279284BE4}" presName="node" presStyleLbl="node1" presStyleIdx="2" presStyleCnt="4">
        <dgm:presLayoutVars>
          <dgm:bulletEnabled val="1"/>
        </dgm:presLayoutVars>
      </dgm:prSet>
      <dgm:spPr>
        <a:prstGeom prst="ellipse">
          <a:avLst/>
        </a:prstGeom>
      </dgm:spPr>
      <dgm:t>
        <a:bodyPr/>
        <a:lstStyle/>
        <a:p>
          <a:endParaRPr lang="pt-BR"/>
        </a:p>
      </dgm:t>
    </dgm:pt>
    <dgm:pt modelId="{C8E16687-7260-432E-A08F-ECB74DE0151B}" type="pres">
      <dgm:prSet presAssocID="{DEADFBA4-82ED-4CAD-9F24-022279284BE4}" presName="dummy" presStyleCnt="0"/>
      <dgm:spPr/>
    </dgm:pt>
    <dgm:pt modelId="{6DB58671-6E77-4D79-BF5D-2229188ED1D8}" type="pres">
      <dgm:prSet presAssocID="{D68E68C1-D389-40B2-AD09-091E257333BE}" presName="sibTrans" presStyleLbl="sibTrans2D1" presStyleIdx="2" presStyleCnt="4"/>
      <dgm:spPr>
        <a:prstGeom prst="blockArc">
          <a:avLst>
            <a:gd name="adj1" fmla="val 5400000"/>
            <a:gd name="adj2" fmla="val 10800000"/>
            <a:gd name="adj3" fmla="val 4638"/>
          </a:avLst>
        </a:prstGeom>
      </dgm:spPr>
      <dgm:t>
        <a:bodyPr/>
        <a:lstStyle/>
        <a:p>
          <a:endParaRPr lang="pt-BR"/>
        </a:p>
      </dgm:t>
    </dgm:pt>
    <dgm:pt modelId="{864B2861-15DC-4B00-9CFE-4865429345DD}" type="pres">
      <dgm:prSet presAssocID="{4CE83935-B3D1-4AE7-91B6-0379B306A0BA}" presName="node" presStyleLbl="node1" presStyleIdx="3" presStyleCnt="4">
        <dgm:presLayoutVars>
          <dgm:bulletEnabled val="1"/>
        </dgm:presLayoutVars>
      </dgm:prSet>
      <dgm:spPr>
        <a:prstGeom prst="ellipse">
          <a:avLst/>
        </a:prstGeom>
      </dgm:spPr>
      <dgm:t>
        <a:bodyPr/>
        <a:lstStyle/>
        <a:p>
          <a:endParaRPr lang="pt-BR"/>
        </a:p>
      </dgm:t>
    </dgm:pt>
    <dgm:pt modelId="{EB6736AA-EE56-44CF-8340-6E33E2437D16}" type="pres">
      <dgm:prSet presAssocID="{4CE83935-B3D1-4AE7-91B6-0379B306A0BA}" presName="dummy" presStyleCnt="0"/>
      <dgm:spPr/>
    </dgm:pt>
    <dgm:pt modelId="{5CB679FC-53B0-4424-9E70-6434E33FBAC1}" type="pres">
      <dgm:prSet presAssocID="{848A1663-F358-4223-908A-755B350531D6}" presName="sibTrans" presStyleLbl="sibTrans2D1" presStyleIdx="3" presStyleCnt="4"/>
      <dgm:spPr>
        <a:prstGeom prst="blockArc">
          <a:avLst>
            <a:gd name="adj1" fmla="val 10800000"/>
            <a:gd name="adj2" fmla="val 16200000"/>
            <a:gd name="adj3" fmla="val 4638"/>
          </a:avLst>
        </a:prstGeom>
      </dgm:spPr>
      <dgm:t>
        <a:bodyPr/>
        <a:lstStyle/>
        <a:p>
          <a:endParaRPr lang="pt-BR"/>
        </a:p>
      </dgm:t>
    </dgm:pt>
  </dgm:ptLst>
  <dgm:cxnLst>
    <dgm:cxn modelId="{048476AA-20B0-4F9B-AAEC-69D1DD0C7E15}" type="presOf" srcId="{260FDF31-F5EB-4587-A5B5-D2471009D915}" destId="{7DD4C21C-1F61-4E9F-B5EE-B4698586BD6F}" srcOrd="0" destOrd="0" presId="urn:microsoft.com/office/officeart/2005/8/layout/radial6"/>
    <dgm:cxn modelId="{D11A91B7-A521-4278-BB72-0E22E085DEB9}" type="presOf" srcId="{DEADFBA4-82ED-4CAD-9F24-022279284BE4}" destId="{539D41C6-59E1-47D6-B061-563083DA8701}" srcOrd="0" destOrd="0" presId="urn:microsoft.com/office/officeart/2005/8/layout/radial6"/>
    <dgm:cxn modelId="{4FFBB19D-548C-4A3E-A3E0-626BD8F69B7C}" srcId="{843A26B8-CBD5-4834-8B44-783D27352487}" destId="{DEADFBA4-82ED-4CAD-9F24-022279284BE4}" srcOrd="2" destOrd="0" parTransId="{7A468AAD-0D38-4754-B586-D20CEA104CB1}" sibTransId="{D68E68C1-D389-40B2-AD09-091E257333BE}"/>
    <dgm:cxn modelId="{17B37EF6-4EAF-458A-A0DE-D92E633E2B5A}" srcId="{14196B77-979D-43E2-802E-56413FF48917}" destId="{843A26B8-CBD5-4834-8B44-783D27352487}" srcOrd="0" destOrd="0" parTransId="{FC3F8887-F358-419D-A033-48E380D39BC2}" sibTransId="{316E2104-CBD7-4CC6-9B70-58A1B73E7FA8}"/>
    <dgm:cxn modelId="{A3DBC30C-56E9-4214-8B39-7C86245EDFFD}" type="presOf" srcId="{14196B77-979D-43E2-802E-56413FF48917}" destId="{DC248523-111B-4634-9DF6-1CB0ADB09C25}" srcOrd="0" destOrd="0" presId="urn:microsoft.com/office/officeart/2005/8/layout/radial6"/>
    <dgm:cxn modelId="{7105A771-D047-41FB-BAE8-EB7354BD65D9}" srcId="{843A26B8-CBD5-4834-8B44-783D27352487}" destId="{4CE83935-B3D1-4AE7-91B6-0379B306A0BA}" srcOrd="3" destOrd="0" parTransId="{803D0F79-25E9-4C7B-8CFE-DFF913481F27}" sibTransId="{848A1663-F358-4223-908A-755B350531D6}"/>
    <dgm:cxn modelId="{D0D79C36-BA1C-4A9D-A5B2-03A79053FFD3}" type="presOf" srcId="{10FE5817-5843-40E7-8FD9-CBE491FCED81}" destId="{68418B04-1A13-4F74-9189-52B6DB167DF1}" srcOrd="0" destOrd="0" presId="urn:microsoft.com/office/officeart/2005/8/layout/radial6"/>
    <dgm:cxn modelId="{9FA100DC-6990-4E97-B82B-CCDF26B0C0F1}" type="presOf" srcId="{E77A07EC-C61A-41F2-850B-4B6CC954DF26}" destId="{B6EF9631-6EA2-40A1-8B6E-77D45A20B26E}" srcOrd="0" destOrd="0" presId="urn:microsoft.com/office/officeart/2005/8/layout/radial6"/>
    <dgm:cxn modelId="{3B0F2E8B-0ADC-481A-811A-51B1B0A063BF}" type="presOf" srcId="{4CE83935-B3D1-4AE7-91B6-0379B306A0BA}" destId="{864B2861-15DC-4B00-9CFE-4865429345DD}" srcOrd="0" destOrd="0" presId="urn:microsoft.com/office/officeart/2005/8/layout/radial6"/>
    <dgm:cxn modelId="{00B59214-F13E-4608-BCA1-A59E342093FD}" srcId="{843A26B8-CBD5-4834-8B44-783D27352487}" destId="{10FE5817-5843-40E7-8FD9-CBE491FCED81}" srcOrd="1" destOrd="0" parTransId="{B3165265-2774-4BDC-AB53-FFABFC8878BD}" sibTransId="{260FDF31-F5EB-4587-A5B5-D2471009D915}"/>
    <dgm:cxn modelId="{30C0CDB5-C2F4-475E-A668-131B22C5C436}" type="presOf" srcId="{848A1663-F358-4223-908A-755B350531D6}" destId="{5CB679FC-53B0-4424-9E70-6434E33FBAC1}" srcOrd="0" destOrd="0" presId="urn:microsoft.com/office/officeart/2005/8/layout/radial6"/>
    <dgm:cxn modelId="{1F3D5B7F-9DDD-42E4-B7A3-46D1BE0B824F}" type="presOf" srcId="{843A26B8-CBD5-4834-8B44-783D27352487}" destId="{1207F9CD-4511-439E-8058-9D0297FAEB08}" srcOrd="0" destOrd="0" presId="urn:microsoft.com/office/officeart/2005/8/layout/radial6"/>
    <dgm:cxn modelId="{6F60DA9B-F865-4762-8C78-A16B2407F89A}" srcId="{843A26B8-CBD5-4834-8B44-783D27352487}" destId="{62EEE2B8-92F6-44FB-9595-55B12CC71175}" srcOrd="0" destOrd="0" parTransId="{BAF6E745-1BE8-46E5-B22D-68BCD38AF585}" sibTransId="{E77A07EC-C61A-41F2-850B-4B6CC954DF26}"/>
    <dgm:cxn modelId="{0AFD0D1D-16F3-427D-9F13-83DC76A1AA8B}" type="presOf" srcId="{62EEE2B8-92F6-44FB-9595-55B12CC71175}" destId="{398A4B6B-87A2-4BE9-94BF-27BE2AFD59DF}" srcOrd="0" destOrd="0" presId="urn:microsoft.com/office/officeart/2005/8/layout/radial6"/>
    <dgm:cxn modelId="{2163BEF0-BFC5-46DE-A9B1-51123460FE66}" type="presOf" srcId="{D68E68C1-D389-40B2-AD09-091E257333BE}" destId="{6DB58671-6E77-4D79-BF5D-2229188ED1D8}" srcOrd="0" destOrd="0" presId="urn:microsoft.com/office/officeart/2005/8/layout/radial6"/>
    <dgm:cxn modelId="{0D820E3E-838D-45F3-81F3-DC78025B58D8}" type="presParOf" srcId="{DC248523-111B-4634-9DF6-1CB0ADB09C25}" destId="{1207F9CD-4511-439E-8058-9D0297FAEB08}" srcOrd="0" destOrd="0" presId="urn:microsoft.com/office/officeart/2005/8/layout/radial6"/>
    <dgm:cxn modelId="{91D84ACF-4230-4D83-B67C-E1B2A3075B73}" type="presParOf" srcId="{DC248523-111B-4634-9DF6-1CB0ADB09C25}" destId="{398A4B6B-87A2-4BE9-94BF-27BE2AFD59DF}" srcOrd="1" destOrd="0" presId="urn:microsoft.com/office/officeart/2005/8/layout/radial6"/>
    <dgm:cxn modelId="{FD77DFE8-D465-4116-8ABE-9768CA8F4E79}" type="presParOf" srcId="{DC248523-111B-4634-9DF6-1CB0ADB09C25}" destId="{711CD1C7-F776-4F08-B4C5-3C27A3F4A70A}" srcOrd="2" destOrd="0" presId="urn:microsoft.com/office/officeart/2005/8/layout/radial6"/>
    <dgm:cxn modelId="{BF63FE05-956E-4FBA-BBA5-2929896DD531}" type="presParOf" srcId="{DC248523-111B-4634-9DF6-1CB0ADB09C25}" destId="{B6EF9631-6EA2-40A1-8B6E-77D45A20B26E}" srcOrd="3" destOrd="0" presId="urn:microsoft.com/office/officeart/2005/8/layout/radial6"/>
    <dgm:cxn modelId="{1A35C2ED-EF6C-4DF1-A543-3F2982B797DE}" type="presParOf" srcId="{DC248523-111B-4634-9DF6-1CB0ADB09C25}" destId="{68418B04-1A13-4F74-9189-52B6DB167DF1}" srcOrd="4" destOrd="0" presId="urn:microsoft.com/office/officeart/2005/8/layout/radial6"/>
    <dgm:cxn modelId="{A87C201C-D46A-43EA-8DF0-9E16283C5EA0}" type="presParOf" srcId="{DC248523-111B-4634-9DF6-1CB0ADB09C25}" destId="{2ACCF521-AD65-4C65-BA19-87C2D5105EA1}" srcOrd="5" destOrd="0" presId="urn:microsoft.com/office/officeart/2005/8/layout/radial6"/>
    <dgm:cxn modelId="{AE57EF12-4122-4920-9B04-5D55703BE632}" type="presParOf" srcId="{DC248523-111B-4634-9DF6-1CB0ADB09C25}" destId="{7DD4C21C-1F61-4E9F-B5EE-B4698586BD6F}" srcOrd="6" destOrd="0" presId="urn:microsoft.com/office/officeart/2005/8/layout/radial6"/>
    <dgm:cxn modelId="{E9FAA2D2-852D-411A-BBC9-04222CE0F5E6}" type="presParOf" srcId="{DC248523-111B-4634-9DF6-1CB0ADB09C25}" destId="{539D41C6-59E1-47D6-B061-563083DA8701}" srcOrd="7" destOrd="0" presId="urn:microsoft.com/office/officeart/2005/8/layout/radial6"/>
    <dgm:cxn modelId="{FAC83690-2832-4FF4-BFD1-6C1E29065E67}" type="presParOf" srcId="{DC248523-111B-4634-9DF6-1CB0ADB09C25}" destId="{C8E16687-7260-432E-A08F-ECB74DE0151B}" srcOrd="8" destOrd="0" presId="urn:microsoft.com/office/officeart/2005/8/layout/radial6"/>
    <dgm:cxn modelId="{6821C87E-545A-4D8D-84C9-ACCA845C1E62}" type="presParOf" srcId="{DC248523-111B-4634-9DF6-1CB0ADB09C25}" destId="{6DB58671-6E77-4D79-BF5D-2229188ED1D8}" srcOrd="9" destOrd="0" presId="urn:microsoft.com/office/officeart/2005/8/layout/radial6"/>
    <dgm:cxn modelId="{B968361B-75C8-41B1-8869-585A98B7438D}" type="presParOf" srcId="{DC248523-111B-4634-9DF6-1CB0ADB09C25}" destId="{864B2861-15DC-4B00-9CFE-4865429345DD}" srcOrd="10" destOrd="0" presId="urn:microsoft.com/office/officeart/2005/8/layout/radial6"/>
    <dgm:cxn modelId="{9BA0C8BD-245A-4977-835E-B25A1DFD152E}" type="presParOf" srcId="{DC248523-111B-4634-9DF6-1CB0ADB09C25}" destId="{EB6736AA-EE56-44CF-8340-6E33E2437D16}" srcOrd="11" destOrd="0" presId="urn:microsoft.com/office/officeart/2005/8/layout/radial6"/>
    <dgm:cxn modelId="{A929EB1D-D334-45B6-AA8C-80102DD1573E}" type="presParOf" srcId="{DC248523-111B-4634-9DF6-1CB0ADB09C25}" destId="{5CB679FC-53B0-4424-9E70-6434E33FBAC1}" srcOrd="12" destOrd="0" presId="urn:microsoft.com/office/officeart/2005/8/layout/radial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679FC-53B0-4424-9E70-6434E33FBAC1}">
      <dsp:nvSpPr>
        <dsp:cNvPr id="0" name=""/>
        <dsp:cNvSpPr/>
      </dsp:nvSpPr>
      <dsp:spPr>
        <a:xfrm>
          <a:off x="1444436" y="461725"/>
          <a:ext cx="3077587" cy="3077587"/>
        </a:xfrm>
        <a:prstGeom prst="blockArc">
          <a:avLst>
            <a:gd name="adj1" fmla="val 10800000"/>
            <a:gd name="adj2" fmla="val 16200000"/>
            <a:gd name="adj3" fmla="val 4638"/>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6DB58671-6E77-4D79-BF5D-2229188ED1D8}">
      <dsp:nvSpPr>
        <dsp:cNvPr id="0" name=""/>
        <dsp:cNvSpPr/>
      </dsp:nvSpPr>
      <dsp:spPr>
        <a:xfrm>
          <a:off x="1444436" y="461725"/>
          <a:ext cx="3077587" cy="3077587"/>
        </a:xfrm>
        <a:prstGeom prst="blockArc">
          <a:avLst>
            <a:gd name="adj1" fmla="val 5400000"/>
            <a:gd name="adj2" fmla="val 10800000"/>
            <a:gd name="adj3" fmla="val 4638"/>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7DD4C21C-1F61-4E9F-B5EE-B4698586BD6F}">
      <dsp:nvSpPr>
        <dsp:cNvPr id="0" name=""/>
        <dsp:cNvSpPr/>
      </dsp:nvSpPr>
      <dsp:spPr>
        <a:xfrm>
          <a:off x="1444436" y="461725"/>
          <a:ext cx="3077587" cy="3077587"/>
        </a:xfrm>
        <a:prstGeom prst="blockArc">
          <a:avLst>
            <a:gd name="adj1" fmla="val 0"/>
            <a:gd name="adj2" fmla="val 5400000"/>
            <a:gd name="adj3" fmla="val 4638"/>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B6EF9631-6EA2-40A1-8B6E-77D45A20B26E}">
      <dsp:nvSpPr>
        <dsp:cNvPr id="0" name=""/>
        <dsp:cNvSpPr/>
      </dsp:nvSpPr>
      <dsp:spPr>
        <a:xfrm>
          <a:off x="1444436" y="461725"/>
          <a:ext cx="3077587" cy="3077587"/>
        </a:xfrm>
        <a:prstGeom prst="blockArc">
          <a:avLst>
            <a:gd name="adj1" fmla="val 16200000"/>
            <a:gd name="adj2" fmla="val 0"/>
            <a:gd name="adj3" fmla="val 4638"/>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207F9CD-4511-439E-8058-9D0297FAEB08}">
      <dsp:nvSpPr>
        <dsp:cNvPr id="0" name=""/>
        <dsp:cNvSpPr/>
      </dsp:nvSpPr>
      <dsp:spPr>
        <a:xfrm>
          <a:off x="2274567" y="1291856"/>
          <a:ext cx="1417325" cy="141732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lvl="0" algn="ctr" defTabSz="2667000">
            <a:lnSpc>
              <a:spcPct val="90000"/>
            </a:lnSpc>
            <a:spcBef>
              <a:spcPct val="0"/>
            </a:spcBef>
            <a:spcAft>
              <a:spcPct val="35000"/>
            </a:spcAft>
          </a:pPr>
          <a:r>
            <a:rPr lang="pt-BR" sz="6000" kern="1200">
              <a:solidFill>
                <a:sysClr val="window" lastClr="FFFFFF"/>
              </a:solidFill>
              <a:latin typeface="Calibri"/>
              <a:ea typeface="+mn-ea"/>
              <a:cs typeface="+mn-cs"/>
            </a:rPr>
            <a:t>SI</a:t>
          </a:r>
        </a:p>
      </dsp:txBody>
      <dsp:txXfrm>
        <a:off x="2482129" y="1499418"/>
        <a:ext cx="1002201" cy="1002201"/>
      </dsp:txXfrm>
    </dsp:sp>
    <dsp:sp modelId="{398A4B6B-87A2-4BE9-94BF-27BE2AFD59DF}">
      <dsp:nvSpPr>
        <dsp:cNvPr id="0" name=""/>
        <dsp:cNvSpPr/>
      </dsp:nvSpPr>
      <dsp:spPr>
        <a:xfrm>
          <a:off x="2487166" y="1378"/>
          <a:ext cx="992127" cy="992127"/>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pt-BR" sz="1600" kern="1200">
              <a:solidFill>
                <a:sysClr val="window" lastClr="FFFFFF"/>
              </a:solidFill>
              <a:latin typeface="Calibri"/>
              <a:ea typeface="+mn-ea"/>
              <a:cs typeface="+mn-cs"/>
            </a:rPr>
            <a:t>Módulo </a:t>
          </a:r>
          <a:r>
            <a:rPr lang="pt-BR" sz="1600" kern="1200" dirty="0" smtClean="0">
              <a:solidFill>
                <a:sysClr val="window" lastClr="FFFFFF"/>
              </a:solidFill>
              <a:latin typeface="Calibri"/>
              <a:ea typeface="+mn-ea"/>
              <a:cs typeface="+mn-cs"/>
            </a:rPr>
            <a:t>µ</a:t>
          </a:r>
          <a:r>
            <a:rPr lang="pt-BR" sz="1600" kern="1200">
              <a:solidFill>
                <a:sysClr val="window" lastClr="FFFFFF"/>
              </a:solidFill>
              <a:latin typeface="Calibri"/>
              <a:ea typeface="+mn-ea"/>
              <a:cs typeface="+mn-cs"/>
            </a:rPr>
            <a:t>C</a:t>
          </a:r>
        </a:p>
      </dsp:txBody>
      <dsp:txXfrm>
        <a:off x="2632460" y="146672"/>
        <a:ext cx="701539" cy="701539"/>
      </dsp:txXfrm>
    </dsp:sp>
    <dsp:sp modelId="{68418B04-1A13-4F74-9189-52B6DB167DF1}">
      <dsp:nvSpPr>
        <dsp:cNvPr id="0" name=""/>
        <dsp:cNvSpPr/>
      </dsp:nvSpPr>
      <dsp:spPr>
        <a:xfrm>
          <a:off x="3990243" y="1504455"/>
          <a:ext cx="992127" cy="992127"/>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Rede ZigBee</a:t>
          </a:r>
        </a:p>
      </dsp:txBody>
      <dsp:txXfrm>
        <a:off x="4135537" y="1649749"/>
        <a:ext cx="701539" cy="701539"/>
      </dsp:txXfrm>
    </dsp:sp>
    <dsp:sp modelId="{539D41C6-59E1-47D6-B061-563083DA8701}">
      <dsp:nvSpPr>
        <dsp:cNvPr id="0" name=""/>
        <dsp:cNvSpPr/>
      </dsp:nvSpPr>
      <dsp:spPr>
        <a:xfrm>
          <a:off x="2487166" y="3007532"/>
          <a:ext cx="992127" cy="992127"/>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Irrigadores</a:t>
          </a:r>
        </a:p>
      </dsp:txBody>
      <dsp:txXfrm>
        <a:off x="2632460" y="3152826"/>
        <a:ext cx="701539" cy="701539"/>
      </dsp:txXfrm>
    </dsp:sp>
    <dsp:sp modelId="{864B2861-15DC-4B00-9CFE-4865429345DD}">
      <dsp:nvSpPr>
        <dsp:cNvPr id="0" name=""/>
        <dsp:cNvSpPr/>
      </dsp:nvSpPr>
      <dsp:spPr>
        <a:xfrm>
          <a:off x="984089" y="1504455"/>
          <a:ext cx="992127" cy="992127"/>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pt-BR" sz="1200" kern="1200">
              <a:solidFill>
                <a:sysClr val="window" lastClr="FFFFFF"/>
              </a:solidFill>
              <a:latin typeface="Calibri"/>
              <a:ea typeface="+mn-ea"/>
              <a:cs typeface="+mn-cs"/>
            </a:rPr>
            <a:t>Sensores de Umidade</a:t>
          </a:r>
        </a:p>
      </dsp:txBody>
      <dsp:txXfrm>
        <a:off x="1129383" y="1649749"/>
        <a:ext cx="701539" cy="70153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6F30C-00AF-4338-A5EE-4A899D355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44</Pages>
  <Words>8216</Words>
  <Characters>44367</Characters>
  <Application>Microsoft Office Word</Application>
  <DocSecurity>0</DocSecurity>
  <Lines>369</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ESCOLA POLITÉCNICA DA UNIVERSIDADE DE SÃO PAULO</vt:lpstr>
      <vt:lpstr/>
    </vt:vector>
  </TitlesOfParts>
  <Company/>
  <LinksUpToDate>false</LinksUpToDate>
  <CharactersWithSpaces>52479</CharactersWithSpaces>
  <SharedDoc>false</SharedDoc>
  <HLinks>
    <vt:vector size="564" baseType="variant">
      <vt:variant>
        <vt:i4>3276857</vt:i4>
      </vt:variant>
      <vt:variant>
        <vt:i4>336</vt:i4>
      </vt:variant>
      <vt:variant>
        <vt:i4>0</vt:i4>
      </vt:variant>
      <vt:variant>
        <vt:i4>5</vt:i4>
      </vt:variant>
      <vt:variant>
        <vt:lpwstr>http://ladyada.net/products/usbdcsolarlipo/design.html</vt:lpwstr>
      </vt:variant>
      <vt:variant>
        <vt:lpwstr/>
      </vt:variant>
      <vt:variant>
        <vt:i4>3276857</vt:i4>
      </vt:variant>
      <vt:variant>
        <vt:i4>333</vt:i4>
      </vt:variant>
      <vt:variant>
        <vt:i4>0</vt:i4>
      </vt:variant>
      <vt:variant>
        <vt:i4>5</vt:i4>
      </vt:variant>
      <vt:variant>
        <vt:lpwstr>http://ladyada.net/products/usbdcsolarlipo/design.html</vt:lpwstr>
      </vt:variant>
      <vt:variant>
        <vt:lpwstr/>
      </vt:variant>
      <vt:variant>
        <vt:i4>3276857</vt:i4>
      </vt:variant>
      <vt:variant>
        <vt:i4>330</vt:i4>
      </vt:variant>
      <vt:variant>
        <vt:i4>0</vt:i4>
      </vt:variant>
      <vt:variant>
        <vt:i4>5</vt:i4>
      </vt:variant>
      <vt:variant>
        <vt:lpwstr>http://ladyada.net/products/usbdcsolarlipo/design.html</vt:lpwstr>
      </vt:variant>
      <vt:variant>
        <vt:lpwstr/>
      </vt:variant>
      <vt:variant>
        <vt:i4>3276857</vt:i4>
      </vt:variant>
      <vt:variant>
        <vt:i4>327</vt:i4>
      </vt:variant>
      <vt:variant>
        <vt:i4>0</vt:i4>
      </vt:variant>
      <vt:variant>
        <vt:i4>5</vt:i4>
      </vt:variant>
      <vt:variant>
        <vt:lpwstr>http://ladyada.net/products/usbdcsolarlipo/design.html</vt:lpwstr>
      </vt:variant>
      <vt:variant>
        <vt:lpwstr/>
      </vt:variant>
      <vt:variant>
        <vt:i4>3276857</vt:i4>
      </vt:variant>
      <vt:variant>
        <vt:i4>324</vt:i4>
      </vt:variant>
      <vt:variant>
        <vt:i4>0</vt:i4>
      </vt:variant>
      <vt:variant>
        <vt:i4>5</vt:i4>
      </vt:variant>
      <vt:variant>
        <vt:lpwstr>http://ladyada.net/products/usbdcsolarlipo/design.html</vt:lpwstr>
      </vt:variant>
      <vt:variant>
        <vt:lpwstr/>
      </vt:variant>
      <vt:variant>
        <vt:i4>3276857</vt:i4>
      </vt:variant>
      <vt:variant>
        <vt:i4>321</vt:i4>
      </vt:variant>
      <vt:variant>
        <vt:i4>0</vt:i4>
      </vt:variant>
      <vt:variant>
        <vt:i4>5</vt:i4>
      </vt:variant>
      <vt:variant>
        <vt:lpwstr>http://ladyada.net/products/usbdcsolarlipo/design.html</vt:lpwstr>
      </vt:variant>
      <vt:variant>
        <vt:lpwstr/>
      </vt:variant>
      <vt:variant>
        <vt:i4>3276857</vt:i4>
      </vt:variant>
      <vt:variant>
        <vt:i4>318</vt:i4>
      </vt:variant>
      <vt:variant>
        <vt:i4>0</vt:i4>
      </vt:variant>
      <vt:variant>
        <vt:i4>5</vt:i4>
      </vt:variant>
      <vt:variant>
        <vt:lpwstr>http://ladyada.net/products/usbdcsolarlipo/design.html</vt:lpwstr>
      </vt:variant>
      <vt:variant>
        <vt:lpwstr/>
      </vt:variant>
      <vt:variant>
        <vt:i4>3276857</vt:i4>
      </vt:variant>
      <vt:variant>
        <vt:i4>315</vt:i4>
      </vt:variant>
      <vt:variant>
        <vt:i4>0</vt:i4>
      </vt:variant>
      <vt:variant>
        <vt:i4>5</vt:i4>
      </vt:variant>
      <vt:variant>
        <vt:lpwstr>http://ladyada.net/products/usbdcsolarlipo/design.html</vt:lpwstr>
      </vt:variant>
      <vt:variant>
        <vt:lpwstr/>
      </vt:variant>
      <vt:variant>
        <vt:i4>3276857</vt:i4>
      </vt:variant>
      <vt:variant>
        <vt:i4>312</vt:i4>
      </vt:variant>
      <vt:variant>
        <vt:i4>0</vt:i4>
      </vt:variant>
      <vt:variant>
        <vt:i4>5</vt:i4>
      </vt:variant>
      <vt:variant>
        <vt:lpwstr>http://ladyada.net/products/usbdcsolarlipo/design.html</vt:lpwstr>
      </vt:variant>
      <vt:variant>
        <vt:lpwstr/>
      </vt:variant>
      <vt:variant>
        <vt:i4>3276857</vt:i4>
      </vt:variant>
      <vt:variant>
        <vt:i4>309</vt:i4>
      </vt:variant>
      <vt:variant>
        <vt:i4>0</vt:i4>
      </vt:variant>
      <vt:variant>
        <vt:i4>5</vt:i4>
      </vt:variant>
      <vt:variant>
        <vt:lpwstr>http://ladyada.net/products/usbdcsolarlipo/design.html</vt:lpwstr>
      </vt:variant>
      <vt:variant>
        <vt:lpwstr/>
      </vt:variant>
      <vt:variant>
        <vt:i4>3276857</vt:i4>
      </vt:variant>
      <vt:variant>
        <vt:i4>306</vt:i4>
      </vt:variant>
      <vt:variant>
        <vt:i4>0</vt:i4>
      </vt:variant>
      <vt:variant>
        <vt:i4>5</vt:i4>
      </vt:variant>
      <vt:variant>
        <vt:lpwstr>http://ladyada.net/products/usbdcsolarlipo/design.html</vt:lpwstr>
      </vt:variant>
      <vt:variant>
        <vt:lpwstr/>
      </vt:variant>
      <vt:variant>
        <vt:i4>3276857</vt:i4>
      </vt:variant>
      <vt:variant>
        <vt:i4>303</vt:i4>
      </vt:variant>
      <vt:variant>
        <vt:i4>0</vt:i4>
      </vt:variant>
      <vt:variant>
        <vt:i4>5</vt:i4>
      </vt:variant>
      <vt:variant>
        <vt:lpwstr>http://ladyada.net/products/usbdcsolarlipo/design.html</vt:lpwstr>
      </vt:variant>
      <vt:variant>
        <vt:lpwstr/>
      </vt:variant>
      <vt:variant>
        <vt:i4>3276857</vt:i4>
      </vt:variant>
      <vt:variant>
        <vt:i4>300</vt:i4>
      </vt:variant>
      <vt:variant>
        <vt:i4>0</vt:i4>
      </vt:variant>
      <vt:variant>
        <vt:i4>5</vt:i4>
      </vt:variant>
      <vt:variant>
        <vt:lpwstr>http://ladyada.net/products/usbdcsolarlipo/design.html</vt:lpwstr>
      </vt:variant>
      <vt:variant>
        <vt:lpwstr/>
      </vt:variant>
      <vt:variant>
        <vt:i4>3801185</vt:i4>
      </vt:variant>
      <vt:variant>
        <vt:i4>297</vt:i4>
      </vt:variant>
      <vt:variant>
        <vt:i4>0</vt:i4>
      </vt:variant>
      <vt:variant>
        <vt:i4>5</vt:i4>
      </vt:variant>
      <vt:variant>
        <vt:lpwstr>http://www.pmi.org/</vt:lpwstr>
      </vt:variant>
      <vt:variant>
        <vt:lpwstr/>
      </vt:variant>
      <vt:variant>
        <vt:i4>3801185</vt:i4>
      </vt:variant>
      <vt:variant>
        <vt:i4>294</vt:i4>
      </vt:variant>
      <vt:variant>
        <vt:i4>0</vt:i4>
      </vt:variant>
      <vt:variant>
        <vt:i4>5</vt:i4>
      </vt:variant>
      <vt:variant>
        <vt:lpwstr>http://www.pmi.org/</vt:lpwstr>
      </vt:variant>
      <vt:variant>
        <vt:lpwstr/>
      </vt:variant>
      <vt:variant>
        <vt:i4>3801185</vt:i4>
      </vt:variant>
      <vt:variant>
        <vt:i4>291</vt:i4>
      </vt:variant>
      <vt:variant>
        <vt:i4>0</vt:i4>
      </vt:variant>
      <vt:variant>
        <vt:i4>5</vt:i4>
      </vt:variant>
      <vt:variant>
        <vt:lpwstr>http://www.pmi.org/</vt:lpwstr>
      </vt:variant>
      <vt:variant>
        <vt:lpwstr/>
      </vt:variant>
      <vt:variant>
        <vt:i4>3801185</vt:i4>
      </vt:variant>
      <vt:variant>
        <vt:i4>288</vt:i4>
      </vt:variant>
      <vt:variant>
        <vt:i4>0</vt:i4>
      </vt:variant>
      <vt:variant>
        <vt:i4>5</vt:i4>
      </vt:variant>
      <vt:variant>
        <vt:lpwstr>http://www.pmi.org/</vt:lpwstr>
      </vt:variant>
      <vt:variant>
        <vt:lpwstr/>
      </vt:variant>
      <vt:variant>
        <vt:i4>3801185</vt:i4>
      </vt:variant>
      <vt:variant>
        <vt:i4>285</vt:i4>
      </vt:variant>
      <vt:variant>
        <vt:i4>0</vt:i4>
      </vt:variant>
      <vt:variant>
        <vt:i4>5</vt:i4>
      </vt:variant>
      <vt:variant>
        <vt:lpwstr>http://www.pmi.org/</vt:lpwstr>
      </vt:variant>
      <vt:variant>
        <vt:lpwstr/>
      </vt:variant>
      <vt:variant>
        <vt:i4>3801185</vt:i4>
      </vt:variant>
      <vt:variant>
        <vt:i4>282</vt:i4>
      </vt:variant>
      <vt:variant>
        <vt:i4>0</vt:i4>
      </vt:variant>
      <vt:variant>
        <vt:i4>5</vt:i4>
      </vt:variant>
      <vt:variant>
        <vt:lpwstr>http://www.pmi.org/</vt:lpwstr>
      </vt:variant>
      <vt:variant>
        <vt:lpwstr/>
      </vt:variant>
      <vt:variant>
        <vt:i4>3801185</vt:i4>
      </vt:variant>
      <vt:variant>
        <vt:i4>279</vt:i4>
      </vt:variant>
      <vt:variant>
        <vt:i4>0</vt:i4>
      </vt:variant>
      <vt:variant>
        <vt:i4>5</vt:i4>
      </vt:variant>
      <vt:variant>
        <vt:lpwstr>http://www.pmi.org/</vt:lpwstr>
      </vt:variant>
      <vt:variant>
        <vt:lpwstr/>
      </vt:variant>
      <vt:variant>
        <vt:i4>4063285</vt:i4>
      </vt:variant>
      <vt:variant>
        <vt:i4>276</vt:i4>
      </vt:variant>
      <vt:variant>
        <vt:i4>0</vt:i4>
      </vt:variant>
      <vt:variant>
        <vt:i4>5</vt:i4>
      </vt:variant>
      <vt:variant>
        <vt:lpwstr>http://www.mananciais.org.br/2011/09/usos-da-agua/</vt:lpwstr>
      </vt:variant>
      <vt:variant>
        <vt:lpwstr/>
      </vt:variant>
      <vt:variant>
        <vt:i4>4063285</vt:i4>
      </vt:variant>
      <vt:variant>
        <vt:i4>273</vt:i4>
      </vt:variant>
      <vt:variant>
        <vt:i4>0</vt:i4>
      </vt:variant>
      <vt:variant>
        <vt:i4>5</vt:i4>
      </vt:variant>
      <vt:variant>
        <vt:lpwstr>http://www.mananciais.org.br/2011/09/usos-da-agua/</vt:lpwstr>
      </vt:variant>
      <vt:variant>
        <vt:lpwstr/>
      </vt:variant>
      <vt:variant>
        <vt:i4>4063285</vt:i4>
      </vt:variant>
      <vt:variant>
        <vt:i4>270</vt:i4>
      </vt:variant>
      <vt:variant>
        <vt:i4>0</vt:i4>
      </vt:variant>
      <vt:variant>
        <vt:i4>5</vt:i4>
      </vt:variant>
      <vt:variant>
        <vt:lpwstr>http://www.mananciais.org.br/2011/09/usos-da-agua/</vt:lpwstr>
      </vt:variant>
      <vt:variant>
        <vt:lpwstr/>
      </vt:variant>
      <vt:variant>
        <vt:i4>4063285</vt:i4>
      </vt:variant>
      <vt:variant>
        <vt:i4>267</vt:i4>
      </vt:variant>
      <vt:variant>
        <vt:i4>0</vt:i4>
      </vt:variant>
      <vt:variant>
        <vt:i4>5</vt:i4>
      </vt:variant>
      <vt:variant>
        <vt:lpwstr>http://www.mananciais.org.br/2011/09/usos-da-agua/</vt:lpwstr>
      </vt:variant>
      <vt:variant>
        <vt:lpwstr/>
      </vt:variant>
      <vt:variant>
        <vt:i4>4063285</vt:i4>
      </vt:variant>
      <vt:variant>
        <vt:i4>264</vt:i4>
      </vt:variant>
      <vt:variant>
        <vt:i4>0</vt:i4>
      </vt:variant>
      <vt:variant>
        <vt:i4>5</vt:i4>
      </vt:variant>
      <vt:variant>
        <vt:lpwstr>http://www.mananciais.org.br/2011/09/usos-da-agua/</vt:lpwstr>
      </vt:variant>
      <vt:variant>
        <vt:lpwstr/>
      </vt:variant>
      <vt:variant>
        <vt:i4>4063285</vt:i4>
      </vt:variant>
      <vt:variant>
        <vt:i4>261</vt:i4>
      </vt:variant>
      <vt:variant>
        <vt:i4>0</vt:i4>
      </vt:variant>
      <vt:variant>
        <vt:i4>5</vt:i4>
      </vt:variant>
      <vt:variant>
        <vt:lpwstr>http://www.mananciais.org.br/2011/09/usos-da-agua/</vt:lpwstr>
      </vt:variant>
      <vt:variant>
        <vt:lpwstr/>
      </vt:variant>
      <vt:variant>
        <vt:i4>4063285</vt:i4>
      </vt:variant>
      <vt:variant>
        <vt:i4>258</vt:i4>
      </vt:variant>
      <vt:variant>
        <vt:i4>0</vt:i4>
      </vt:variant>
      <vt:variant>
        <vt:i4>5</vt:i4>
      </vt:variant>
      <vt:variant>
        <vt:lpwstr>http://www.mananciais.org.br/2011/09/usos-da-agua/</vt:lpwstr>
      </vt:variant>
      <vt:variant>
        <vt:lpwstr/>
      </vt:variant>
      <vt:variant>
        <vt:i4>4063285</vt:i4>
      </vt:variant>
      <vt:variant>
        <vt:i4>255</vt:i4>
      </vt:variant>
      <vt:variant>
        <vt:i4>0</vt:i4>
      </vt:variant>
      <vt:variant>
        <vt:i4>5</vt:i4>
      </vt:variant>
      <vt:variant>
        <vt:lpwstr>http://www.mananciais.org.br/2011/09/usos-da-agua/</vt:lpwstr>
      </vt:variant>
      <vt:variant>
        <vt:lpwstr/>
      </vt:variant>
      <vt:variant>
        <vt:i4>4063285</vt:i4>
      </vt:variant>
      <vt:variant>
        <vt:i4>252</vt:i4>
      </vt:variant>
      <vt:variant>
        <vt:i4>0</vt:i4>
      </vt:variant>
      <vt:variant>
        <vt:i4>5</vt:i4>
      </vt:variant>
      <vt:variant>
        <vt:lpwstr>http://www.mananciais.org.br/2011/09/usos-da-agua/</vt:lpwstr>
      </vt:variant>
      <vt:variant>
        <vt:lpwstr/>
      </vt:variant>
      <vt:variant>
        <vt:i4>4063285</vt:i4>
      </vt:variant>
      <vt:variant>
        <vt:i4>249</vt:i4>
      </vt:variant>
      <vt:variant>
        <vt:i4>0</vt:i4>
      </vt:variant>
      <vt:variant>
        <vt:i4>5</vt:i4>
      </vt:variant>
      <vt:variant>
        <vt:lpwstr>http://www.mananciais.org.br/2011/09/usos-da-agua/</vt:lpwstr>
      </vt:variant>
      <vt:variant>
        <vt:lpwstr/>
      </vt:variant>
      <vt:variant>
        <vt:i4>4063285</vt:i4>
      </vt:variant>
      <vt:variant>
        <vt:i4>246</vt:i4>
      </vt:variant>
      <vt:variant>
        <vt:i4>0</vt:i4>
      </vt:variant>
      <vt:variant>
        <vt:i4>5</vt:i4>
      </vt:variant>
      <vt:variant>
        <vt:lpwstr>http://www.mananciais.org.br/2011/09/usos-da-agua/</vt:lpwstr>
      </vt:variant>
      <vt:variant>
        <vt:lpwstr/>
      </vt:variant>
      <vt:variant>
        <vt:i4>4063285</vt:i4>
      </vt:variant>
      <vt:variant>
        <vt:i4>243</vt:i4>
      </vt:variant>
      <vt:variant>
        <vt:i4>0</vt:i4>
      </vt:variant>
      <vt:variant>
        <vt:i4>5</vt:i4>
      </vt:variant>
      <vt:variant>
        <vt:lpwstr>http://www.mananciais.org.br/2011/09/usos-da-agua/</vt:lpwstr>
      </vt:variant>
      <vt:variant>
        <vt:lpwstr/>
      </vt:variant>
      <vt:variant>
        <vt:i4>4063285</vt:i4>
      </vt:variant>
      <vt:variant>
        <vt:i4>240</vt:i4>
      </vt:variant>
      <vt:variant>
        <vt:i4>0</vt:i4>
      </vt:variant>
      <vt:variant>
        <vt:i4>5</vt:i4>
      </vt:variant>
      <vt:variant>
        <vt:lpwstr>http://www.mananciais.org.br/2011/09/usos-da-agua/</vt:lpwstr>
      </vt:variant>
      <vt:variant>
        <vt:lpwstr/>
      </vt:variant>
      <vt:variant>
        <vt:i4>4063285</vt:i4>
      </vt:variant>
      <vt:variant>
        <vt:i4>237</vt:i4>
      </vt:variant>
      <vt:variant>
        <vt:i4>0</vt:i4>
      </vt:variant>
      <vt:variant>
        <vt:i4>5</vt:i4>
      </vt:variant>
      <vt:variant>
        <vt:lpwstr>http://www.mananciais.org.br/2011/09/usos-da-agua/</vt:lpwstr>
      </vt:variant>
      <vt:variant>
        <vt:lpwstr/>
      </vt:variant>
      <vt:variant>
        <vt:i4>4063285</vt:i4>
      </vt:variant>
      <vt:variant>
        <vt:i4>234</vt:i4>
      </vt:variant>
      <vt:variant>
        <vt:i4>0</vt:i4>
      </vt:variant>
      <vt:variant>
        <vt:i4>5</vt:i4>
      </vt:variant>
      <vt:variant>
        <vt:lpwstr>http://www.mananciais.org.br/2011/09/usos-da-agua/</vt:lpwstr>
      </vt:variant>
      <vt:variant>
        <vt:lpwstr/>
      </vt:variant>
      <vt:variant>
        <vt:i4>4063285</vt:i4>
      </vt:variant>
      <vt:variant>
        <vt:i4>231</vt:i4>
      </vt:variant>
      <vt:variant>
        <vt:i4>0</vt:i4>
      </vt:variant>
      <vt:variant>
        <vt:i4>5</vt:i4>
      </vt:variant>
      <vt:variant>
        <vt:lpwstr>http://www.mananciais.org.br/2011/09/usos-da-agua/</vt:lpwstr>
      </vt:variant>
      <vt:variant>
        <vt:lpwstr/>
      </vt:variant>
      <vt:variant>
        <vt:i4>3997799</vt:i4>
      </vt:variant>
      <vt:variant>
        <vt:i4>228</vt:i4>
      </vt:variant>
      <vt:variant>
        <vt:i4>0</vt:i4>
      </vt:variant>
      <vt:variant>
        <vt:i4>5</vt:i4>
      </vt:variant>
      <vt:variant>
        <vt:lpwstr>http://educacao.uol.com.br/geografia/agua-potavel-apenas-3-das-aguas-sao-doces.jhtm</vt:lpwstr>
      </vt:variant>
      <vt:variant>
        <vt:lpwstr/>
      </vt:variant>
      <vt:variant>
        <vt:i4>3997799</vt:i4>
      </vt:variant>
      <vt:variant>
        <vt:i4>225</vt:i4>
      </vt:variant>
      <vt:variant>
        <vt:i4>0</vt:i4>
      </vt:variant>
      <vt:variant>
        <vt:i4>5</vt:i4>
      </vt:variant>
      <vt:variant>
        <vt:lpwstr>http://educacao.uol.com.br/geografia/agua-potavel-apenas-3-das-aguas-sao-doces.jhtm</vt:lpwstr>
      </vt:variant>
      <vt:variant>
        <vt:lpwstr/>
      </vt:variant>
      <vt:variant>
        <vt:i4>3997799</vt:i4>
      </vt:variant>
      <vt:variant>
        <vt:i4>222</vt:i4>
      </vt:variant>
      <vt:variant>
        <vt:i4>0</vt:i4>
      </vt:variant>
      <vt:variant>
        <vt:i4>5</vt:i4>
      </vt:variant>
      <vt:variant>
        <vt:lpwstr>http://educacao.uol.com.br/geografia/agua-potavel-apenas-3-das-aguas-sao-doces.jhtm</vt:lpwstr>
      </vt:variant>
      <vt:variant>
        <vt:lpwstr/>
      </vt:variant>
      <vt:variant>
        <vt:i4>3997799</vt:i4>
      </vt:variant>
      <vt:variant>
        <vt:i4>219</vt:i4>
      </vt:variant>
      <vt:variant>
        <vt:i4>0</vt:i4>
      </vt:variant>
      <vt:variant>
        <vt:i4>5</vt:i4>
      </vt:variant>
      <vt:variant>
        <vt:lpwstr>http://educacao.uol.com.br/geografia/agua-potavel-apenas-3-das-aguas-sao-doces.jhtm</vt:lpwstr>
      </vt:variant>
      <vt:variant>
        <vt:lpwstr/>
      </vt:variant>
      <vt:variant>
        <vt:i4>3997799</vt:i4>
      </vt:variant>
      <vt:variant>
        <vt:i4>216</vt:i4>
      </vt:variant>
      <vt:variant>
        <vt:i4>0</vt:i4>
      </vt:variant>
      <vt:variant>
        <vt:i4>5</vt:i4>
      </vt:variant>
      <vt:variant>
        <vt:lpwstr>http://educacao.uol.com.br/geografia/agua-potavel-apenas-3-das-aguas-sao-doces.jhtm</vt:lpwstr>
      </vt:variant>
      <vt:variant>
        <vt:lpwstr/>
      </vt:variant>
      <vt:variant>
        <vt:i4>3997799</vt:i4>
      </vt:variant>
      <vt:variant>
        <vt:i4>213</vt:i4>
      </vt:variant>
      <vt:variant>
        <vt:i4>0</vt:i4>
      </vt:variant>
      <vt:variant>
        <vt:i4>5</vt:i4>
      </vt:variant>
      <vt:variant>
        <vt:lpwstr>http://educacao.uol.com.br/geografia/agua-potavel-apenas-3-das-aguas-sao-doces.jhtm</vt:lpwstr>
      </vt:variant>
      <vt:variant>
        <vt:lpwstr/>
      </vt:variant>
      <vt:variant>
        <vt:i4>3997799</vt:i4>
      </vt:variant>
      <vt:variant>
        <vt:i4>210</vt:i4>
      </vt:variant>
      <vt:variant>
        <vt:i4>0</vt:i4>
      </vt:variant>
      <vt:variant>
        <vt:i4>5</vt:i4>
      </vt:variant>
      <vt:variant>
        <vt:lpwstr>http://educacao.uol.com.br/geografia/agua-potavel-apenas-3-das-aguas-sao-doces.jhtm</vt:lpwstr>
      </vt:variant>
      <vt:variant>
        <vt:lpwstr/>
      </vt:variant>
      <vt:variant>
        <vt:i4>3997799</vt:i4>
      </vt:variant>
      <vt:variant>
        <vt:i4>207</vt:i4>
      </vt:variant>
      <vt:variant>
        <vt:i4>0</vt:i4>
      </vt:variant>
      <vt:variant>
        <vt:i4>5</vt:i4>
      </vt:variant>
      <vt:variant>
        <vt:lpwstr>http://educacao.uol.com.br/geografia/agua-potavel-apenas-3-das-aguas-sao-doces.jhtm</vt:lpwstr>
      </vt:variant>
      <vt:variant>
        <vt:lpwstr/>
      </vt:variant>
      <vt:variant>
        <vt:i4>3997799</vt:i4>
      </vt:variant>
      <vt:variant>
        <vt:i4>204</vt:i4>
      </vt:variant>
      <vt:variant>
        <vt:i4>0</vt:i4>
      </vt:variant>
      <vt:variant>
        <vt:i4>5</vt:i4>
      </vt:variant>
      <vt:variant>
        <vt:lpwstr>http://educacao.uol.com.br/geografia/agua-potavel-apenas-3-das-aguas-sao-doces.jhtm</vt:lpwstr>
      </vt:variant>
      <vt:variant>
        <vt:lpwstr/>
      </vt:variant>
      <vt:variant>
        <vt:i4>3997799</vt:i4>
      </vt:variant>
      <vt:variant>
        <vt:i4>201</vt:i4>
      </vt:variant>
      <vt:variant>
        <vt:i4>0</vt:i4>
      </vt:variant>
      <vt:variant>
        <vt:i4>5</vt:i4>
      </vt:variant>
      <vt:variant>
        <vt:lpwstr>http://educacao.uol.com.br/geografia/agua-potavel-apenas-3-das-aguas-sao-doces.jhtm</vt:lpwstr>
      </vt:variant>
      <vt:variant>
        <vt:lpwstr/>
      </vt:variant>
      <vt:variant>
        <vt:i4>3997799</vt:i4>
      </vt:variant>
      <vt:variant>
        <vt:i4>198</vt:i4>
      </vt:variant>
      <vt:variant>
        <vt:i4>0</vt:i4>
      </vt:variant>
      <vt:variant>
        <vt:i4>5</vt:i4>
      </vt:variant>
      <vt:variant>
        <vt:lpwstr>http://educacao.uol.com.br/geografia/agua-potavel-apenas-3-das-aguas-sao-doces.jhtm</vt:lpwstr>
      </vt:variant>
      <vt:variant>
        <vt:lpwstr/>
      </vt:variant>
      <vt:variant>
        <vt:i4>3997799</vt:i4>
      </vt:variant>
      <vt:variant>
        <vt:i4>195</vt:i4>
      </vt:variant>
      <vt:variant>
        <vt:i4>0</vt:i4>
      </vt:variant>
      <vt:variant>
        <vt:i4>5</vt:i4>
      </vt:variant>
      <vt:variant>
        <vt:lpwstr>http://educacao.uol.com.br/geografia/agua-potavel-apenas-3-das-aguas-sao-doces.jhtm</vt:lpwstr>
      </vt:variant>
      <vt:variant>
        <vt:lpwstr/>
      </vt:variant>
      <vt:variant>
        <vt:i4>3997799</vt:i4>
      </vt:variant>
      <vt:variant>
        <vt:i4>192</vt:i4>
      </vt:variant>
      <vt:variant>
        <vt:i4>0</vt:i4>
      </vt:variant>
      <vt:variant>
        <vt:i4>5</vt:i4>
      </vt:variant>
      <vt:variant>
        <vt:lpwstr>http://educacao.uol.com.br/geografia/agua-potavel-apenas-3-das-aguas-sao-doces.jhtm</vt:lpwstr>
      </vt:variant>
      <vt:variant>
        <vt:lpwstr/>
      </vt:variant>
      <vt:variant>
        <vt:i4>3997799</vt:i4>
      </vt:variant>
      <vt:variant>
        <vt:i4>189</vt:i4>
      </vt:variant>
      <vt:variant>
        <vt:i4>0</vt:i4>
      </vt:variant>
      <vt:variant>
        <vt:i4>5</vt:i4>
      </vt:variant>
      <vt:variant>
        <vt:lpwstr>http://educacao.uol.com.br/geografia/agua-potavel-apenas-3-das-aguas-sao-doces.jhtm</vt:lpwstr>
      </vt:variant>
      <vt:variant>
        <vt:lpwstr/>
      </vt:variant>
      <vt:variant>
        <vt:i4>3997799</vt:i4>
      </vt:variant>
      <vt:variant>
        <vt:i4>186</vt:i4>
      </vt:variant>
      <vt:variant>
        <vt:i4>0</vt:i4>
      </vt:variant>
      <vt:variant>
        <vt:i4>5</vt:i4>
      </vt:variant>
      <vt:variant>
        <vt:lpwstr>http://educacao.uol.com.br/geografia/agua-potavel-apenas-3-das-aguas-sao-doces.jhtm</vt:lpwstr>
      </vt:variant>
      <vt:variant>
        <vt:lpwstr/>
      </vt:variant>
      <vt:variant>
        <vt:i4>3997799</vt:i4>
      </vt:variant>
      <vt:variant>
        <vt:i4>183</vt:i4>
      </vt:variant>
      <vt:variant>
        <vt:i4>0</vt:i4>
      </vt:variant>
      <vt:variant>
        <vt:i4>5</vt:i4>
      </vt:variant>
      <vt:variant>
        <vt:lpwstr>http://educacao.uol.com.br/geografia/agua-potavel-apenas-3-das-aguas-sao-doces.jhtm</vt:lpwstr>
      </vt:variant>
      <vt:variant>
        <vt:lpwstr/>
      </vt:variant>
      <vt:variant>
        <vt:i4>3997799</vt:i4>
      </vt:variant>
      <vt:variant>
        <vt:i4>180</vt:i4>
      </vt:variant>
      <vt:variant>
        <vt:i4>0</vt:i4>
      </vt:variant>
      <vt:variant>
        <vt:i4>5</vt:i4>
      </vt:variant>
      <vt:variant>
        <vt:lpwstr>http://educacao.uol.com.br/geografia/agua-potavel-apenas-3-das-aguas-sao-doces.jhtm</vt:lpwstr>
      </vt:variant>
      <vt:variant>
        <vt:lpwstr/>
      </vt:variant>
      <vt:variant>
        <vt:i4>3997799</vt:i4>
      </vt:variant>
      <vt:variant>
        <vt:i4>177</vt:i4>
      </vt:variant>
      <vt:variant>
        <vt:i4>0</vt:i4>
      </vt:variant>
      <vt:variant>
        <vt:i4>5</vt:i4>
      </vt:variant>
      <vt:variant>
        <vt:lpwstr>http://educacao.uol.com.br/geografia/agua-potavel-apenas-3-das-aguas-sao-doces.jhtm</vt:lpwstr>
      </vt:variant>
      <vt:variant>
        <vt:lpwstr/>
      </vt:variant>
      <vt:variant>
        <vt:i4>3997799</vt:i4>
      </vt:variant>
      <vt:variant>
        <vt:i4>174</vt:i4>
      </vt:variant>
      <vt:variant>
        <vt:i4>0</vt:i4>
      </vt:variant>
      <vt:variant>
        <vt:i4>5</vt:i4>
      </vt:variant>
      <vt:variant>
        <vt:lpwstr>http://educacao.uol.com.br/geografia/agua-potavel-apenas-3-das-aguas-sao-doces.jhtm</vt:lpwstr>
      </vt:variant>
      <vt:variant>
        <vt:lpwstr/>
      </vt:variant>
      <vt:variant>
        <vt:i4>3997799</vt:i4>
      </vt:variant>
      <vt:variant>
        <vt:i4>171</vt:i4>
      </vt:variant>
      <vt:variant>
        <vt:i4>0</vt:i4>
      </vt:variant>
      <vt:variant>
        <vt:i4>5</vt:i4>
      </vt:variant>
      <vt:variant>
        <vt:lpwstr>http://educacao.uol.com.br/geografia/agua-potavel-apenas-3-das-aguas-sao-doces.jhtm</vt:lpwstr>
      </vt:variant>
      <vt:variant>
        <vt:lpwstr/>
      </vt:variant>
      <vt:variant>
        <vt:i4>3997799</vt:i4>
      </vt:variant>
      <vt:variant>
        <vt:i4>168</vt:i4>
      </vt:variant>
      <vt:variant>
        <vt:i4>0</vt:i4>
      </vt:variant>
      <vt:variant>
        <vt:i4>5</vt:i4>
      </vt:variant>
      <vt:variant>
        <vt:lpwstr>http://educacao.uol.com.br/geografia/agua-potavel-apenas-3-das-aguas-sao-doces.jhtm</vt:lpwstr>
      </vt:variant>
      <vt:variant>
        <vt:lpwstr/>
      </vt:variant>
      <vt:variant>
        <vt:i4>3997799</vt:i4>
      </vt:variant>
      <vt:variant>
        <vt:i4>165</vt:i4>
      </vt:variant>
      <vt:variant>
        <vt:i4>0</vt:i4>
      </vt:variant>
      <vt:variant>
        <vt:i4>5</vt:i4>
      </vt:variant>
      <vt:variant>
        <vt:lpwstr>http://educacao.uol.com.br/geografia/agua-potavel-apenas-3-das-aguas-sao-doces.jhtm</vt:lpwstr>
      </vt:variant>
      <vt:variant>
        <vt:lpwstr/>
      </vt:variant>
      <vt:variant>
        <vt:i4>3997799</vt:i4>
      </vt:variant>
      <vt:variant>
        <vt:i4>162</vt:i4>
      </vt:variant>
      <vt:variant>
        <vt:i4>0</vt:i4>
      </vt:variant>
      <vt:variant>
        <vt:i4>5</vt:i4>
      </vt:variant>
      <vt:variant>
        <vt:lpwstr>http://educacao.uol.com.br/geografia/agua-potavel-apenas-3-das-aguas-sao-doces.jhtm</vt:lpwstr>
      </vt:variant>
      <vt:variant>
        <vt:lpwstr/>
      </vt:variant>
      <vt:variant>
        <vt:i4>3997799</vt:i4>
      </vt:variant>
      <vt:variant>
        <vt:i4>159</vt:i4>
      </vt:variant>
      <vt:variant>
        <vt:i4>0</vt:i4>
      </vt:variant>
      <vt:variant>
        <vt:i4>5</vt:i4>
      </vt:variant>
      <vt:variant>
        <vt:lpwstr>http://educacao.uol.com.br/geografia/agua-potavel-apenas-3-das-aguas-sao-doces.jhtm</vt:lpwstr>
      </vt:variant>
      <vt:variant>
        <vt:lpwstr/>
      </vt:variant>
      <vt:variant>
        <vt:i4>3997799</vt:i4>
      </vt:variant>
      <vt:variant>
        <vt:i4>156</vt:i4>
      </vt:variant>
      <vt:variant>
        <vt:i4>0</vt:i4>
      </vt:variant>
      <vt:variant>
        <vt:i4>5</vt:i4>
      </vt:variant>
      <vt:variant>
        <vt:lpwstr>http://educacao.uol.com.br/geografia/agua-potavel-apenas-3-das-aguas-sao-doces.jhtm</vt:lpwstr>
      </vt:variant>
      <vt:variant>
        <vt:lpwstr/>
      </vt:variant>
      <vt:variant>
        <vt:i4>3997799</vt:i4>
      </vt:variant>
      <vt:variant>
        <vt:i4>153</vt:i4>
      </vt:variant>
      <vt:variant>
        <vt:i4>0</vt:i4>
      </vt:variant>
      <vt:variant>
        <vt:i4>5</vt:i4>
      </vt:variant>
      <vt:variant>
        <vt:lpwstr>http://educacao.uol.com.br/geografia/agua-potavel-apenas-3-das-aguas-sao-doces.jhtm</vt:lpwstr>
      </vt:variant>
      <vt:variant>
        <vt:lpwstr/>
      </vt:variant>
      <vt:variant>
        <vt:i4>3997799</vt:i4>
      </vt:variant>
      <vt:variant>
        <vt:i4>150</vt:i4>
      </vt:variant>
      <vt:variant>
        <vt:i4>0</vt:i4>
      </vt:variant>
      <vt:variant>
        <vt:i4>5</vt:i4>
      </vt:variant>
      <vt:variant>
        <vt:lpwstr>http://educacao.uol.com.br/geografia/agua-potavel-apenas-3-das-aguas-sao-doces.jhtm</vt:lpwstr>
      </vt:variant>
      <vt:variant>
        <vt:lpwstr/>
      </vt:variant>
      <vt:variant>
        <vt:i4>1048614</vt:i4>
      </vt:variant>
      <vt:variant>
        <vt:i4>147</vt:i4>
      </vt:variant>
      <vt:variant>
        <vt:i4>0</vt:i4>
      </vt:variant>
      <vt:variant>
        <vt:i4>5</vt:i4>
      </vt:variant>
      <vt:variant>
        <vt:lpwstr>http://en.wikipedia.org/wiki/Mesh_network.</vt:lpwstr>
      </vt:variant>
      <vt:variant>
        <vt:lpwstr/>
      </vt:variant>
      <vt:variant>
        <vt:i4>1048614</vt:i4>
      </vt:variant>
      <vt:variant>
        <vt:i4>144</vt:i4>
      </vt:variant>
      <vt:variant>
        <vt:i4>0</vt:i4>
      </vt:variant>
      <vt:variant>
        <vt:i4>5</vt:i4>
      </vt:variant>
      <vt:variant>
        <vt:lpwstr>http://en.wikipedia.org/wiki/Mesh_network.</vt:lpwstr>
      </vt:variant>
      <vt:variant>
        <vt:lpwstr/>
      </vt:variant>
      <vt:variant>
        <vt:i4>1048614</vt:i4>
      </vt:variant>
      <vt:variant>
        <vt:i4>141</vt:i4>
      </vt:variant>
      <vt:variant>
        <vt:i4>0</vt:i4>
      </vt:variant>
      <vt:variant>
        <vt:i4>5</vt:i4>
      </vt:variant>
      <vt:variant>
        <vt:lpwstr>http://en.wikipedia.org/wiki/Mesh_network.</vt:lpwstr>
      </vt:variant>
      <vt:variant>
        <vt:lpwstr/>
      </vt:variant>
      <vt:variant>
        <vt:i4>1048614</vt:i4>
      </vt:variant>
      <vt:variant>
        <vt:i4>138</vt:i4>
      </vt:variant>
      <vt:variant>
        <vt:i4>0</vt:i4>
      </vt:variant>
      <vt:variant>
        <vt:i4>5</vt:i4>
      </vt:variant>
      <vt:variant>
        <vt:lpwstr>http://en.wikipedia.org/wiki/Mesh_network.</vt:lpwstr>
      </vt:variant>
      <vt:variant>
        <vt:lpwstr/>
      </vt:variant>
      <vt:variant>
        <vt:i4>1048614</vt:i4>
      </vt:variant>
      <vt:variant>
        <vt:i4>135</vt:i4>
      </vt:variant>
      <vt:variant>
        <vt:i4>0</vt:i4>
      </vt:variant>
      <vt:variant>
        <vt:i4>5</vt:i4>
      </vt:variant>
      <vt:variant>
        <vt:lpwstr>http://en.wikipedia.org/wiki/Mesh_network.</vt:lpwstr>
      </vt:variant>
      <vt:variant>
        <vt:lpwstr/>
      </vt:variant>
      <vt:variant>
        <vt:i4>1048614</vt:i4>
      </vt:variant>
      <vt:variant>
        <vt:i4>132</vt:i4>
      </vt:variant>
      <vt:variant>
        <vt:i4>0</vt:i4>
      </vt:variant>
      <vt:variant>
        <vt:i4>5</vt:i4>
      </vt:variant>
      <vt:variant>
        <vt:lpwstr>http://en.wikipedia.org/wiki/Mesh_network.</vt:lpwstr>
      </vt:variant>
      <vt:variant>
        <vt:lpwstr/>
      </vt:variant>
      <vt:variant>
        <vt:i4>1048614</vt:i4>
      </vt:variant>
      <vt:variant>
        <vt:i4>129</vt:i4>
      </vt:variant>
      <vt:variant>
        <vt:i4>0</vt:i4>
      </vt:variant>
      <vt:variant>
        <vt:i4>5</vt:i4>
      </vt:variant>
      <vt:variant>
        <vt:lpwstr>http://en.wikipedia.org/wiki/Mesh_network.</vt:lpwstr>
      </vt:variant>
      <vt:variant>
        <vt:lpwstr/>
      </vt:variant>
      <vt:variant>
        <vt:i4>1048614</vt:i4>
      </vt:variant>
      <vt:variant>
        <vt:i4>126</vt:i4>
      </vt:variant>
      <vt:variant>
        <vt:i4>0</vt:i4>
      </vt:variant>
      <vt:variant>
        <vt:i4>5</vt:i4>
      </vt:variant>
      <vt:variant>
        <vt:lpwstr>http://en.wikipedia.org/wiki/Mesh_network.</vt:lpwstr>
      </vt:variant>
      <vt:variant>
        <vt:lpwstr/>
      </vt:variant>
      <vt:variant>
        <vt:i4>1048614</vt:i4>
      </vt:variant>
      <vt:variant>
        <vt:i4>123</vt:i4>
      </vt:variant>
      <vt:variant>
        <vt:i4>0</vt:i4>
      </vt:variant>
      <vt:variant>
        <vt:i4>5</vt:i4>
      </vt:variant>
      <vt:variant>
        <vt:lpwstr>http://en.wikipedia.org/wiki/Mesh_network.</vt:lpwstr>
      </vt:variant>
      <vt:variant>
        <vt:lpwstr/>
      </vt:variant>
      <vt:variant>
        <vt:i4>1048614</vt:i4>
      </vt:variant>
      <vt:variant>
        <vt:i4>120</vt:i4>
      </vt:variant>
      <vt:variant>
        <vt:i4>0</vt:i4>
      </vt:variant>
      <vt:variant>
        <vt:i4>5</vt:i4>
      </vt:variant>
      <vt:variant>
        <vt:lpwstr>http://en.wikipedia.org/wiki/Mesh_network.</vt:lpwstr>
      </vt:variant>
      <vt:variant>
        <vt:lpwstr/>
      </vt:variant>
      <vt:variant>
        <vt:i4>1048614</vt:i4>
      </vt:variant>
      <vt:variant>
        <vt:i4>117</vt:i4>
      </vt:variant>
      <vt:variant>
        <vt:i4>0</vt:i4>
      </vt:variant>
      <vt:variant>
        <vt:i4>5</vt:i4>
      </vt:variant>
      <vt:variant>
        <vt:lpwstr>http://en.wikipedia.org/wiki/Mesh_network.</vt:lpwstr>
      </vt:variant>
      <vt:variant>
        <vt:lpwstr/>
      </vt:variant>
      <vt:variant>
        <vt:i4>1048614</vt:i4>
      </vt:variant>
      <vt:variant>
        <vt:i4>114</vt:i4>
      </vt:variant>
      <vt:variant>
        <vt:i4>0</vt:i4>
      </vt:variant>
      <vt:variant>
        <vt:i4>5</vt:i4>
      </vt:variant>
      <vt:variant>
        <vt:lpwstr>http://en.wikipedia.org/wiki/Mesh_network.</vt:lpwstr>
      </vt:variant>
      <vt:variant>
        <vt:lpwstr/>
      </vt:variant>
      <vt:variant>
        <vt:i4>1048614</vt:i4>
      </vt:variant>
      <vt:variant>
        <vt:i4>111</vt:i4>
      </vt:variant>
      <vt:variant>
        <vt:i4>0</vt:i4>
      </vt:variant>
      <vt:variant>
        <vt:i4>5</vt:i4>
      </vt:variant>
      <vt:variant>
        <vt:lpwstr>http://en.wikipedia.org/wiki/Mesh_network.</vt:lpwstr>
      </vt:variant>
      <vt:variant>
        <vt:lpwstr/>
      </vt:variant>
      <vt:variant>
        <vt:i4>1048614</vt:i4>
      </vt:variant>
      <vt:variant>
        <vt:i4>108</vt:i4>
      </vt:variant>
      <vt:variant>
        <vt:i4>0</vt:i4>
      </vt:variant>
      <vt:variant>
        <vt:i4>5</vt:i4>
      </vt:variant>
      <vt:variant>
        <vt:lpwstr>http://en.wikipedia.org/wiki/Mesh_network.</vt:lpwstr>
      </vt:variant>
      <vt:variant>
        <vt:lpwstr/>
      </vt:variant>
      <vt:variant>
        <vt:i4>1441853</vt:i4>
      </vt:variant>
      <vt:variant>
        <vt:i4>98</vt:i4>
      </vt:variant>
      <vt:variant>
        <vt:i4>0</vt:i4>
      </vt:variant>
      <vt:variant>
        <vt:i4>5</vt:i4>
      </vt:variant>
      <vt:variant>
        <vt:lpwstr/>
      </vt:variant>
      <vt:variant>
        <vt:lpwstr>_Toc327405925</vt:lpwstr>
      </vt:variant>
      <vt:variant>
        <vt:i4>1441853</vt:i4>
      </vt:variant>
      <vt:variant>
        <vt:i4>92</vt:i4>
      </vt:variant>
      <vt:variant>
        <vt:i4>0</vt:i4>
      </vt:variant>
      <vt:variant>
        <vt:i4>5</vt:i4>
      </vt:variant>
      <vt:variant>
        <vt:lpwstr/>
      </vt:variant>
      <vt:variant>
        <vt:lpwstr>_Toc327405924</vt:lpwstr>
      </vt:variant>
      <vt:variant>
        <vt:i4>1441853</vt:i4>
      </vt:variant>
      <vt:variant>
        <vt:i4>86</vt:i4>
      </vt:variant>
      <vt:variant>
        <vt:i4>0</vt:i4>
      </vt:variant>
      <vt:variant>
        <vt:i4>5</vt:i4>
      </vt:variant>
      <vt:variant>
        <vt:lpwstr/>
      </vt:variant>
      <vt:variant>
        <vt:lpwstr>_Toc327405923</vt:lpwstr>
      </vt:variant>
      <vt:variant>
        <vt:i4>1441853</vt:i4>
      </vt:variant>
      <vt:variant>
        <vt:i4>80</vt:i4>
      </vt:variant>
      <vt:variant>
        <vt:i4>0</vt:i4>
      </vt:variant>
      <vt:variant>
        <vt:i4>5</vt:i4>
      </vt:variant>
      <vt:variant>
        <vt:lpwstr/>
      </vt:variant>
      <vt:variant>
        <vt:lpwstr>_Toc327405922</vt:lpwstr>
      </vt:variant>
      <vt:variant>
        <vt:i4>1441853</vt:i4>
      </vt:variant>
      <vt:variant>
        <vt:i4>74</vt:i4>
      </vt:variant>
      <vt:variant>
        <vt:i4>0</vt:i4>
      </vt:variant>
      <vt:variant>
        <vt:i4>5</vt:i4>
      </vt:variant>
      <vt:variant>
        <vt:lpwstr/>
      </vt:variant>
      <vt:variant>
        <vt:lpwstr>_Toc327405921</vt:lpwstr>
      </vt:variant>
      <vt:variant>
        <vt:i4>1441853</vt:i4>
      </vt:variant>
      <vt:variant>
        <vt:i4>68</vt:i4>
      </vt:variant>
      <vt:variant>
        <vt:i4>0</vt:i4>
      </vt:variant>
      <vt:variant>
        <vt:i4>5</vt:i4>
      </vt:variant>
      <vt:variant>
        <vt:lpwstr/>
      </vt:variant>
      <vt:variant>
        <vt:lpwstr>_Toc327405920</vt:lpwstr>
      </vt:variant>
      <vt:variant>
        <vt:i4>1376317</vt:i4>
      </vt:variant>
      <vt:variant>
        <vt:i4>62</vt:i4>
      </vt:variant>
      <vt:variant>
        <vt:i4>0</vt:i4>
      </vt:variant>
      <vt:variant>
        <vt:i4>5</vt:i4>
      </vt:variant>
      <vt:variant>
        <vt:lpwstr/>
      </vt:variant>
      <vt:variant>
        <vt:lpwstr>_Toc327405919</vt:lpwstr>
      </vt:variant>
      <vt:variant>
        <vt:i4>1376317</vt:i4>
      </vt:variant>
      <vt:variant>
        <vt:i4>56</vt:i4>
      </vt:variant>
      <vt:variant>
        <vt:i4>0</vt:i4>
      </vt:variant>
      <vt:variant>
        <vt:i4>5</vt:i4>
      </vt:variant>
      <vt:variant>
        <vt:lpwstr/>
      </vt:variant>
      <vt:variant>
        <vt:lpwstr>_Toc327405918</vt:lpwstr>
      </vt:variant>
      <vt:variant>
        <vt:i4>1376317</vt:i4>
      </vt:variant>
      <vt:variant>
        <vt:i4>50</vt:i4>
      </vt:variant>
      <vt:variant>
        <vt:i4>0</vt:i4>
      </vt:variant>
      <vt:variant>
        <vt:i4>5</vt:i4>
      </vt:variant>
      <vt:variant>
        <vt:lpwstr/>
      </vt:variant>
      <vt:variant>
        <vt:lpwstr>_Toc327405917</vt:lpwstr>
      </vt:variant>
      <vt:variant>
        <vt:i4>1376317</vt:i4>
      </vt:variant>
      <vt:variant>
        <vt:i4>44</vt:i4>
      </vt:variant>
      <vt:variant>
        <vt:i4>0</vt:i4>
      </vt:variant>
      <vt:variant>
        <vt:i4>5</vt:i4>
      </vt:variant>
      <vt:variant>
        <vt:lpwstr/>
      </vt:variant>
      <vt:variant>
        <vt:lpwstr>_Toc327405916</vt:lpwstr>
      </vt:variant>
      <vt:variant>
        <vt:i4>1376317</vt:i4>
      </vt:variant>
      <vt:variant>
        <vt:i4>38</vt:i4>
      </vt:variant>
      <vt:variant>
        <vt:i4>0</vt:i4>
      </vt:variant>
      <vt:variant>
        <vt:i4>5</vt:i4>
      </vt:variant>
      <vt:variant>
        <vt:lpwstr/>
      </vt:variant>
      <vt:variant>
        <vt:lpwstr>_Toc327405915</vt:lpwstr>
      </vt:variant>
      <vt:variant>
        <vt:i4>1376317</vt:i4>
      </vt:variant>
      <vt:variant>
        <vt:i4>32</vt:i4>
      </vt:variant>
      <vt:variant>
        <vt:i4>0</vt:i4>
      </vt:variant>
      <vt:variant>
        <vt:i4>5</vt:i4>
      </vt:variant>
      <vt:variant>
        <vt:lpwstr/>
      </vt:variant>
      <vt:variant>
        <vt:lpwstr>_Toc327405914</vt:lpwstr>
      </vt:variant>
      <vt:variant>
        <vt:i4>1376317</vt:i4>
      </vt:variant>
      <vt:variant>
        <vt:i4>26</vt:i4>
      </vt:variant>
      <vt:variant>
        <vt:i4>0</vt:i4>
      </vt:variant>
      <vt:variant>
        <vt:i4>5</vt:i4>
      </vt:variant>
      <vt:variant>
        <vt:lpwstr/>
      </vt:variant>
      <vt:variant>
        <vt:lpwstr>_Toc327405913</vt:lpwstr>
      </vt:variant>
      <vt:variant>
        <vt:i4>1376317</vt:i4>
      </vt:variant>
      <vt:variant>
        <vt:i4>20</vt:i4>
      </vt:variant>
      <vt:variant>
        <vt:i4>0</vt:i4>
      </vt:variant>
      <vt:variant>
        <vt:i4>5</vt:i4>
      </vt:variant>
      <vt:variant>
        <vt:lpwstr/>
      </vt:variant>
      <vt:variant>
        <vt:lpwstr>_Toc327405912</vt:lpwstr>
      </vt:variant>
      <vt:variant>
        <vt:i4>1376317</vt:i4>
      </vt:variant>
      <vt:variant>
        <vt:i4>14</vt:i4>
      </vt:variant>
      <vt:variant>
        <vt:i4>0</vt:i4>
      </vt:variant>
      <vt:variant>
        <vt:i4>5</vt:i4>
      </vt:variant>
      <vt:variant>
        <vt:lpwstr/>
      </vt:variant>
      <vt:variant>
        <vt:lpwstr>_Toc327405911</vt:lpwstr>
      </vt:variant>
      <vt:variant>
        <vt:i4>1376317</vt:i4>
      </vt:variant>
      <vt:variant>
        <vt:i4>8</vt:i4>
      </vt:variant>
      <vt:variant>
        <vt:i4>0</vt:i4>
      </vt:variant>
      <vt:variant>
        <vt:i4>5</vt:i4>
      </vt:variant>
      <vt:variant>
        <vt:lpwstr/>
      </vt:variant>
      <vt:variant>
        <vt:lpwstr>_Toc327405910</vt:lpwstr>
      </vt:variant>
      <vt:variant>
        <vt:i4>1310781</vt:i4>
      </vt:variant>
      <vt:variant>
        <vt:i4>2</vt:i4>
      </vt:variant>
      <vt:variant>
        <vt:i4>0</vt:i4>
      </vt:variant>
      <vt:variant>
        <vt:i4>5</vt:i4>
      </vt:variant>
      <vt:variant>
        <vt:lpwstr/>
      </vt:variant>
      <vt:variant>
        <vt:lpwstr>_Toc327405909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ESCOLA POLITÉCNICA DA UNIVERSIDADE DE SÃO PAULO</dc:title>
  <dc:creator>Pesse</dc:creator>
  <cp:lastModifiedBy>Ricardo</cp:lastModifiedBy>
  <cp:revision>6</cp:revision>
  <cp:lastPrinted>2012-12-07T19:51:00Z</cp:lastPrinted>
  <dcterms:created xsi:type="dcterms:W3CDTF">2012-12-07T17:22:00Z</dcterms:created>
  <dcterms:modified xsi:type="dcterms:W3CDTF">2012-12-09T08:05:00Z</dcterms:modified>
</cp:coreProperties>
</file>